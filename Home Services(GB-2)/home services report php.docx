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173" w:rsidRPr="00CF6212" w:rsidRDefault="00CB6173" w:rsidP="00CB6173">
      <w:pPr>
        <w:rPr>
          <w:b/>
          <w:sz w:val="40"/>
          <w:szCs w:val="40"/>
        </w:rPr>
      </w:pPr>
      <w:r>
        <w:rPr>
          <w:b/>
        </w:rPr>
        <w:t xml:space="preserve">              </w:t>
      </w:r>
      <w:r>
        <w:rPr>
          <w:b/>
          <w:sz w:val="40"/>
          <w:szCs w:val="40"/>
        </w:rPr>
        <w:t>MASTER OF COMPUTER APPLICATIONS</w:t>
      </w:r>
    </w:p>
    <w:p w:rsidR="00CB6173" w:rsidRDefault="00CB6173" w:rsidP="00CB6173">
      <w:pPr>
        <w:jc w:val="center"/>
        <w:rPr>
          <w:b/>
          <w:bCs/>
          <w:smallCaps/>
          <w:sz w:val="28"/>
          <w:szCs w:val="28"/>
        </w:rPr>
      </w:pPr>
    </w:p>
    <w:p w:rsidR="00CB6173" w:rsidRDefault="00CB6173" w:rsidP="00CB6173">
      <w:pPr>
        <w:jc w:val="center"/>
        <w:rPr>
          <w:b/>
          <w:sz w:val="40"/>
          <w:szCs w:val="40"/>
        </w:rPr>
      </w:pPr>
      <w:r>
        <w:rPr>
          <w:noProof/>
          <w:lang w:val="en-IN" w:eastAsia="en-IN"/>
        </w:rPr>
        <w:drawing>
          <wp:inline distT="0" distB="0" distL="0" distR="0" wp14:anchorId="39E9D74B" wp14:editId="5AF52B57">
            <wp:extent cx="1619250" cy="1619250"/>
            <wp:effectExtent l="0" t="0" r="0" b="0"/>
            <wp:docPr id="2" name="Picture 2"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CB6173" w:rsidRPr="00EF4A51" w:rsidRDefault="00CB6173" w:rsidP="00CB6173">
      <w:pPr>
        <w:jc w:val="center"/>
        <w:rPr>
          <w:b/>
          <w:bCs/>
          <w:smallCaps/>
          <w:sz w:val="28"/>
          <w:szCs w:val="28"/>
        </w:rPr>
      </w:pPr>
      <w:r w:rsidRPr="00EF4A51">
        <w:rPr>
          <w:b/>
          <w:bCs/>
          <w:smallCaps/>
          <w:sz w:val="28"/>
          <w:szCs w:val="28"/>
        </w:rPr>
        <w:t>Department Of Computer Applications</w:t>
      </w:r>
      <w:r>
        <w:rPr>
          <w:b/>
          <w:bCs/>
          <w:smallCaps/>
          <w:sz w:val="28"/>
          <w:szCs w:val="28"/>
        </w:rPr>
        <w:t xml:space="preserve"> </w:t>
      </w:r>
    </w:p>
    <w:p w:rsidR="00CB6173" w:rsidRPr="00EF4A51" w:rsidRDefault="00CB6173" w:rsidP="00CB6173">
      <w:pPr>
        <w:jc w:val="center"/>
        <w:rPr>
          <w:b/>
          <w:bCs/>
          <w:sz w:val="28"/>
          <w:szCs w:val="28"/>
        </w:rPr>
      </w:pPr>
      <w:r>
        <w:rPr>
          <w:b/>
          <w:bCs/>
          <w:sz w:val="28"/>
          <w:szCs w:val="28"/>
        </w:rPr>
        <w:t>KIET Group of Institutions, Ghaziabad</w:t>
      </w:r>
    </w:p>
    <w:p w:rsidR="00CB6173" w:rsidRPr="00EF4A51" w:rsidRDefault="00CB6173" w:rsidP="00CB6173">
      <w:pPr>
        <w:jc w:val="center"/>
        <w:rPr>
          <w:b/>
          <w:sz w:val="28"/>
          <w:szCs w:val="28"/>
        </w:rPr>
      </w:pPr>
      <w:r>
        <w:rPr>
          <w:b/>
          <w:bCs/>
          <w:sz w:val="28"/>
          <w:szCs w:val="28"/>
        </w:rPr>
        <w:t>Uttar Pradesh-201206</w:t>
      </w:r>
    </w:p>
    <w:p w:rsidR="00CB6173" w:rsidRDefault="00CB6173" w:rsidP="00CB6173">
      <w:pPr>
        <w:jc w:val="center"/>
        <w:rPr>
          <w:b/>
          <w:sz w:val="40"/>
          <w:szCs w:val="40"/>
        </w:rPr>
      </w:pPr>
    </w:p>
    <w:p w:rsidR="00CB6173" w:rsidRPr="00EF4A51" w:rsidRDefault="00CB6173" w:rsidP="00CB6173"/>
    <w:p w:rsidR="00CB6173" w:rsidRDefault="00CB6173" w:rsidP="00CB6173">
      <w:pPr>
        <w:jc w:val="center"/>
        <w:rPr>
          <w:b/>
          <w:sz w:val="28"/>
          <w:szCs w:val="28"/>
        </w:rPr>
      </w:pPr>
      <w:r w:rsidRPr="002F6A0C">
        <w:rPr>
          <w:b/>
          <w:sz w:val="28"/>
          <w:szCs w:val="28"/>
        </w:rPr>
        <w:t>A PROJECT REPORT</w:t>
      </w:r>
    </w:p>
    <w:p w:rsidR="00CB6173" w:rsidRPr="002F6A0C" w:rsidRDefault="00CB6173" w:rsidP="00CB6173">
      <w:pPr>
        <w:jc w:val="center"/>
        <w:rPr>
          <w:b/>
          <w:sz w:val="28"/>
          <w:szCs w:val="28"/>
        </w:rPr>
      </w:pPr>
      <w:r>
        <w:rPr>
          <w:b/>
          <w:sz w:val="28"/>
          <w:szCs w:val="28"/>
        </w:rPr>
        <w:t>ON</w:t>
      </w:r>
    </w:p>
    <w:p w:rsidR="00CB6173" w:rsidRPr="0067460C" w:rsidRDefault="00CB6173" w:rsidP="00CB6173">
      <w:pPr>
        <w:jc w:val="center"/>
        <w:rPr>
          <w:b/>
          <w:sz w:val="40"/>
          <w:szCs w:val="40"/>
        </w:rPr>
      </w:pPr>
      <w:r>
        <w:rPr>
          <w:b/>
          <w:sz w:val="40"/>
          <w:szCs w:val="40"/>
        </w:rPr>
        <w:t>HOME SERVICES</w:t>
      </w:r>
      <w:r w:rsidR="00B64B18">
        <w:rPr>
          <w:b/>
          <w:sz w:val="40"/>
          <w:szCs w:val="40"/>
        </w:rPr>
        <w:t>S</w:t>
      </w:r>
    </w:p>
    <w:p w:rsidR="00CB6173" w:rsidRDefault="00CB6173" w:rsidP="00CB6173">
      <w:pPr>
        <w:jc w:val="center"/>
        <w:rPr>
          <w:b/>
          <w:bCs/>
          <w:sz w:val="28"/>
          <w:szCs w:val="28"/>
        </w:rPr>
      </w:pPr>
    </w:p>
    <w:p w:rsidR="00CB6173" w:rsidRDefault="00CB6173" w:rsidP="00CB6173">
      <w:pPr>
        <w:jc w:val="center"/>
        <w:rPr>
          <w:b/>
          <w:bCs/>
          <w:sz w:val="28"/>
          <w:szCs w:val="28"/>
        </w:rPr>
      </w:pPr>
    </w:p>
    <w:p w:rsidR="00CB6173" w:rsidRPr="00FB654D" w:rsidRDefault="00CB6173" w:rsidP="00CB6173">
      <w:pPr>
        <w:jc w:val="center"/>
        <w:rPr>
          <w:b/>
          <w:bCs/>
          <w:sz w:val="36"/>
          <w:szCs w:val="36"/>
        </w:rPr>
      </w:pPr>
      <w:r w:rsidRPr="00FB654D">
        <w:rPr>
          <w:b/>
          <w:bCs/>
          <w:sz w:val="36"/>
          <w:szCs w:val="36"/>
        </w:rPr>
        <w:t>Submitted By</w:t>
      </w:r>
    </w:p>
    <w:p w:rsidR="00CB6173" w:rsidRDefault="00CB6173" w:rsidP="00CB6173">
      <w:pPr>
        <w:jc w:val="center"/>
        <w:rPr>
          <w:b/>
          <w:sz w:val="28"/>
          <w:szCs w:val="28"/>
        </w:rPr>
      </w:pPr>
    </w:p>
    <w:p w:rsidR="0065056E" w:rsidRPr="0065056E" w:rsidRDefault="0065056E" w:rsidP="00CB6173">
      <w:pPr>
        <w:jc w:val="center"/>
        <w:rPr>
          <w:b/>
          <w:sz w:val="32"/>
          <w:szCs w:val="32"/>
        </w:rPr>
      </w:pPr>
      <w:r w:rsidRPr="0065056E">
        <w:rPr>
          <w:b/>
          <w:sz w:val="32"/>
          <w:szCs w:val="32"/>
        </w:rPr>
        <w:t>MOHD BILAL</w:t>
      </w:r>
    </w:p>
    <w:p w:rsidR="0065056E" w:rsidRPr="00FB654D" w:rsidRDefault="0065056E" w:rsidP="0065056E">
      <w:pPr>
        <w:jc w:val="center"/>
        <w:rPr>
          <w:b/>
          <w:sz w:val="36"/>
          <w:szCs w:val="36"/>
        </w:rPr>
      </w:pPr>
      <w:r w:rsidRPr="00FB654D">
        <w:rPr>
          <w:b/>
          <w:sz w:val="36"/>
          <w:szCs w:val="36"/>
        </w:rPr>
        <w:t>(U</w:t>
      </w:r>
      <w:r>
        <w:rPr>
          <w:b/>
          <w:sz w:val="36"/>
          <w:szCs w:val="36"/>
        </w:rPr>
        <w:t>niversity Roll No - 200029014007</w:t>
      </w:r>
      <w:r w:rsidRPr="00FB654D">
        <w:rPr>
          <w:b/>
          <w:sz w:val="36"/>
          <w:szCs w:val="36"/>
        </w:rPr>
        <w:t>0)</w:t>
      </w:r>
    </w:p>
    <w:p w:rsidR="0065056E" w:rsidRDefault="0065056E" w:rsidP="00CB6173">
      <w:pPr>
        <w:jc w:val="center"/>
        <w:rPr>
          <w:b/>
          <w:sz w:val="28"/>
          <w:szCs w:val="28"/>
        </w:rPr>
      </w:pPr>
    </w:p>
    <w:p w:rsidR="00CB6173" w:rsidRPr="00FB654D" w:rsidRDefault="00D51ED0" w:rsidP="00CB6173">
      <w:pPr>
        <w:jc w:val="center"/>
        <w:rPr>
          <w:b/>
          <w:sz w:val="36"/>
          <w:szCs w:val="36"/>
        </w:rPr>
      </w:pPr>
      <w:r>
        <w:rPr>
          <w:b/>
          <w:sz w:val="36"/>
          <w:szCs w:val="36"/>
        </w:rPr>
        <w:t>ADITYA AWASTHI</w:t>
      </w:r>
    </w:p>
    <w:p w:rsidR="00CB6173" w:rsidRDefault="00CB6173" w:rsidP="00CB6173">
      <w:pPr>
        <w:jc w:val="center"/>
        <w:rPr>
          <w:b/>
          <w:sz w:val="36"/>
          <w:szCs w:val="36"/>
        </w:rPr>
      </w:pPr>
      <w:r w:rsidRPr="00FB654D">
        <w:rPr>
          <w:b/>
          <w:sz w:val="36"/>
          <w:szCs w:val="36"/>
        </w:rPr>
        <w:t>(U</w:t>
      </w:r>
      <w:r w:rsidR="00D51ED0">
        <w:rPr>
          <w:b/>
          <w:sz w:val="36"/>
          <w:szCs w:val="36"/>
        </w:rPr>
        <w:t>niversity Roll No - 200029014001</w:t>
      </w:r>
      <w:r w:rsidRPr="00FB654D">
        <w:rPr>
          <w:b/>
          <w:sz w:val="36"/>
          <w:szCs w:val="36"/>
        </w:rPr>
        <w:t>0)</w:t>
      </w:r>
    </w:p>
    <w:p w:rsidR="0065056E" w:rsidRDefault="0065056E" w:rsidP="00CB6173">
      <w:pPr>
        <w:jc w:val="center"/>
        <w:rPr>
          <w:b/>
          <w:sz w:val="36"/>
          <w:szCs w:val="36"/>
        </w:rPr>
      </w:pPr>
    </w:p>
    <w:p w:rsidR="0065056E" w:rsidRDefault="0065056E" w:rsidP="00CB6173">
      <w:pPr>
        <w:jc w:val="center"/>
        <w:rPr>
          <w:b/>
          <w:sz w:val="36"/>
          <w:szCs w:val="36"/>
        </w:rPr>
      </w:pPr>
      <w:r>
        <w:rPr>
          <w:b/>
          <w:sz w:val="36"/>
          <w:szCs w:val="36"/>
        </w:rPr>
        <w:t>MAYANK SHARMA</w:t>
      </w:r>
    </w:p>
    <w:p w:rsidR="0065056E" w:rsidRPr="00FB654D" w:rsidRDefault="0065056E" w:rsidP="0065056E">
      <w:pPr>
        <w:jc w:val="center"/>
        <w:rPr>
          <w:b/>
          <w:sz w:val="36"/>
          <w:szCs w:val="36"/>
        </w:rPr>
      </w:pPr>
      <w:r w:rsidRPr="00FB654D">
        <w:rPr>
          <w:b/>
          <w:sz w:val="36"/>
          <w:szCs w:val="36"/>
        </w:rPr>
        <w:t>(U</w:t>
      </w:r>
      <w:r>
        <w:rPr>
          <w:b/>
          <w:sz w:val="36"/>
          <w:szCs w:val="36"/>
        </w:rPr>
        <w:t>niversity Roll No - 2000290140068</w:t>
      </w:r>
      <w:r w:rsidRPr="00FB654D">
        <w:rPr>
          <w:b/>
          <w:sz w:val="36"/>
          <w:szCs w:val="36"/>
        </w:rPr>
        <w:t>)</w:t>
      </w:r>
    </w:p>
    <w:p w:rsidR="0065056E" w:rsidRPr="00FB654D" w:rsidRDefault="0065056E" w:rsidP="00CB6173">
      <w:pPr>
        <w:jc w:val="center"/>
        <w:rPr>
          <w:b/>
          <w:sz w:val="36"/>
          <w:szCs w:val="36"/>
        </w:rPr>
      </w:pPr>
    </w:p>
    <w:p w:rsidR="00CB6173" w:rsidRDefault="00CB6173" w:rsidP="0065056E">
      <w:pPr>
        <w:rPr>
          <w:b/>
          <w:bCs/>
          <w:sz w:val="28"/>
          <w:szCs w:val="28"/>
        </w:rPr>
      </w:pPr>
    </w:p>
    <w:p w:rsidR="00CB6173" w:rsidRPr="00FB654D" w:rsidRDefault="00CB6173" w:rsidP="00CB6173">
      <w:pPr>
        <w:jc w:val="center"/>
        <w:rPr>
          <w:b/>
          <w:bCs/>
          <w:sz w:val="36"/>
          <w:szCs w:val="36"/>
        </w:rPr>
      </w:pPr>
      <w:r w:rsidRPr="00FB654D">
        <w:rPr>
          <w:b/>
          <w:bCs/>
          <w:sz w:val="36"/>
          <w:szCs w:val="36"/>
        </w:rPr>
        <w:t>Submitted To</w:t>
      </w:r>
    </w:p>
    <w:p w:rsidR="00CB6173" w:rsidRDefault="00CB6173" w:rsidP="00CB6173">
      <w:pPr>
        <w:rPr>
          <w:b/>
        </w:rPr>
      </w:pPr>
      <w:r>
        <w:rPr>
          <w:b/>
        </w:rPr>
        <w:t xml:space="preserve">                                   </w:t>
      </w:r>
    </w:p>
    <w:p w:rsidR="00CB6173" w:rsidRPr="00FB654D" w:rsidRDefault="00CB6173" w:rsidP="00CB6173">
      <w:pPr>
        <w:rPr>
          <w:b/>
          <w:sz w:val="44"/>
          <w:szCs w:val="44"/>
        </w:rPr>
      </w:pPr>
      <w:r>
        <w:rPr>
          <w:b/>
        </w:rPr>
        <w:t xml:space="preserve">                                     </w:t>
      </w:r>
      <w:r w:rsidRPr="00FB654D">
        <w:rPr>
          <w:b/>
          <w:sz w:val="44"/>
          <w:szCs w:val="44"/>
        </w:rPr>
        <w:t xml:space="preserve">  Under the Supervision of</w:t>
      </w:r>
    </w:p>
    <w:p w:rsidR="00CB6173" w:rsidRPr="00FB654D" w:rsidRDefault="003838D2" w:rsidP="00CB6173">
      <w:pPr>
        <w:jc w:val="center"/>
        <w:rPr>
          <w:b/>
          <w:sz w:val="36"/>
          <w:szCs w:val="36"/>
        </w:rPr>
      </w:pPr>
      <w:r>
        <w:rPr>
          <w:b/>
          <w:sz w:val="36"/>
          <w:szCs w:val="36"/>
        </w:rPr>
        <w:t xml:space="preserve">      </w:t>
      </w:r>
      <w:bookmarkStart w:id="0" w:name="_GoBack"/>
      <w:bookmarkEnd w:id="0"/>
      <w:r w:rsidR="00CB6173" w:rsidRPr="00FB654D">
        <w:rPr>
          <w:b/>
          <w:sz w:val="36"/>
          <w:szCs w:val="36"/>
        </w:rPr>
        <w:t xml:space="preserve">Dr. AMIT </w:t>
      </w:r>
      <w:proofErr w:type="gramStart"/>
      <w:r w:rsidR="00CB6173" w:rsidRPr="00FB654D">
        <w:rPr>
          <w:b/>
          <w:sz w:val="36"/>
          <w:szCs w:val="36"/>
        </w:rPr>
        <w:t xml:space="preserve">KUMAR  </w:t>
      </w:r>
      <w:r w:rsidR="003220C7">
        <w:rPr>
          <w:b/>
          <w:sz w:val="36"/>
          <w:szCs w:val="36"/>
        </w:rPr>
        <w:t>GUPTA</w:t>
      </w:r>
      <w:proofErr w:type="gramEnd"/>
      <w:r w:rsidR="00CB6173" w:rsidRPr="00FB654D">
        <w:rPr>
          <w:b/>
          <w:sz w:val="36"/>
          <w:szCs w:val="36"/>
        </w:rPr>
        <w:t xml:space="preserve"> </w:t>
      </w:r>
    </w:p>
    <w:p w:rsidR="00CB6173" w:rsidRPr="00FB654D" w:rsidRDefault="00CB6173" w:rsidP="00CB6173">
      <w:pPr>
        <w:jc w:val="center"/>
        <w:rPr>
          <w:b/>
          <w:sz w:val="36"/>
          <w:szCs w:val="36"/>
        </w:rPr>
      </w:pPr>
    </w:p>
    <w:p w:rsidR="007E5D69" w:rsidRDefault="00CB6173" w:rsidP="00CB6173">
      <w:pPr>
        <w:tabs>
          <w:tab w:val="left" w:pos="1230"/>
          <w:tab w:val="left" w:pos="5820"/>
        </w:tabs>
        <w:rPr>
          <w:b/>
        </w:rPr>
      </w:pPr>
      <w:r>
        <w:rPr>
          <w:b/>
        </w:rPr>
        <w:t xml:space="preserve">                                                            </w:t>
      </w:r>
    </w:p>
    <w:p w:rsidR="007E5D69" w:rsidRDefault="007E5D69" w:rsidP="007E5D69">
      <w:pPr>
        <w:autoSpaceDE w:val="0"/>
        <w:autoSpaceDN w:val="0"/>
        <w:adjustRightInd w:val="0"/>
        <w:jc w:val="center"/>
        <w:rPr>
          <w:b/>
          <w:bCs/>
        </w:rPr>
      </w:pPr>
    </w:p>
    <w:p w:rsidR="007E5D69" w:rsidRDefault="007E5D69" w:rsidP="007E5D69">
      <w:pPr>
        <w:autoSpaceDE w:val="0"/>
        <w:autoSpaceDN w:val="0"/>
        <w:adjustRightInd w:val="0"/>
        <w:jc w:val="center"/>
        <w:rPr>
          <w:b/>
          <w:bCs/>
        </w:rPr>
      </w:pPr>
    </w:p>
    <w:p w:rsidR="007E5D69" w:rsidRPr="00D869BA" w:rsidRDefault="007E5D69" w:rsidP="007E5D69">
      <w:pPr>
        <w:autoSpaceDE w:val="0"/>
        <w:autoSpaceDN w:val="0"/>
        <w:adjustRightInd w:val="0"/>
        <w:jc w:val="center"/>
        <w:rPr>
          <w:b/>
          <w:bCs/>
          <w:sz w:val="36"/>
          <w:szCs w:val="36"/>
        </w:rPr>
      </w:pPr>
      <w:r w:rsidRPr="00D869BA">
        <w:rPr>
          <w:b/>
          <w:bCs/>
          <w:sz w:val="36"/>
          <w:szCs w:val="36"/>
        </w:rPr>
        <w:t>C</w:t>
      </w:r>
      <w:r>
        <w:rPr>
          <w:b/>
          <w:bCs/>
          <w:sz w:val="36"/>
          <w:szCs w:val="36"/>
        </w:rPr>
        <w:t xml:space="preserve">ERTIFICATE </w:t>
      </w:r>
    </w:p>
    <w:p w:rsidR="007E5D69" w:rsidRDefault="007E5D69" w:rsidP="007E5D69">
      <w:pPr>
        <w:jc w:val="center"/>
        <w:rPr>
          <w:b/>
          <w:sz w:val="36"/>
          <w:szCs w:val="36"/>
        </w:rPr>
      </w:pPr>
    </w:p>
    <w:p w:rsidR="007E5D69" w:rsidRDefault="007E5D69" w:rsidP="007E5D69">
      <w:pPr>
        <w:autoSpaceDE w:val="0"/>
        <w:autoSpaceDN w:val="0"/>
        <w:adjustRightInd w:val="0"/>
        <w:spacing w:line="360" w:lineRule="auto"/>
        <w:ind w:firstLine="360"/>
        <w:jc w:val="both"/>
      </w:pPr>
      <w:r w:rsidRPr="00EB0BF8">
        <w:t xml:space="preserve">Certified that </w:t>
      </w:r>
      <w:r>
        <w:rPr>
          <w:b/>
        </w:rPr>
        <w:t>MOHD BILAL (EnrollmentNO-200029014005755), ADITYA AWASTHI (EnrollmentNO-200029014005695), MAYANK SHARMA</w:t>
      </w:r>
      <w:r w:rsidRPr="00EB0BF8">
        <w:t xml:space="preserve"> </w:t>
      </w:r>
      <w:r w:rsidRPr="00A222C1">
        <w:rPr>
          <w:b/>
        </w:rPr>
        <w:t>(</w:t>
      </w:r>
      <w:r>
        <w:rPr>
          <w:b/>
        </w:rPr>
        <w:t>EnrollmentNO-</w:t>
      </w:r>
      <w:r w:rsidRPr="00A222C1">
        <w:rPr>
          <w:b/>
        </w:rPr>
        <w:t>200029014005753)</w:t>
      </w:r>
      <w:r w:rsidRPr="00EB0BF8">
        <w:t xml:space="preserve"> ha</w:t>
      </w:r>
      <w:r>
        <w:t>ve</w:t>
      </w:r>
      <w:r w:rsidRPr="00EB0BF8">
        <w:t xml:space="preserve"> carried out the </w:t>
      </w:r>
      <w:r>
        <w:t>project work having</w:t>
      </w:r>
      <w:r w:rsidRPr="00EB0BF8">
        <w:t xml:space="preserve"> “</w:t>
      </w:r>
      <w:r>
        <w:rPr>
          <w:b/>
        </w:rPr>
        <w:t xml:space="preserve">HOME SERVICES </w:t>
      </w:r>
      <w:r>
        <w:t xml:space="preserve">” for </w:t>
      </w:r>
      <w:r w:rsidRPr="00EB0BF8">
        <w:t xml:space="preserve">Master of </w:t>
      </w:r>
      <w:r>
        <w:t xml:space="preserve">Computer Applications </w:t>
      </w:r>
      <w:r w:rsidRPr="00EB0BF8">
        <w:t xml:space="preserve">from </w:t>
      </w:r>
      <w:r>
        <w:t xml:space="preserve">Dr. </w:t>
      </w:r>
      <w:r w:rsidRPr="00EB0BF8">
        <w:rPr>
          <w:bCs/>
        </w:rPr>
        <w:t xml:space="preserve">A.P.J. Abdul </w:t>
      </w:r>
      <w:proofErr w:type="spellStart"/>
      <w:r w:rsidRPr="00EB0BF8">
        <w:rPr>
          <w:bCs/>
        </w:rPr>
        <w:t>Kalam</w:t>
      </w:r>
      <w:proofErr w:type="spellEnd"/>
      <w:r w:rsidRPr="00EB0BF8">
        <w:rPr>
          <w:bCs/>
        </w:rPr>
        <w:t xml:space="preserve"> Technical University (AKTU</w:t>
      </w:r>
      <w:r>
        <w:rPr>
          <w:rStyle w:val="Strong"/>
          <w:rFonts w:ascii="Arial" w:hAnsi="Arial" w:cs="Arial"/>
          <w:color w:val="414345"/>
          <w:sz w:val="21"/>
          <w:szCs w:val="21"/>
          <w:bdr w:val="none" w:sz="0" w:space="0" w:color="auto" w:frame="1"/>
          <w:shd w:val="clear" w:color="auto" w:fill="FFFFFF"/>
        </w:rPr>
        <w:t xml:space="preserve">) </w:t>
      </w:r>
      <w:r>
        <w:rPr>
          <w:rFonts w:ascii="Arial" w:hAnsi="Arial" w:cs="Arial"/>
          <w:color w:val="414345"/>
          <w:sz w:val="21"/>
          <w:szCs w:val="21"/>
          <w:shd w:val="clear" w:color="auto" w:fill="FFFFFF"/>
        </w:rPr>
        <w:t xml:space="preserve">(formerly UPTU), </w:t>
      </w:r>
      <w:r w:rsidRPr="00EB0BF8">
        <w:t xml:space="preserve">Technical University, </w:t>
      </w:r>
      <w:proofErr w:type="spellStart"/>
      <w:r w:rsidRPr="00EB0BF8">
        <w:t>Lucknow</w:t>
      </w:r>
      <w:proofErr w:type="spellEnd"/>
      <w:r w:rsidRPr="00EB0BF8">
        <w:t xml:space="preserve"> under my supervision. The </w:t>
      </w:r>
      <w:r>
        <w:t xml:space="preserve">project report </w:t>
      </w:r>
      <w:r w:rsidRPr="00EB0BF8">
        <w:t>embodies original work, and studies are carried out by the student himself</w:t>
      </w:r>
      <w:r>
        <w:t xml:space="preserve"> </w:t>
      </w:r>
      <w:r w:rsidRPr="00EB0BF8">
        <w:t>/</w:t>
      </w:r>
      <w:r>
        <w:t xml:space="preserve"> </w:t>
      </w:r>
      <w:proofErr w:type="gramStart"/>
      <w:r w:rsidRPr="00EB0BF8">
        <w:t>herself</w:t>
      </w:r>
      <w:proofErr w:type="gramEnd"/>
      <w:r w:rsidRPr="00EB0BF8">
        <w:t xml:space="preserve"> and the contents of the </w:t>
      </w:r>
      <w:r>
        <w:t>project report</w:t>
      </w:r>
      <w:r w:rsidRPr="00EB0BF8">
        <w:t xml:space="preserve"> do not form the basis for the award of any other degree to the candidate or to anybody else from this or any other University/Institution.</w:t>
      </w:r>
    </w:p>
    <w:p w:rsidR="007E5D69" w:rsidRDefault="007E5D69" w:rsidP="007E5D69">
      <w:pPr>
        <w:autoSpaceDE w:val="0"/>
        <w:autoSpaceDN w:val="0"/>
        <w:adjustRightInd w:val="0"/>
        <w:spacing w:line="360" w:lineRule="auto"/>
        <w:jc w:val="both"/>
        <w:rPr>
          <w:b/>
          <w:bCs/>
        </w:rPr>
      </w:pPr>
    </w:p>
    <w:p w:rsidR="007E5D69" w:rsidRDefault="007E5D69" w:rsidP="007E5D69">
      <w:pPr>
        <w:autoSpaceDE w:val="0"/>
        <w:autoSpaceDN w:val="0"/>
        <w:adjustRightInd w:val="0"/>
        <w:spacing w:line="360" w:lineRule="auto"/>
        <w:jc w:val="both"/>
        <w:rPr>
          <w:b/>
          <w:bCs/>
        </w:rPr>
      </w:pPr>
      <w:r>
        <w:rPr>
          <w:b/>
          <w:bCs/>
        </w:rPr>
        <w:t xml:space="preserve">                                                                                                         MOHD BILAL  </w:t>
      </w:r>
    </w:p>
    <w:p w:rsidR="007E5D69" w:rsidRDefault="007E5D69" w:rsidP="007E5D69">
      <w:pPr>
        <w:autoSpaceDE w:val="0"/>
        <w:autoSpaceDN w:val="0"/>
        <w:adjustRightInd w:val="0"/>
        <w:spacing w:line="360" w:lineRule="auto"/>
        <w:ind w:left="3600" w:firstLine="720"/>
        <w:jc w:val="both"/>
        <w:rPr>
          <w:b/>
          <w:bCs/>
          <w:sz w:val="26"/>
          <w:szCs w:val="26"/>
        </w:rPr>
      </w:pPr>
      <w:r>
        <w:rPr>
          <w:b/>
          <w:bCs/>
          <w:sz w:val="26"/>
          <w:szCs w:val="26"/>
        </w:rPr>
        <w:t xml:space="preserve">                          (2000290140070)</w:t>
      </w:r>
    </w:p>
    <w:p w:rsidR="007E5D69" w:rsidRDefault="007E5D69" w:rsidP="007E5D69">
      <w:pPr>
        <w:autoSpaceDE w:val="0"/>
        <w:autoSpaceDN w:val="0"/>
        <w:adjustRightInd w:val="0"/>
        <w:spacing w:line="360" w:lineRule="auto"/>
        <w:ind w:left="3600"/>
        <w:jc w:val="both"/>
        <w:rPr>
          <w:b/>
          <w:bCs/>
        </w:rPr>
      </w:pPr>
      <w:r>
        <w:rPr>
          <w:b/>
          <w:bCs/>
        </w:rPr>
        <w:t xml:space="preserve">                                         ADITYA AWASTHI </w:t>
      </w:r>
    </w:p>
    <w:p w:rsidR="007E5D69" w:rsidRDefault="007E5D69" w:rsidP="007E5D69">
      <w:pPr>
        <w:autoSpaceDE w:val="0"/>
        <w:autoSpaceDN w:val="0"/>
        <w:adjustRightInd w:val="0"/>
        <w:spacing w:line="360" w:lineRule="auto"/>
        <w:ind w:left="3600"/>
        <w:jc w:val="both"/>
        <w:rPr>
          <w:b/>
          <w:bCs/>
          <w:sz w:val="26"/>
          <w:szCs w:val="26"/>
        </w:rPr>
      </w:pPr>
      <w:r>
        <w:rPr>
          <w:b/>
          <w:bCs/>
        </w:rPr>
        <w:t xml:space="preserve">                                           (</w:t>
      </w:r>
      <w:r>
        <w:rPr>
          <w:b/>
          <w:bCs/>
          <w:sz w:val="26"/>
          <w:szCs w:val="26"/>
        </w:rPr>
        <w:t>2000290140010)</w:t>
      </w:r>
    </w:p>
    <w:p w:rsidR="007E5D69" w:rsidRDefault="007E5D69" w:rsidP="007E5D69">
      <w:pPr>
        <w:autoSpaceDE w:val="0"/>
        <w:autoSpaceDN w:val="0"/>
        <w:adjustRightInd w:val="0"/>
        <w:spacing w:line="360" w:lineRule="auto"/>
        <w:ind w:left="3600"/>
        <w:jc w:val="both"/>
        <w:rPr>
          <w:b/>
          <w:bCs/>
        </w:rPr>
      </w:pPr>
      <w:r>
        <w:rPr>
          <w:b/>
          <w:bCs/>
        </w:rPr>
        <w:t xml:space="preserve">                                         MAYANK SHARMA</w:t>
      </w:r>
    </w:p>
    <w:p w:rsidR="007E5D69" w:rsidRDefault="007E5D69" w:rsidP="007E5D69">
      <w:pPr>
        <w:autoSpaceDE w:val="0"/>
        <w:autoSpaceDN w:val="0"/>
        <w:adjustRightInd w:val="0"/>
        <w:spacing w:line="360" w:lineRule="auto"/>
        <w:ind w:left="3600"/>
        <w:jc w:val="both"/>
        <w:rPr>
          <w:b/>
          <w:bCs/>
          <w:sz w:val="26"/>
          <w:szCs w:val="26"/>
        </w:rPr>
      </w:pPr>
      <w:r>
        <w:rPr>
          <w:b/>
          <w:bCs/>
        </w:rPr>
        <w:t xml:space="preserve">                                            (</w:t>
      </w:r>
      <w:r>
        <w:rPr>
          <w:b/>
          <w:bCs/>
          <w:sz w:val="26"/>
          <w:szCs w:val="26"/>
        </w:rPr>
        <w:t>2000290140068)</w:t>
      </w:r>
    </w:p>
    <w:p w:rsidR="007E5D69" w:rsidRDefault="007E5D69" w:rsidP="007E5D69">
      <w:pPr>
        <w:autoSpaceDE w:val="0"/>
        <w:autoSpaceDN w:val="0"/>
        <w:adjustRightInd w:val="0"/>
        <w:spacing w:line="360" w:lineRule="auto"/>
        <w:ind w:firstLine="360"/>
      </w:pPr>
      <w:r>
        <w:tab/>
      </w:r>
      <w:r>
        <w:tab/>
      </w:r>
      <w:r>
        <w:tab/>
      </w:r>
      <w:r>
        <w:tab/>
      </w:r>
      <w:r>
        <w:tab/>
      </w:r>
      <w:r>
        <w:tab/>
      </w:r>
    </w:p>
    <w:p w:rsidR="007E5D69" w:rsidRDefault="007E5D69" w:rsidP="007E5D69">
      <w:pPr>
        <w:autoSpaceDE w:val="0"/>
        <w:autoSpaceDN w:val="0"/>
        <w:adjustRightInd w:val="0"/>
        <w:spacing w:line="360" w:lineRule="auto"/>
        <w:ind w:firstLine="360"/>
      </w:pPr>
      <w:r w:rsidRPr="00B03038">
        <w:t>This is to certify that the above statement made by the candidate is correct to</w:t>
      </w:r>
      <w:r>
        <w:t xml:space="preserve"> </w:t>
      </w:r>
      <w:r w:rsidRPr="00B03038">
        <w:t>the best of my knowledge.</w:t>
      </w:r>
    </w:p>
    <w:p w:rsidR="007E5D69" w:rsidRDefault="007E5D69" w:rsidP="007E5D69">
      <w:pPr>
        <w:autoSpaceDE w:val="0"/>
        <w:autoSpaceDN w:val="0"/>
        <w:adjustRightInd w:val="0"/>
        <w:spacing w:line="360" w:lineRule="auto"/>
        <w:ind w:firstLine="360"/>
      </w:pPr>
    </w:p>
    <w:p w:rsidR="007E5D69" w:rsidRDefault="007E5D69" w:rsidP="007E5D69">
      <w:pPr>
        <w:autoSpaceDE w:val="0"/>
        <w:autoSpaceDN w:val="0"/>
        <w:adjustRightInd w:val="0"/>
        <w:spacing w:line="360" w:lineRule="auto"/>
      </w:pPr>
      <w:r>
        <w:t>Date</w:t>
      </w:r>
      <w:proofErr w:type="gramStart"/>
      <w:r>
        <w:t>:14</w:t>
      </w:r>
      <w:proofErr w:type="gramEnd"/>
      <w:r>
        <w:t>-01-2022</w:t>
      </w:r>
    </w:p>
    <w:p w:rsidR="007E5D69" w:rsidRDefault="007E5D69" w:rsidP="007E5D69">
      <w:pPr>
        <w:autoSpaceDE w:val="0"/>
        <w:autoSpaceDN w:val="0"/>
        <w:adjustRightInd w:val="0"/>
        <w:rPr>
          <w:b/>
        </w:rPr>
      </w:pPr>
      <w:r>
        <w:rPr>
          <w:b/>
        </w:rPr>
        <w:tab/>
      </w:r>
      <w:r>
        <w:rPr>
          <w:b/>
        </w:rPr>
        <w:tab/>
      </w:r>
      <w:r>
        <w:rPr>
          <w:b/>
        </w:rPr>
        <w:tab/>
      </w:r>
      <w:r>
        <w:rPr>
          <w:b/>
        </w:rPr>
        <w:tab/>
      </w:r>
      <w:r>
        <w:rPr>
          <w:b/>
        </w:rPr>
        <w:tab/>
      </w:r>
      <w:r>
        <w:rPr>
          <w:b/>
        </w:rPr>
        <w:tab/>
        <w:t xml:space="preserve"> </w:t>
      </w:r>
    </w:p>
    <w:p w:rsidR="007E5D69" w:rsidRPr="00B03038" w:rsidRDefault="003220C7" w:rsidP="007E5D69">
      <w:pPr>
        <w:autoSpaceDE w:val="0"/>
        <w:autoSpaceDN w:val="0"/>
        <w:adjustRightInd w:val="0"/>
        <w:ind w:left="3600" w:firstLine="720"/>
        <w:rPr>
          <w:b/>
        </w:rPr>
      </w:pPr>
      <w:r>
        <w:rPr>
          <w:b/>
        </w:rPr>
        <w:t xml:space="preserve">        D</w:t>
      </w:r>
      <w:r w:rsidR="007E5D69">
        <w:rPr>
          <w:b/>
        </w:rPr>
        <w:t>r. AMIT KUMAR GUPTA</w:t>
      </w:r>
    </w:p>
    <w:p w:rsidR="007E5D69" w:rsidRDefault="007E5D69" w:rsidP="007E5D69">
      <w:pPr>
        <w:rPr>
          <w:b/>
        </w:rPr>
      </w:pPr>
      <w:r w:rsidRPr="00B03038">
        <w:rPr>
          <w:b/>
        </w:rPr>
        <w:tab/>
      </w:r>
      <w:r w:rsidRPr="00B03038">
        <w:rPr>
          <w:b/>
        </w:rPr>
        <w:tab/>
      </w:r>
      <w:r w:rsidRPr="00B03038">
        <w:rPr>
          <w:b/>
        </w:rPr>
        <w:tab/>
      </w:r>
      <w:r w:rsidRPr="00B03038">
        <w:rPr>
          <w:b/>
        </w:rPr>
        <w:tab/>
      </w:r>
      <w:r w:rsidRPr="00B03038">
        <w:rPr>
          <w:b/>
        </w:rPr>
        <w:tab/>
      </w:r>
      <w:r w:rsidRPr="00B03038">
        <w:rPr>
          <w:b/>
        </w:rPr>
        <w:tab/>
      </w:r>
    </w:p>
    <w:p w:rsidR="007E5D69" w:rsidRDefault="007E5D69" w:rsidP="007E5D69">
      <w:pPr>
        <w:autoSpaceDE w:val="0"/>
        <w:autoSpaceDN w:val="0"/>
        <w:adjustRightInd w:val="0"/>
        <w:ind w:left="4320"/>
        <w:jc w:val="center"/>
        <w:rPr>
          <w:b/>
        </w:rPr>
      </w:pPr>
      <w:r>
        <w:rPr>
          <w:b/>
        </w:rPr>
        <w:t>Department of Computer Applications</w:t>
      </w:r>
    </w:p>
    <w:p w:rsidR="007E5D69" w:rsidRPr="00837F87" w:rsidRDefault="007E5D69" w:rsidP="007E5D69">
      <w:pPr>
        <w:autoSpaceDE w:val="0"/>
        <w:autoSpaceDN w:val="0"/>
        <w:adjustRightInd w:val="0"/>
        <w:ind w:left="2880"/>
        <w:jc w:val="center"/>
        <w:rPr>
          <w:b/>
        </w:rPr>
      </w:pPr>
      <w:r>
        <w:rPr>
          <w:b/>
        </w:rPr>
        <w:t xml:space="preserve">                          KIET Group of Institutions, Ghaziabad</w:t>
      </w:r>
    </w:p>
    <w:p w:rsidR="007E5D69" w:rsidRPr="00837F87" w:rsidRDefault="007E5D69" w:rsidP="007E5D69">
      <w:pPr>
        <w:autoSpaceDE w:val="0"/>
        <w:autoSpaceDN w:val="0"/>
        <w:adjustRightInd w:val="0"/>
        <w:jc w:val="center"/>
        <w:rPr>
          <w:b/>
        </w:rPr>
      </w:pPr>
    </w:p>
    <w:p w:rsidR="007E5D69" w:rsidRDefault="007E5D69" w:rsidP="007E5D69">
      <w:pPr>
        <w:autoSpaceDE w:val="0"/>
        <w:autoSpaceDN w:val="0"/>
        <w:adjustRightInd w:val="0"/>
        <w:jc w:val="center"/>
        <w:rPr>
          <w:b/>
        </w:rPr>
      </w:pPr>
    </w:p>
    <w:p w:rsidR="007E5D69" w:rsidRDefault="007E5D69" w:rsidP="007E5D69">
      <w:pPr>
        <w:autoSpaceDE w:val="0"/>
        <w:autoSpaceDN w:val="0"/>
        <w:adjustRightInd w:val="0"/>
        <w:rPr>
          <w:b/>
        </w:rPr>
      </w:pPr>
      <w:r>
        <w:rPr>
          <w:b/>
        </w:rPr>
        <w:t xml:space="preserve">Signature of Internal Examiner                                   Signature of External Examiner </w:t>
      </w:r>
    </w:p>
    <w:p w:rsidR="007E5D69" w:rsidRDefault="007E5D69">
      <w:pPr>
        <w:widowControl/>
        <w:suppressAutoHyphens w:val="0"/>
        <w:rPr>
          <w:b/>
        </w:rPr>
      </w:pPr>
      <w:r>
        <w:rPr>
          <w:b/>
        </w:rPr>
        <w:br w:type="page"/>
      </w:r>
    </w:p>
    <w:p w:rsidR="00CB6173" w:rsidRDefault="00CB6173" w:rsidP="00CB6173">
      <w:pPr>
        <w:tabs>
          <w:tab w:val="left" w:pos="1230"/>
          <w:tab w:val="left" w:pos="5820"/>
        </w:tabs>
        <w:rPr>
          <w:b/>
        </w:rPr>
      </w:pPr>
    </w:p>
    <w:p w:rsidR="00CB6173" w:rsidRDefault="00CB6173" w:rsidP="00CB6173">
      <w:pPr>
        <w:tabs>
          <w:tab w:val="left" w:pos="1230"/>
          <w:tab w:val="left" w:pos="5820"/>
        </w:tabs>
        <w:rPr>
          <w:b/>
        </w:rPr>
      </w:pPr>
    </w:p>
    <w:p w:rsidR="00CB6173" w:rsidRDefault="00CB6173" w:rsidP="00CB6173">
      <w:pPr>
        <w:tabs>
          <w:tab w:val="left" w:pos="1230"/>
          <w:tab w:val="left" w:pos="5820"/>
        </w:tabs>
        <w:rPr>
          <w:b/>
        </w:rPr>
      </w:pPr>
      <w:r>
        <w:rPr>
          <w:b/>
        </w:rPr>
        <w:t xml:space="preserve">                                                           </w:t>
      </w:r>
    </w:p>
    <w:p w:rsidR="00CB6173" w:rsidRDefault="00CB6173" w:rsidP="00CB6173">
      <w:pPr>
        <w:tabs>
          <w:tab w:val="left" w:pos="1230"/>
          <w:tab w:val="left" w:pos="5820"/>
        </w:tabs>
        <w:rPr>
          <w:b/>
        </w:rPr>
      </w:pPr>
      <w:r>
        <w:rPr>
          <w:b/>
        </w:rPr>
        <w:t xml:space="preserve">                                            </w:t>
      </w:r>
    </w:p>
    <w:p w:rsidR="00CB6173" w:rsidRPr="00FC0C44" w:rsidRDefault="00CB6173" w:rsidP="00CB6173">
      <w:pPr>
        <w:tabs>
          <w:tab w:val="left" w:pos="1230"/>
          <w:tab w:val="left" w:pos="5820"/>
        </w:tabs>
        <w:rPr>
          <w:b/>
        </w:rPr>
      </w:pPr>
      <w:r>
        <w:rPr>
          <w:b/>
        </w:rPr>
        <w:t xml:space="preserve">                                                              </w:t>
      </w:r>
      <w:r>
        <w:rPr>
          <w:b/>
          <w:bCs/>
          <w:smallCaps/>
          <w:sz w:val="28"/>
          <w:szCs w:val="28"/>
        </w:rPr>
        <w:t>(Jan 2022</w:t>
      </w:r>
      <w:r w:rsidRPr="00FC0C44">
        <w:rPr>
          <w:b/>
          <w:bCs/>
          <w:smallCaps/>
          <w:sz w:val="28"/>
          <w:szCs w:val="28"/>
        </w:rPr>
        <w:t>)</w:t>
      </w:r>
    </w:p>
    <w:p w:rsidR="00CB6173" w:rsidRDefault="00CB6173"/>
    <w:p w:rsidR="003224FF" w:rsidRPr="0065056E" w:rsidRDefault="0065056E" w:rsidP="0065056E">
      <w:pPr>
        <w:widowControl/>
        <w:suppressAutoHyphens w:val="0"/>
      </w:pPr>
      <w:r>
        <w:t xml:space="preserve">                                </w:t>
      </w:r>
      <w:r w:rsidR="003224FF">
        <w:t xml:space="preserve">      </w:t>
      </w:r>
      <w:r w:rsidR="003224FF">
        <w:rPr>
          <w:b/>
          <w:bCs/>
          <w:sz w:val="36"/>
          <w:szCs w:val="36"/>
        </w:rPr>
        <w:t>ACKNOWLEDGEMENTS</w:t>
      </w:r>
    </w:p>
    <w:p w:rsidR="003224FF" w:rsidRDefault="003224FF" w:rsidP="003224FF">
      <w:pPr>
        <w:pStyle w:val="Default"/>
        <w:spacing w:line="360" w:lineRule="auto"/>
        <w:ind w:firstLine="720"/>
      </w:pPr>
    </w:p>
    <w:p w:rsidR="003224FF" w:rsidRDefault="003224FF" w:rsidP="003224FF">
      <w:pPr>
        <w:pStyle w:val="Default"/>
        <w:spacing w:line="360" w:lineRule="auto"/>
        <w:ind w:firstLine="360"/>
      </w:pPr>
    </w:p>
    <w:p w:rsidR="003224FF" w:rsidRDefault="003224FF" w:rsidP="003224FF">
      <w:pPr>
        <w:pStyle w:val="Default"/>
        <w:spacing w:line="360" w:lineRule="auto"/>
        <w:ind w:firstLine="360"/>
        <w:jc w:val="both"/>
      </w:pPr>
      <w:r w:rsidRPr="0078044A">
        <w:t xml:space="preserve">Success in life is never attained single handedly. My deepest gratitude goes to my thesis </w:t>
      </w:r>
      <w:r>
        <w:t>supervisor</w:t>
      </w:r>
      <w:r w:rsidRPr="0078044A">
        <w:t xml:space="preserve">, </w:t>
      </w:r>
      <w:proofErr w:type="spellStart"/>
      <w:r>
        <w:rPr>
          <w:b/>
        </w:rPr>
        <w:t>Dr.AMIT</w:t>
      </w:r>
      <w:proofErr w:type="spellEnd"/>
      <w:r>
        <w:rPr>
          <w:b/>
        </w:rPr>
        <w:t xml:space="preserve"> KUMAR</w:t>
      </w:r>
      <w:r w:rsidR="00DD1FE6">
        <w:rPr>
          <w:b/>
        </w:rPr>
        <w:t xml:space="preserve"> GUPTA</w:t>
      </w:r>
      <w:r w:rsidRPr="0078044A">
        <w:t xml:space="preserve"> for </w:t>
      </w:r>
      <w:r>
        <w:t>his</w:t>
      </w:r>
      <w:r w:rsidRPr="0078044A">
        <w:t xml:space="preserve"> guidance, help and encouragement throughout my research work. </w:t>
      </w:r>
      <w:proofErr w:type="gramStart"/>
      <w:r>
        <w:t>Their</w:t>
      </w:r>
      <w:r w:rsidRPr="0078044A">
        <w:t xml:space="preserve"> enlightening ideas, comments, and suggestions</w:t>
      </w:r>
      <w:r>
        <w:t>.</w:t>
      </w:r>
      <w:proofErr w:type="gramEnd"/>
    </w:p>
    <w:p w:rsidR="003224FF" w:rsidRDefault="003224FF" w:rsidP="003224FF">
      <w:pPr>
        <w:pStyle w:val="Default"/>
        <w:spacing w:line="360" w:lineRule="auto"/>
        <w:ind w:firstLine="360"/>
        <w:jc w:val="both"/>
      </w:pPr>
      <w:r w:rsidRPr="0078044A">
        <w:t xml:space="preserve">Words are not enough to express my gratitude to Dr. </w:t>
      </w:r>
      <w:r>
        <w:t xml:space="preserve">Ajay Kumar </w:t>
      </w:r>
      <w:proofErr w:type="spellStart"/>
      <w:r>
        <w:t>Shrivastava</w:t>
      </w:r>
      <w:proofErr w:type="spellEnd"/>
      <w:r>
        <w:t xml:space="preserve">, Professor and </w:t>
      </w:r>
      <w:r w:rsidRPr="0078044A">
        <w:t xml:space="preserve">Head, Department of Computer </w:t>
      </w:r>
      <w:r>
        <w:t>Applications</w:t>
      </w:r>
      <w:r w:rsidRPr="0078044A">
        <w:t xml:space="preserve">, for his insightful comments and administrative help at various occasions. </w:t>
      </w:r>
    </w:p>
    <w:p w:rsidR="003224FF" w:rsidRDefault="003224FF" w:rsidP="003224FF">
      <w:pPr>
        <w:pStyle w:val="Default"/>
        <w:spacing w:line="360" w:lineRule="auto"/>
        <w:ind w:firstLine="360"/>
        <w:jc w:val="both"/>
      </w:pPr>
      <w:r w:rsidRPr="0078044A">
        <w:t>Fortunately, I have many understanding friends</w:t>
      </w:r>
      <w:r>
        <w:t>, wh</w:t>
      </w:r>
      <w:r w:rsidRPr="0078044A">
        <w:t>o have helped me a lot on many critical conditions</w:t>
      </w:r>
      <w:r>
        <w:t>.</w:t>
      </w:r>
    </w:p>
    <w:p w:rsidR="003224FF" w:rsidRPr="0078044A" w:rsidRDefault="003224FF" w:rsidP="003224FF">
      <w:pPr>
        <w:pStyle w:val="Default"/>
        <w:spacing w:line="360" w:lineRule="auto"/>
        <w:ind w:firstLine="360"/>
        <w:jc w:val="both"/>
      </w:pPr>
      <w:r>
        <w:t>Finally, m</w:t>
      </w:r>
      <w:r w:rsidRPr="0078044A">
        <w:t>y sincere thanks go to my family members and all those w</w:t>
      </w:r>
      <w:r>
        <w:t xml:space="preserve">ho have directly and indirectly </w:t>
      </w:r>
      <w:r w:rsidRPr="0078044A">
        <w:t>provided me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rsidR="003224FF" w:rsidRDefault="003224FF" w:rsidP="003224FF">
      <w:pPr>
        <w:ind w:left="5760"/>
        <w:rPr>
          <w:b/>
          <w:sz w:val="36"/>
          <w:szCs w:val="36"/>
        </w:rPr>
      </w:pPr>
    </w:p>
    <w:p w:rsidR="003224FF" w:rsidRDefault="003224FF" w:rsidP="003224FF">
      <w:pPr>
        <w:ind w:left="5760"/>
        <w:rPr>
          <w:b/>
          <w:sz w:val="36"/>
          <w:szCs w:val="36"/>
        </w:rPr>
      </w:pPr>
    </w:p>
    <w:p w:rsidR="003224FF" w:rsidRDefault="003224FF" w:rsidP="003224FF">
      <w:pPr>
        <w:ind w:left="5760"/>
        <w:rPr>
          <w:b/>
          <w:sz w:val="36"/>
          <w:szCs w:val="36"/>
        </w:rPr>
      </w:pPr>
    </w:p>
    <w:p w:rsidR="0029418C" w:rsidRDefault="0029418C" w:rsidP="0029418C">
      <w:pPr>
        <w:jc w:val="center"/>
        <w:rPr>
          <w:b/>
          <w:sz w:val="28"/>
          <w:szCs w:val="28"/>
        </w:rPr>
      </w:pPr>
    </w:p>
    <w:p w:rsidR="0029418C" w:rsidRPr="0029418C" w:rsidRDefault="0029418C" w:rsidP="0029418C">
      <w:pPr>
        <w:rPr>
          <w:b/>
          <w:sz w:val="20"/>
          <w:szCs w:val="20"/>
        </w:rPr>
      </w:pPr>
      <w:r>
        <w:rPr>
          <w:b/>
          <w:sz w:val="20"/>
          <w:szCs w:val="20"/>
        </w:rPr>
        <w:t xml:space="preserve">                                                                                                                                      </w:t>
      </w:r>
      <w:r w:rsidRPr="0029418C">
        <w:rPr>
          <w:b/>
          <w:sz w:val="20"/>
          <w:szCs w:val="20"/>
        </w:rPr>
        <w:t>MOHD BILAL</w:t>
      </w:r>
    </w:p>
    <w:p w:rsidR="0029418C" w:rsidRPr="0029418C" w:rsidRDefault="0029418C" w:rsidP="0029418C">
      <w:pPr>
        <w:jc w:val="center"/>
        <w:rPr>
          <w:b/>
          <w:sz w:val="20"/>
          <w:szCs w:val="20"/>
        </w:rPr>
      </w:pPr>
      <w:r>
        <w:rPr>
          <w:b/>
          <w:sz w:val="20"/>
          <w:szCs w:val="20"/>
        </w:rPr>
        <w:t xml:space="preserve">                                                                                                                   </w:t>
      </w:r>
      <w:r w:rsidRPr="0029418C">
        <w:rPr>
          <w:b/>
          <w:sz w:val="20"/>
          <w:szCs w:val="20"/>
        </w:rPr>
        <w:t>(University Roll No - 2000290140070)</w:t>
      </w:r>
    </w:p>
    <w:p w:rsidR="0029418C" w:rsidRPr="0029418C" w:rsidRDefault="0029418C" w:rsidP="0029418C">
      <w:pPr>
        <w:jc w:val="center"/>
        <w:rPr>
          <w:b/>
          <w:sz w:val="20"/>
          <w:szCs w:val="20"/>
        </w:rPr>
      </w:pPr>
    </w:p>
    <w:p w:rsidR="0029418C" w:rsidRPr="0029418C" w:rsidRDefault="0029418C" w:rsidP="0029418C">
      <w:pPr>
        <w:ind w:left="2160" w:firstLine="720"/>
        <w:jc w:val="center"/>
        <w:rPr>
          <w:b/>
          <w:sz w:val="20"/>
          <w:szCs w:val="20"/>
        </w:rPr>
      </w:pPr>
      <w:r>
        <w:rPr>
          <w:b/>
          <w:sz w:val="20"/>
          <w:szCs w:val="20"/>
        </w:rPr>
        <w:t xml:space="preserve">                                                         </w:t>
      </w:r>
      <w:r w:rsidRPr="0029418C">
        <w:rPr>
          <w:b/>
          <w:sz w:val="20"/>
          <w:szCs w:val="20"/>
        </w:rPr>
        <w:t>ADITYA AWASTHI</w:t>
      </w:r>
    </w:p>
    <w:p w:rsidR="0029418C" w:rsidRPr="0029418C" w:rsidRDefault="0029418C" w:rsidP="0029418C">
      <w:pPr>
        <w:ind w:left="1440" w:firstLine="720"/>
        <w:jc w:val="center"/>
        <w:rPr>
          <w:b/>
          <w:sz w:val="20"/>
          <w:szCs w:val="20"/>
        </w:rPr>
      </w:pPr>
      <w:r>
        <w:rPr>
          <w:b/>
          <w:sz w:val="20"/>
          <w:szCs w:val="20"/>
        </w:rPr>
        <w:t xml:space="preserve">                                                                        </w:t>
      </w:r>
      <w:r w:rsidRPr="0029418C">
        <w:rPr>
          <w:b/>
          <w:sz w:val="20"/>
          <w:szCs w:val="20"/>
        </w:rPr>
        <w:t>(University Roll No - 2000290140010)</w:t>
      </w:r>
    </w:p>
    <w:p w:rsidR="0029418C" w:rsidRPr="0029418C" w:rsidRDefault="0029418C" w:rsidP="0029418C">
      <w:pPr>
        <w:jc w:val="center"/>
        <w:rPr>
          <w:b/>
          <w:sz w:val="20"/>
          <w:szCs w:val="20"/>
        </w:rPr>
      </w:pPr>
    </w:p>
    <w:p w:rsidR="0029418C" w:rsidRPr="0029418C" w:rsidRDefault="0029418C" w:rsidP="0029418C">
      <w:pPr>
        <w:ind w:left="3600" w:firstLine="720"/>
        <w:jc w:val="center"/>
        <w:rPr>
          <w:b/>
          <w:sz w:val="20"/>
          <w:szCs w:val="20"/>
        </w:rPr>
      </w:pPr>
      <w:r>
        <w:rPr>
          <w:b/>
          <w:sz w:val="20"/>
          <w:szCs w:val="20"/>
        </w:rPr>
        <w:t xml:space="preserve">                           </w:t>
      </w:r>
      <w:r w:rsidRPr="0029418C">
        <w:rPr>
          <w:b/>
          <w:sz w:val="20"/>
          <w:szCs w:val="20"/>
        </w:rPr>
        <w:t>MAYANK SHARMA</w:t>
      </w:r>
    </w:p>
    <w:p w:rsidR="0029418C" w:rsidRPr="0029418C" w:rsidRDefault="0029418C" w:rsidP="0029418C">
      <w:pPr>
        <w:ind w:left="4320" w:firstLine="720"/>
        <w:jc w:val="center"/>
        <w:rPr>
          <w:b/>
          <w:sz w:val="20"/>
          <w:szCs w:val="20"/>
        </w:rPr>
      </w:pPr>
      <w:r>
        <w:rPr>
          <w:b/>
          <w:sz w:val="20"/>
          <w:szCs w:val="20"/>
        </w:rPr>
        <w:t xml:space="preserve">               </w:t>
      </w:r>
      <w:r w:rsidRPr="0029418C">
        <w:rPr>
          <w:b/>
          <w:sz w:val="20"/>
          <w:szCs w:val="20"/>
        </w:rPr>
        <w:t>(University Roll No - 2000290140068)</w:t>
      </w:r>
    </w:p>
    <w:p w:rsidR="003224FF" w:rsidRDefault="003224FF">
      <w:pPr>
        <w:widowControl/>
        <w:suppressAutoHyphens w:val="0"/>
      </w:pPr>
    </w:p>
    <w:p w:rsidR="00CB6173" w:rsidRDefault="00CB6173">
      <w:pPr>
        <w:widowControl/>
        <w:suppressAutoHyphens w:val="0"/>
      </w:pPr>
    </w:p>
    <w:p w:rsidR="00CB6173" w:rsidRDefault="00CB6173"/>
    <w:p w:rsidR="00291428" w:rsidRDefault="00291428" w:rsidP="0071076A">
      <w:pPr>
        <w:pStyle w:val="Heading9"/>
        <w:numPr>
          <w:ilvl w:val="0"/>
          <w:numId w:val="0"/>
        </w:numPr>
        <w:jc w:val="left"/>
        <w:rPr>
          <w:rFonts w:ascii="Monotype Corsiva" w:hAnsi="Monotype Corsiva"/>
          <w:b/>
          <w:bCs w:val="0"/>
          <w:i/>
          <w:iCs/>
          <w:color w:val="6B1565"/>
          <w:sz w:val="80"/>
          <w:szCs w:val="80"/>
          <w:u w:val="single"/>
        </w:rPr>
      </w:pPr>
    </w:p>
    <w:p w:rsidR="00C827B0" w:rsidRDefault="00C827B0" w:rsidP="00C827B0"/>
    <w:p w:rsidR="00C827B0" w:rsidRDefault="00C827B0" w:rsidP="00C827B0"/>
    <w:p w:rsidR="003224FF" w:rsidRDefault="003224FF" w:rsidP="00C827B0"/>
    <w:p w:rsidR="003224FF" w:rsidRDefault="003224FF" w:rsidP="00C827B0"/>
    <w:p w:rsidR="003224FF" w:rsidRDefault="003224FF" w:rsidP="00C827B0"/>
    <w:p w:rsidR="003224FF" w:rsidRDefault="003224FF" w:rsidP="00C827B0"/>
    <w:p w:rsidR="003224FF" w:rsidRDefault="003224FF" w:rsidP="00C827B0"/>
    <w:p w:rsidR="003224FF" w:rsidRDefault="003224FF" w:rsidP="00C827B0"/>
    <w:p w:rsidR="003224FF" w:rsidRDefault="003224FF" w:rsidP="00C827B0"/>
    <w:p w:rsidR="003224FF" w:rsidRDefault="003224FF" w:rsidP="00C827B0"/>
    <w:p w:rsidR="003224FF" w:rsidRDefault="003224FF" w:rsidP="00C827B0"/>
    <w:p w:rsidR="003224FF" w:rsidRDefault="003224FF" w:rsidP="00C827B0"/>
    <w:p w:rsidR="003224FF" w:rsidRPr="00C827B0" w:rsidRDefault="003224FF" w:rsidP="00C827B0"/>
    <w:p w:rsidR="00291428" w:rsidRDefault="000075B1" w:rsidP="00291428">
      <w:pPr>
        <w:rPr>
          <w:rFonts w:ascii="Monotype Corsiva" w:hAnsi="Monotype Corsiva"/>
          <w:b/>
          <w:bCs/>
          <w:sz w:val="48"/>
          <w:szCs w:val="48"/>
        </w:rPr>
      </w:pPr>
      <w:r>
        <w:rPr>
          <w:rFonts w:ascii="Monotype Corsiva" w:hAnsi="Monotype Corsiva"/>
          <w:b/>
          <w:bCs/>
          <w:noProof/>
          <w:sz w:val="96"/>
          <w:szCs w:val="96"/>
        </w:rPr>
        <w:pict w14:anchorId="3BE4A590">
          <v:group id="_x0000_s1104" style="position:absolute;margin-left:10.2pt;margin-top:-3.85pt;width:282.15pt;height:97.95pt;z-index:251644928;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sidR="00291428">
        <w:rPr>
          <w:rFonts w:ascii="Monotype Corsiva" w:hAnsi="Monotype Corsiva"/>
          <w:b/>
          <w:bCs/>
          <w:sz w:val="96"/>
          <w:szCs w:val="96"/>
        </w:rPr>
        <w:t xml:space="preserve">      T</w:t>
      </w:r>
      <w:r w:rsidR="00291428">
        <w:rPr>
          <w:rFonts w:ascii="Monotype Corsiva" w:hAnsi="Monotype Corsiva"/>
          <w:b/>
          <w:bCs/>
          <w:sz w:val="48"/>
          <w:szCs w:val="48"/>
        </w:rPr>
        <w:t xml:space="preserve">able of </w:t>
      </w:r>
      <w:r w:rsidR="00291428">
        <w:rPr>
          <w:rFonts w:ascii="Monotype Corsiva" w:hAnsi="Monotype Corsiva"/>
          <w:b/>
          <w:bCs/>
          <w:sz w:val="96"/>
          <w:szCs w:val="96"/>
        </w:rPr>
        <w:t>C</w:t>
      </w:r>
      <w:r w:rsidR="00291428">
        <w:rPr>
          <w:rFonts w:ascii="Monotype Corsiva" w:hAnsi="Monotype Corsiva"/>
          <w:b/>
          <w:bCs/>
          <w:sz w:val="48"/>
          <w:szCs w:val="48"/>
        </w:rPr>
        <w:t>ontents</w:t>
      </w:r>
    </w:p>
    <w:p w:rsidR="00291428" w:rsidRDefault="00291428" w:rsidP="00291428">
      <w:pPr>
        <w:rPr>
          <w:rFonts w:ascii="Monotype Corsiva" w:hAnsi="Monotype Corsiva"/>
          <w:b/>
          <w:bCs/>
          <w:sz w:val="52"/>
        </w:rPr>
      </w:pPr>
    </w:p>
    <w:p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rsidR="00C703B0" w:rsidRPr="00C703B0" w:rsidRDefault="00291428" w:rsidP="00291428">
      <w:pPr>
        <w:pStyle w:val="Heading3"/>
        <w:tabs>
          <w:tab w:val="left" w:pos="720"/>
        </w:tabs>
        <w:spacing w:line="360" w:lineRule="auto"/>
        <w:ind w:right="675"/>
        <w:rPr>
          <w:rFonts w:ascii="Georgia" w:hAnsi="Georgia"/>
          <w:bCs w:val="0"/>
          <w:color w:val="FF0000"/>
          <w:sz w:val="22"/>
          <w:szCs w:val="22"/>
        </w:rPr>
      </w:pPr>
      <w:r>
        <w:t xml:space="preserve">    </w:t>
      </w:r>
      <w:r w:rsidR="00C703B0">
        <w:t xml:space="preserve">                             </w:t>
      </w:r>
      <w:r w:rsidR="00F80694">
        <w:t xml:space="preserve">                               </w:t>
      </w:r>
      <w:r w:rsidR="00C703B0">
        <w:t xml:space="preserve">                                       Page No.                   </w:t>
      </w:r>
    </w:p>
    <w:p w:rsidR="00A0235D" w:rsidRPr="00A0235D" w:rsidRDefault="00291428" w:rsidP="00A0235D">
      <w:pPr>
        <w:pStyle w:val="Heading3"/>
        <w:tabs>
          <w:tab w:val="left" w:pos="720"/>
        </w:tabs>
        <w:spacing w:line="360" w:lineRule="auto"/>
        <w:ind w:right="675"/>
        <w:rPr>
          <w:rFonts w:ascii="Georgia" w:hAnsi="Georgia"/>
          <w:color w:val="000080"/>
          <w:u w:val="single"/>
        </w:rPr>
      </w:pPr>
      <w:r>
        <w:t xml:space="preserve">    </w:t>
      </w:r>
      <w:r w:rsidR="00A0235D">
        <w:t xml:space="preserve">    </w:t>
      </w:r>
      <w:hyperlink w:anchor="chap2" w:history="1">
        <w:proofErr w:type="gramStart"/>
        <w:r w:rsidR="00A0235D">
          <w:rPr>
            <w:rStyle w:val="Hyperlink"/>
            <w:rFonts w:ascii="Georgia" w:hAnsi="Georgia"/>
          </w:rPr>
          <w:t>Chapter 1.</w:t>
        </w:r>
        <w:proofErr w:type="gramEnd"/>
        <w:r w:rsidR="00A0235D">
          <w:rPr>
            <w:rStyle w:val="Hyperlink"/>
            <w:rFonts w:ascii="Georgia" w:hAnsi="Georgia"/>
          </w:rPr>
          <w:t xml:space="preserve"> Initial </w:t>
        </w:r>
        <w:r w:rsidR="00BC2302">
          <w:rPr>
            <w:rStyle w:val="Hyperlink"/>
            <w:rFonts w:ascii="Georgia" w:hAnsi="Georgia"/>
          </w:rPr>
          <w:t>i</w:t>
        </w:r>
        <w:r w:rsidR="00A0235D">
          <w:rPr>
            <w:rStyle w:val="Hyperlink"/>
            <w:rFonts w:ascii="Georgia" w:hAnsi="Georgia"/>
          </w:rPr>
          <w:t xml:space="preserve">nvestigation Report </w:t>
        </w:r>
      </w:hyperlink>
      <w:r w:rsidR="00A0235D">
        <w:t xml:space="preserve">      </w:t>
      </w:r>
      <w:r w:rsidR="00A0235D" w:rsidRPr="00A0235D">
        <w:rPr>
          <w:rFonts w:ascii="Georgia" w:hAnsi="Georgia"/>
          <w:bCs w:val="0"/>
          <w:color w:val="FF0000"/>
          <w:sz w:val="22"/>
          <w:szCs w:val="22"/>
        </w:rPr>
        <w:tab/>
      </w:r>
      <w:r w:rsidR="00A0235D" w:rsidRPr="00A0235D">
        <w:rPr>
          <w:rFonts w:ascii="Georgia" w:hAnsi="Georgia"/>
          <w:bCs w:val="0"/>
          <w:color w:val="FF0000"/>
          <w:sz w:val="22"/>
          <w:szCs w:val="22"/>
        </w:rPr>
        <w:tab/>
      </w:r>
      <w:r w:rsidR="00A0235D" w:rsidRPr="00A0235D">
        <w:rPr>
          <w:rFonts w:ascii="Georgia" w:hAnsi="Georgia"/>
          <w:bCs w:val="0"/>
          <w:color w:val="FF0000"/>
          <w:sz w:val="22"/>
          <w:szCs w:val="22"/>
        </w:rPr>
        <w:tab/>
      </w:r>
    </w:p>
    <w:p w:rsidR="00A0235D" w:rsidRPr="00687B2B" w:rsidRDefault="00A0235D" w:rsidP="00A0235D">
      <w:pPr>
        <w:numPr>
          <w:ilvl w:val="0"/>
          <w:numId w:val="6"/>
        </w:numPr>
        <w:tabs>
          <w:tab w:val="left" w:pos="2138"/>
        </w:tabs>
        <w:spacing w:line="360" w:lineRule="auto"/>
        <w:ind w:right="675" w:hanging="655"/>
        <w:rPr>
          <w:rFonts w:eastAsia="Times New Roman"/>
          <w:color w:val="FF0000"/>
          <w:lang w:eastAsia="ar-SA"/>
        </w:rPr>
      </w:pPr>
      <w:r>
        <w:rPr>
          <w:rFonts w:eastAsia="Times New Roman"/>
          <w:color w:val="FF0000"/>
          <w:lang w:eastAsia="ar-SA"/>
        </w:rPr>
        <w:t>Problem Definition                                                              4</w:t>
      </w:r>
    </w:p>
    <w:p w:rsidR="00A0235D" w:rsidRPr="00687B2B" w:rsidRDefault="00645D70" w:rsidP="00A0235D">
      <w:pPr>
        <w:numPr>
          <w:ilvl w:val="0"/>
          <w:numId w:val="6"/>
        </w:numPr>
        <w:tabs>
          <w:tab w:val="num"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Background Analysis                                                           </w:t>
      </w:r>
      <w:r w:rsidR="00A0235D">
        <w:rPr>
          <w:rFonts w:eastAsia="Times New Roman"/>
          <w:color w:val="FF0000"/>
          <w:lang w:eastAsia="ar-SA"/>
        </w:rPr>
        <w:t>4</w:t>
      </w:r>
    </w:p>
    <w:p w:rsidR="00A0235D" w:rsidRPr="00645D70" w:rsidRDefault="00645D70" w:rsidP="00645D70">
      <w:pPr>
        <w:numPr>
          <w:ilvl w:val="0"/>
          <w:numId w:val="6"/>
        </w:numPr>
        <w:tabs>
          <w:tab w:val="num" w:pos="1418"/>
          <w:tab w:val="left" w:pos="2138"/>
        </w:tabs>
        <w:spacing w:line="360" w:lineRule="auto"/>
        <w:ind w:left="2138" w:right="675"/>
        <w:rPr>
          <w:rFonts w:eastAsia="Times New Roman"/>
          <w:color w:val="FF0000"/>
          <w:lang w:eastAsia="ar-SA"/>
        </w:rPr>
      </w:pPr>
      <w:r>
        <w:rPr>
          <w:rFonts w:eastAsia="Times New Roman"/>
          <w:color w:val="FF0000"/>
          <w:lang w:eastAsia="ar-SA"/>
        </w:rPr>
        <w:t xml:space="preserve">Fact Finding </w:t>
      </w:r>
      <w:r w:rsidR="00A0235D">
        <w:rPr>
          <w:rFonts w:eastAsia="Times New Roman"/>
          <w:color w:val="FF0000"/>
          <w:lang w:eastAsia="ar-SA"/>
        </w:rPr>
        <w:t xml:space="preserve">                                                                       </w:t>
      </w:r>
      <w:r>
        <w:rPr>
          <w:rFonts w:eastAsia="Times New Roman"/>
          <w:color w:val="FF0000"/>
          <w:lang w:eastAsia="ar-SA"/>
        </w:rPr>
        <w:t xml:space="preserve"> 4</w:t>
      </w:r>
      <w:r w:rsidR="00A0235D" w:rsidRPr="00645D70">
        <w:rPr>
          <w:rFonts w:eastAsia="Times New Roman"/>
          <w:color w:val="FF0000"/>
          <w:lang w:eastAsia="ar-SA"/>
        </w:rPr>
        <w:t xml:space="preserve">               </w:t>
      </w:r>
    </w:p>
    <w:p w:rsidR="00A0235D" w:rsidRPr="00687B2B" w:rsidRDefault="00645D70" w:rsidP="00A0235D">
      <w:pPr>
        <w:numPr>
          <w:ilvl w:val="0"/>
          <w:numId w:val="6"/>
        </w:numPr>
        <w:tabs>
          <w:tab w:val="num" w:pos="1418"/>
          <w:tab w:val="left" w:pos="2138"/>
        </w:tabs>
        <w:spacing w:line="360" w:lineRule="auto"/>
        <w:ind w:left="2138" w:right="675"/>
        <w:rPr>
          <w:rFonts w:eastAsia="Times New Roman"/>
          <w:color w:val="FF0000"/>
          <w:lang w:eastAsia="ar-SA"/>
        </w:rPr>
      </w:pPr>
      <w:r>
        <w:rPr>
          <w:rFonts w:eastAsia="Times New Roman"/>
          <w:color w:val="FF0000"/>
          <w:lang w:eastAsia="ar-SA"/>
        </w:rPr>
        <w:t>System Analysis</w:t>
      </w:r>
      <w:r w:rsidR="00A0235D">
        <w:rPr>
          <w:rFonts w:eastAsia="Times New Roman"/>
          <w:color w:val="FF0000"/>
          <w:lang w:eastAsia="ar-SA"/>
        </w:rPr>
        <w:t xml:space="preserve">                                                       </w:t>
      </w:r>
      <w:r>
        <w:rPr>
          <w:rFonts w:eastAsia="Times New Roman"/>
          <w:color w:val="FF0000"/>
          <w:lang w:eastAsia="ar-SA"/>
        </w:rPr>
        <w:t xml:space="preserve">            4</w:t>
      </w:r>
      <w:r w:rsidR="00A0235D">
        <w:rPr>
          <w:rFonts w:eastAsia="Times New Roman"/>
          <w:color w:val="FF0000"/>
          <w:lang w:eastAsia="ar-SA"/>
        </w:rPr>
        <w:t xml:space="preserve">         </w:t>
      </w:r>
    </w:p>
    <w:p w:rsidR="00A0235D" w:rsidRPr="00687B2B" w:rsidRDefault="00A0235D" w:rsidP="00A0235D">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Pr>
          <w:rFonts w:eastAsia="Times New Roman"/>
          <w:color w:val="FF0000"/>
          <w:lang w:eastAsia="ar-SA"/>
        </w:rPr>
        <w:t xml:space="preserve">                                                                                      5</w:t>
      </w:r>
    </w:p>
    <w:p w:rsidR="00A0235D" w:rsidRPr="00A0235D" w:rsidRDefault="00A0235D" w:rsidP="00A0235D">
      <w:pPr>
        <w:pStyle w:val="BodyText"/>
      </w:pPr>
    </w:p>
    <w:p w:rsidR="00A0235D" w:rsidRPr="00A0235D" w:rsidRDefault="00A0235D" w:rsidP="00291428">
      <w:pPr>
        <w:pStyle w:val="Heading3"/>
        <w:tabs>
          <w:tab w:val="left" w:pos="720"/>
        </w:tabs>
        <w:spacing w:line="360" w:lineRule="auto"/>
        <w:ind w:right="675"/>
        <w:rPr>
          <w:rFonts w:ascii="Georgia" w:hAnsi="Georgia"/>
          <w:bCs w:val="0"/>
          <w:color w:val="FF0000"/>
          <w:sz w:val="22"/>
          <w:szCs w:val="22"/>
        </w:rPr>
      </w:pPr>
    </w:p>
    <w:p w:rsidR="00A0235D" w:rsidRPr="00A0235D" w:rsidRDefault="00A0235D" w:rsidP="00291428">
      <w:pPr>
        <w:pStyle w:val="Heading3"/>
        <w:tabs>
          <w:tab w:val="left" w:pos="720"/>
        </w:tabs>
        <w:spacing w:line="360" w:lineRule="auto"/>
        <w:ind w:right="675"/>
        <w:rPr>
          <w:rFonts w:ascii="Georgia" w:hAnsi="Georgia"/>
          <w:bCs w:val="0"/>
          <w:color w:val="FF0000"/>
          <w:sz w:val="22"/>
          <w:szCs w:val="22"/>
        </w:rPr>
      </w:pPr>
    </w:p>
    <w:p w:rsidR="00291428" w:rsidRDefault="00A0235D" w:rsidP="00291428">
      <w:pPr>
        <w:pStyle w:val="Heading3"/>
        <w:tabs>
          <w:tab w:val="left" w:pos="720"/>
        </w:tabs>
        <w:spacing w:line="360" w:lineRule="auto"/>
        <w:ind w:right="675"/>
        <w:rPr>
          <w:rFonts w:ascii="Georgia" w:hAnsi="Georgia"/>
          <w:bCs w:val="0"/>
          <w:color w:val="FF0000"/>
          <w:sz w:val="22"/>
          <w:szCs w:val="22"/>
        </w:rPr>
      </w:pPr>
      <w:r>
        <w:t xml:space="preserve">    </w:t>
      </w:r>
      <w:hyperlink w:anchor="chap2" w:history="1">
        <w:proofErr w:type="gramStart"/>
        <w:r w:rsidR="00291428">
          <w:rPr>
            <w:rStyle w:val="Hyperlink"/>
            <w:rFonts w:ascii="Georgia" w:hAnsi="Georgia"/>
          </w:rPr>
          <w:t xml:space="preserve">Chapter </w:t>
        </w:r>
        <w:r w:rsidR="00792E9A">
          <w:rPr>
            <w:rStyle w:val="Hyperlink"/>
            <w:rFonts w:ascii="Georgia" w:hAnsi="Georgia"/>
          </w:rPr>
          <w:t>2</w:t>
        </w:r>
        <w:r w:rsidR="00291428">
          <w:rPr>
            <w:rStyle w:val="Hyperlink"/>
            <w:rFonts w:ascii="Georgia" w:hAnsi="Georgia"/>
          </w:rPr>
          <w:t>.</w:t>
        </w:r>
        <w:proofErr w:type="gramEnd"/>
        <w:r w:rsidR="00291428">
          <w:rPr>
            <w:rStyle w:val="Hyperlink"/>
            <w:rFonts w:ascii="Georgia" w:hAnsi="Georgia"/>
          </w:rPr>
          <w:t xml:space="preserve"> Introduction </w:t>
        </w:r>
      </w:hyperlink>
      <w:r w:rsidR="00291428">
        <w:rPr>
          <w:rFonts w:ascii="Georgia" w:hAnsi="Georgia"/>
          <w:bCs w:val="0"/>
          <w:color w:val="FF0000"/>
          <w:sz w:val="22"/>
          <w:szCs w:val="22"/>
        </w:rPr>
        <w:tab/>
      </w:r>
      <w:r w:rsidR="00C703B0">
        <w:rPr>
          <w:rFonts w:ascii="Georgia" w:hAnsi="Georgia"/>
          <w:bCs w:val="0"/>
          <w:color w:val="FF0000"/>
          <w:sz w:val="22"/>
          <w:szCs w:val="22"/>
        </w:rPr>
        <w:t xml:space="preserve">                                                            </w:t>
      </w:r>
      <w:r w:rsidR="00291428">
        <w:rPr>
          <w:rFonts w:ascii="Georgia" w:hAnsi="Georgia"/>
          <w:bCs w:val="0"/>
          <w:color w:val="FF0000"/>
          <w:sz w:val="22"/>
          <w:szCs w:val="22"/>
        </w:rPr>
        <w:tab/>
      </w:r>
      <w:r w:rsidR="00291428">
        <w:rPr>
          <w:rFonts w:ascii="Georgia" w:hAnsi="Georgia"/>
          <w:bCs w:val="0"/>
          <w:color w:val="FF0000"/>
          <w:sz w:val="22"/>
          <w:szCs w:val="22"/>
        </w:rPr>
        <w:tab/>
      </w:r>
      <w:r w:rsidR="00291428">
        <w:rPr>
          <w:rFonts w:ascii="Georgia" w:hAnsi="Georgia"/>
          <w:bCs w:val="0"/>
          <w:color w:val="FF0000"/>
          <w:sz w:val="22"/>
          <w:szCs w:val="22"/>
        </w:rPr>
        <w:tab/>
      </w:r>
      <w:r w:rsidR="00291428">
        <w:rPr>
          <w:rFonts w:ascii="Georgia" w:hAnsi="Georgia"/>
          <w:bCs w:val="0"/>
          <w:color w:val="FF0000"/>
          <w:sz w:val="22"/>
          <w:szCs w:val="22"/>
        </w:rPr>
        <w:tab/>
      </w:r>
      <w:r w:rsidR="00291428">
        <w:rPr>
          <w:rFonts w:ascii="Georgia" w:hAnsi="Georgia"/>
          <w:bCs w:val="0"/>
          <w:color w:val="FF0000"/>
          <w:sz w:val="22"/>
          <w:szCs w:val="22"/>
        </w:rPr>
        <w:tab/>
      </w:r>
    </w:p>
    <w:p w:rsidR="00291428" w:rsidRPr="00645D70" w:rsidRDefault="00291428" w:rsidP="00645D70">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C703B0">
        <w:rPr>
          <w:rFonts w:eastAsia="Times New Roman"/>
          <w:color w:val="FF0000"/>
          <w:lang w:eastAsia="ar-SA"/>
        </w:rPr>
        <w:tab/>
      </w:r>
      <w:r w:rsidR="00C703B0">
        <w:rPr>
          <w:rFonts w:eastAsia="Times New Roman"/>
          <w:color w:val="FF0000"/>
          <w:lang w:eastAsia="ar-SA"/>
        </w:rPr>
        <w:tab/>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5</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5</w:t>
      </w:r>
    </w:p>
    <w:p w:rsidR="00291428" w:rsidRDefault="00291428" w:rsidP="00291428">
      <w:pPr>
        <w:pStyle w:val="Heading3"/>
        <w:tabs>
          <w:tab w:val="left" w:pos="720"/>
        </w:tabs>
        <w:spacing w:line="360" w:lineRule="auto"/>
        <w:ind w:right="675"/>
        <w:rPr>
          <w:rFonts w:ascii="Georgia" w:hAnsi="Georgia"/>
          <w:bCs w:val="0"/>
          <w:color w:val="FF0000"/>
          <w:sz w:val="22"/>
          <w:szCs w:val="22"/>
        </w:rPr>
      </w:pPr>
      <w:r>
        <w:lastRenderedPageBreak/>
        <w:t xml:space="preserve">      </w:t>
      </w:r>
      <w:hyperlink w:anchor="chap3" w:history="1">
        <w:proofErr w:type="gramStart"/>
        <w:r>
          <w:rPr>
            <w:rStyle w:val="Hyperlink"/>
            <w:rFonts w:ascii="Georgia" w:hAnsi="Georgia"/>
          </w:rPr>
          <w:t xml:space="preserve">Chapter </w:t>
        </w:r>
        <w:r w:rsidR="00792E9A">
          <w:rPr>
            <w:rStyle w:val="Hyperlink"/>
            <w:rFonts w:ascii="Georgia" w:hAnsi="Georgia"/>
          </w:rPr>
          <w:t>3</w:t>
        </w:r>
        <w:r>
          <w:rPr>
            <w:rStyle w:val="Hyperlink"/>
            <w:rFonts w:ascii="Georgia" w:hAnsi="Georgia"/>
          </w:rPr>
          <w:t>.</w:t>
        </w:r>
        <w:proofErr w:type="gramEnd"/>
        <w:r>
          <w:rPr>
            <w:rStyle w:val="Hyperlink"/>
            <w:rFonts w:ascii="Georgia" w:hAnsi="Georgia"/>
          </w:rPr>
          <w:t xml:space="preserve"> Hardware and Software requirement</w:t>
        </w:r>
      </w:hyperlink>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7"/>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703B0">
        <w:rPr>
          <w:rFonts w:eastAsia="Times New Roman"/>
          <w:color w:val="FF0000"/>
          <w:lang w:eastAsia="ar-SA"/>
        </w:rPr>
        <w:t xml:space="preserve">                                                                          7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System environment</w:t>
      </w:r>
      <w:r w:rsidR="00C703B0">
        <w:rPr>
          <w:rFonts w:eastAsia="Times New Roman"/>
          <w:color w:val="FF0000"/>
          <w:lang w:eastAsia="ar-SA"/>
        </w:rPr>
        <w:t xml:space="preserve">                                                             7</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8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8</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4" w:history="1">
        <w:proofErr w:type="gramStart"/>
        <w:r>
          <w:rPr>
            <w:rStyle w:val="Hyperlink"/>
            <w:rFonts w:ascii="Georgia" w:hAnsi="Georgia"/>
          </w:rPr>
          <w:t xml:space="preserve">Chapter </w:t>
        </w:r>
        <w:r w:rsidR="00792E9A">
          <w:rPr>
            <w:rStyle w:val="Hyperlink"/>
            <w:rFonts w:ascii="Georgia" w:hAnsi="Georgia"/>
          </w:rPr>
          <w:t>4</w:t>
        </w:r>
        <w:r>
          <w:rPr>
            <w:rStyle w:val="Hyperlink"/>
            <w:rFonts w:ascii="Georgia" w:hAnsi="Georgia"/>
          </w:rPr>
          <w:t>.</w:t>
        </w:r>
        <w:proofErr w:type="gramEnd"/>
        <w:r>
          <w:rPr>
            <w:rStyle w:val="Hyperlink"/>
            <w:rFonts w:ascii="Georgia" w:hAnsi="Georgia"/>
          </w:rPr>
          <w:t xml:space="preserve"> System Analysis </w:t>
        </w:r>
      </w:hyperlink>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8"/>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Purpose</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Project Scope</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Existing System</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Proposed System </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color w:val="FF0000"/>
        </w:rPr>
      </w:pPr>
      <w:r w:rsidRPr="00687B2B">
        <w:rPr>
          <w:rFonts w:eastAsia="Times New Roman"/>
          <w:color w:val="FF0000"/>
          <w:lang w:eastAsia="ar-SA"/>
        </w:rPr>
        <w:t>System Description</w:t>
      </w:r>
      <w:r w:rsidR="00C6288F">
        <w:rPr>
          <w:rFonts w:eastAsia="Times New Roman"/>
          <w:color w:val="FF0000"/>
          <w:lang w:eastAsia="ar-SA"/>
        </w:rPr>
        <w:t xml:space="preserve">                                                             10</w:t>
      </w:r>
    </w:p>
    <w:p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rsidR="00843331" w:rsidRDefault="00843331" w:rsidP="00843331">
      <w:pPr>
        <w:tabs>
          <w:tab w:val="left" w:pos="2138"/>
        </w:tabs>
        <w:spacing w:line="360" w:lineRule="auto"/>
        <w:ind w:left="2138" w:right="675"/>
        <w:rPr>
          <w:color w:val="FF0000"/>
        </w:rPr>
      </w:pPr>
    </w:p>
    <w:p w:rsidR="00843331" w:rsidRDefault="00CF3951" w:rsidP="00843331">
      <w:pPr>
        <w:pStyle w:val="Heading3"/>
        <w:tabs>
          <w:tab w:val="left" w:pos="720"/>
        </w:tabs>
        <w:spacing w:line="360" w:lineRule="auto"/>
        <w:ind w:right="675"/>
      </w:pPr>
      <w:r>
        <w:rPr>
          <w:rFonts w:ascii="Georgia" w:hAnsi="Georgia"/>
          <w:b w:val="0"/>
          <w:color w:val="002060"/>
        </w:rPr>
        <w:t xml:space="preserve">      </w:t>
      </w:r>
      <w:r w:rsidR="00843331">
        <w:t xml:space="preserve">     </w:t>
      </w:r>
      <w:hyperlink w:anchor="chap 8" w:history="1">
        <w:r w:rsidR="00843331">
          <w:rPr>
            <w:rStyle w:val="Hyperlink"/>
            <w:rFonts w:ascii="Georgia" w:hAnsi="Georgia"/>
          </w:rPr>
          <w:t xml:space="preserve">Chapter </w:t>
        </w:r>
        <w:r w:rsidR="00792E9A">
          <w:rPr>
            <w:rStyle w:val="Hyperlink"/>
            <w:rFonts w:ascii="Georgia" w:hAnsi="Georgia"/>
          </w:rPr>
          <w:t>5</w:t>
        </w:r>
        <w:r w:rsidR="00843331">
          <w:rPr>
            <w:rStyle w:val="Hyperlink"/>
            <w:rFonts w:ascii="Georgia" w:hAnsi="Georgia"/>
          </w:rPr>
          <w:t xml:space="preserve">.Implementation issues </w:t>
        </w:r>
      </w:hyperlink>
      <w:r w:rsidR="009421C9">
        <w:tab/>
      </w:r>
      <w:r w:rsidR="009421C9">
        <w:tab/>
      </w:r>
      <w:r w:rsidR="009421C9">
        <w:tab/>
      </w:r>
      <w:r w:rsidR="009421C9">
        <w:tab/>
      </w:r>
    </w:p>
    <w:p w:rsidR="0085056B" w:rsidRPr="0085056B" w:rsidRDefault="0085056B" w:rsidP="00CF3951">
      <w:pPr>
        <w:tabs>
          <w:tab w:val="left" w:pos="1440"/>
        </w:tabs>
        <w:spacing w:line="360" w:lineRule="auto"/>
        <w:ind w:right="675"/>
        <w:rPr>
          <w:b/>
          <w:color w:val="002060"/>
          <w:sz w:val="28"/>
          <w:szCs w:val="28"/>
        </w:rPr>
      </w:pPr>
    </w:p>
    <w:p w:rsidR="00843331" w:rsidRPr="00687B2B"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PHP</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11</w:t>
      </w:r>
    </w:p>
    <w:p w:rsidR="00843331" w:rsidRPr="00687B2B" w:rsidRDefault="001D1C48"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w:t>
      </w:r>
      <w:r>
        <w:rPr>
          <w:rFonts w:eastAsia="Times New Roman"/>
          <w:color w:val="FF0000"/>
          <w:lang w:eastAsia="ar-SA"/>
        </w:rPr>
        <w:t xml:space="preserve">                               </w:t>
      </w:r>
      <w:r>
        <w:rPr>
          <w:rFonts w:eastAsia="Times New Roman"/>
          <w:color w:val="FF0000"/>
          <w:lang w:eastAsia="ar-SA"/>
        </w:rPr>
        <w:tab/>
      </w:r>
      <w:r w:rsidR="00C6288F">
        <w:rPr>
          <w:rFonts w:eastAsia="Times New Roman"/>
          <w:color w:val="FF0000"/>
          <w:lang w:eastAsia="ar-SA"/>
        </w:rPr>
        <w:t>13</w:t>
      </w:r>
    </w:p>
    <w:p w:rsidR="00843331" w:rsidRPr="00687B2B"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16</w:t>
      </w:r>
    </w:p>
    <w:p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r w:rsidRPr="00687B2B">
        <w:rPr>
          <w:rFonts w:eastAsia="Times New Roman"/>
          <w:color w:val="FF0000"/>
          <w:lang w:eastAsia="ar-SA"/>
        </w:rPr>
        <w:tab/>
      </w:r>
    </w:p>
    <w:p w:rsidR="00291428" w:rsidRPr="00FD267B" w:rsidRDefault="000075B1"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proofErr w:type="gramStart"/>
        <w:r w:rsidR="00291428" w:rsidRPr="00FD267B">
          <w:rPr>
            <w:rStyle w:val="Hyperlink"/>
            <w:rFonts w:ascii="Georgia" w:hAnsi="Georgia"/>
            <w:b/>
            <w:sz w:val="28"/>
            <w:szCs w:val="28"/>
          </w:rPr>
          <w:t xml:space="preserve">Chapter </w:t>
        </w:r>
        <w:r w:rsidR="00792E9A">
          <w:rPr>
            <w:rStyle w:val="Hyperlink"/>
            <w:rFonts w:ascii="Georgia" w:hAnsi="Georgia"/>
            <w:b/>
            <w:sz w:val="28"/>
            <w:szCs w:val="28"/>
          </w:rPr>
          <w:t>6</w:t>
        </w:r>
        <w:r w:rsidR="00291428" w:rsidRPr="00FD267B">
          <w:rPr>
            <w:rStyle w:val="Hyperlink"/>
            <w:rFonts w:ascii="Georgia" w:hAnsi="Georgia"/>
            <w:b/>
            <w:sz w:val="28"/>
            <w:szCs w:val="28"/>
          </w:rPr>
          <w:t>.</w:t>
        </w:r>
        <w:proofErr w:type="gramEnd"/>
        <w:r w:rsidR="00291428" w:rsidRPr="00FD267B">
          <w:rPr>
            <w:rStyle w:val="Hyperlink"/>
            <w:rFonts w:ascii="Georgia" w:hAnsi="Georgia"/>
            <w:b/>
            <w:sz w:val="28"/>
            <w:szCs w:val="28"/>
          </w:rPr>
          <w:t xml:space="preserve"> System Design </w:t>
        </w:r>
      </w:hyperlink>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p>
    <w:p w:rsidR="00291428" w:rsidRPr="00687B2B" w:rsidRDefault="00291428" w:rsidP="002F0459">
      <w:pPr>
        <w:numPr>
          <w:ilvl w:val="0"/>
          <w:numId w:val="9"/>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21</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22</w:t>
      </w:r>
    </w:p>
    <w:p w:rsidR="00291428" w:rsidRPr="00687B2B" w:rsidRDefault="00291428" w:rsidP="002F0459">
      <w:pPr>
        <w:numPr>
          <w:ilvl w:val="0"/>
          <w:numId w:val="9"/>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w:t>
      </w:r>
      <w:r w:rsidR="001D1C48">
        <w:rPr>
          <w:rFonts w:eastAsia="Times New Roman"/>
          <w:color w:val="FF0000"/>
          <w:lang w:eastAsia="ar-SA"/>
        </w:rPr>
        <w:tab/>
      </w:r>
      <w:r w:rsidR="00C6288F">
        <w:rPr>
          <w:rFonts w:eastAsia="Times New Roman"/>
          <w:color w:val="FF0000"/>
          <w:lang w:eastAsia="ar-SA"/>
        </w:rPr>
        <w:t>24</w:t>
      </w:r>
    </w:p>
    <w:p w:rsidR="00C6288F" w:rsidRDefault="00291428" w:rsidP="00C6288F">
      <w:pPr>
        <w:numPr>
          <w:ilvl w:val="0"/>
          <w:numId w:val="9"/>
        </w:numPr>
        <w:tabs>
          <w:tab w:val="num" w:pos="1418"/>
          <w:tab w:val="left" w:pos="2138"/>
        </w:tabs>
        <w:spacing w:line="360" w:lineRule="auto"/>
        <w:ind w:left="2138" w:right="675"/>
        <w:jc w:val="both"/>
        <w:rPr>
          <w:rFonts w:eastAsia="Times New Roman"/>
          <w:b/>
          <w:bCs/>
          <w:color w:val="FF0000"/>
          <w:lang w:eastAsia="ar-SA"/>
        </w:rPr>
      </w:pPr>
      <w:r w:rsidRPr="00687B2B">
        <w:rPr>
          <w:rFonts w:eastAsia="Times New Roman"/>
          <w:color w:val="FF0000"/>
          <w:lang w:eastAsia="ar-SA"/>
        </w:rPr>
        <w:t xml:space="preserve">Data Flow Diagram of </w:t>
      </w:r>
      <w:r w:rsidRPr="00687B2B">
        <w:rPr>
          <w:rFonts w:eastAsia="Times New Roman"/>
          <w:b/>
          <w:bCs/>
          <w:color w:val="FF0000"/>
          <w:lang w:eastAsia="ar-SA"/>
        </w:rPr>
        <w:t>“</w:t>
      </w:r>
      <w:r w:rsidR="00762DB8" w:rsidRPr="00687B2B">
        <w:rPr>
          <w:rFonts w:eastAsia="Times New Roman"/>
          <w:b/>
          <w:bCs/>
          <w:color w:val="FF0000"/>
          <w:lang w:eastAsia="ar-SA"/>
        </w:rPr>
        <w:t xml:space="preserve">Online </w:t>
      </w:r>
      <w:r w:rsidR="002108E6">
        <w:rPr>
          <w:rFonts w:eastAsia="Times New Roman"/>
          <w:b/>
          <w:bCs/>
          <w:color w:val="FF0000"/>
          <w:lang w:eastAsia="ar-SA"/>
        </w:rPr>
        <w:t>Home Services</w:t>
      </w:r>
      <w:r w:rsidRPr="00687B2B">
        <w:rPr>
          <w:rFonts w:eastAsia="Times New Roman"/>
          <w:b/>
          <w:bCs/>
          <w:color w:val="FF0000"/>
          <w:lang w:eastAsia="ar-SA"/>
        </w:rPr>
        <w:t>”</w:t>
      </w:r>
    </w:p>
    <w:p w:rsidR="00291428" w:rsidRPr="00C6288F" w:rsidRDefault="00C6288F" w:rsidP="00C6288F">
      <w:pPr>
        <w:tabs>
          <w:tab w:val="left" w:pos="2138"/>
        </w:tabs>
        <w:spacing w:line="360" w:lineRule="auto"/>
        <w:ind w:left="2138" w:right="675"/>
        <w:jc w:val="both"/>
        <w:rPr>
          <w:rFonts w:eastAsia="Times New Roman"/>
          <w:bCs/>
          <w:color w:val="FF0000"/>
          <w:lang w:eastAsia="ar-SA"/>
        </w:rPr>
      </w:pPr>
      <w:r w:rsidRPr="00C6288F">
        <w:rPr>
          <w:rFonts w:eastAsia="Times New Roman"/>
          <w:bCs/>
          <w:color w:val="FF0000"/>
          <w:lang w:eastAsia="ar-SA"/>
        </w:rPr>
        <w:t xml:space="preserve">                                                                                               24                                                    </w:t>
      </w:r>
    </w:p>
    <w:p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 xml:space="preserve">Chapter </w:t>
        </w:r>
        <w:proofErr w:type="gramStart"/>
        <w:r w:rsidR="00792E9A">
          <w:rPr>
            <w:rStyle w:val="Hyperlink"/>
            <w:rFonts w:ascii="Georgia" w:hAnsi="Georgia"/>
          </w:rPr>
          <w:t>7</w:t>
        </w:r>
        <w:r>
          <w:rPr>
            <w:rStyle w:val="Hyperlink"/>
            <w:rFonts w:ascii="Georgia" w:hAnsi="Georgia"/>
          </w:rPr>
          <w:t>.User  Screens</w:t>
        </w:r>
        <w:proofErr w:type="gramEnd"/>
        <w:r>
          <w:rPr>
            <w:rStyle w:val="Hyperlink"/>
            <w:rFonts w:ascii="Georgia" w:hAnsi="Georgia"/>
          </w:rPr>
          <w:t xml:space="preserve"> </w:t>
        </w:r>
      </w:hyperlink>
      <w:r w:rsidR="001F5A55">
        <w:t xml:space="preserve">                                               </w:t>
      </w:r>
      <w:r w:rsidR="001F5A55" w:rsidRPr="001F5A55">
        <w:rPr>
          <w:b w:val="0"/>
          <w:color w:val="FF0000"/>
          <w:sz w:val="24"/>
          <w:szCs w:val="24"/>
          <w:lang w:eastAsia="ar-SA"/>
        </w:rPr>
        <w:t>25-32</w:t>
      </w:r>
    </w:p>
    <w:p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lastRenderedPageBreak/>
        <w:t xml:space="preserve">              </w:t>
      </w:r>
      <w:r>
        <w:t xml:space="preserve"> </w:t>
      </w:r>
      <w:hyperlink w:anchor="chap 8" w:history="1">
        <w:r>
          <w:rPr>
            <w:rStyle w:val="Hyperlink"/>
            <w:rFonts w:ascii="Georgia" w:hAnsi="Georgia"/>
          </w:rPr>
          <w:t xml:space="preserve">Chapter </w:t>
        </w:r>
        <w:r w:rsidR="00792E9A">
          <w:rPr>
            <w:rStyle w:val="Hyperlink"/>
            <w:rFonts w:ascii="Georgia" w:hAnsi="Georgia"/>
          </w:rPr>
          <w:t>8</w:t>
        </w:r>
        <w:r>
          <w:rPr>
            <w:rStyle w:val="Hyperlink"/>
            <w:rFonts w:ascii="Georgia" w:hAnsi="Georgia"/>
          </w:rPr>
          <w:t xml:space="preserve">.Coding </w:t>
        </w:r>
      </w:hyperlink>
      <w:r w:rsidR="001F5A55">
        <w:t xml:space="preserve">                                                            </w:t>
      </w:r>
      <w:r w:rsidR="001F5A55" w:rsidRPr="001F5A55">
        <w:rPr>
          <w:rFonts w:eastAsia="Times New Roman" w:cs="Times New Roman"/>
          <w:b w:val="0"/>
          <w:color w:val="FF0000"/>
          <w:sz w:val="24"/>
          <w:szCs w:val="24"/>
          <w:lang w:eastAsia="ar-SA"/>
        </w:rPr>
        <w:t>33-113</w:t>
      </w:r>
    </w:p>
    <w:p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rsidR="00291428" w:rsidRPr="001F5A55" w:rsidRDefault="00291428" w:rsidP="00291428">
      <w:pPr>
        <w:tabs>
          <w:tab w:val="left" w:pos="3556"/>
        </w:tabs>
        <w:spacing w:line="360" w:lineRule="auto"/>
        <w:ind w:left="2138" w:right="675"/>
        <w:rPr>
          <w:rFonts w:eastAsia="Times New Roman"/>
          <w:color w:val="FF0000"/>
          <w:lang w:eastAsia="ar-SA"/>
        </w:rPr>
      </w:pPr>
    </w:p>
    <w:p w:rsidR="00291428" w:rsidRPr="003F7A5F" w:rsidRDefault="000075B1" w:rsidP="00291428">
      <w:pPr>
        <w:tabs>
          <w:tab w:val="left" w:pos="2869"/>
        </w:tabs>
        <w:spacing w:line="360" w:lineRule="auto"/>
        <w:ind w:left="709" w:right="675"/>
        <w:jc w:val="both"/>
        <w:rPr>
          <w:rFonts w:ascii="Georgia" w:hAnsi="Georgia"/>
          <w:b/>
          <w:color w:val="FF0000"/>
          <w:sz w:val="28"/>
          <w:szCs w:val="28"/>
        </w:rPr>
      </w:pPr>
      <w:hyperlink w:anchor="chap 9" w:history="1">
        <w:proofErr w:type="gramStart"/>
        <w:r w:rsidR="00291428" w:rsidRPr="003F7A5F">
          <w:rPr>
            <w:rStyle w:val="Hyperlink"/>
            <w:rFonts w:ascii="Georgia" w:hAnsi="Georgia"/>
            <w:b/>
            <w:sz w:val="28"/>
            <w:szCs w:val="28"/>
          </w:rPr>
          <w:t xml:space="preserve">Chapter </w:t>
        </w:r>
        <w:r w:rsidR="00792E9A">
          <w:rPr>
            <w:rStyle w:val="Hyperlink"/>
            <w:rFonts w:ascii="Georgia" w:hAnsi="Georgia"/>
            <w:b/>
            <w:sz w:val="28"/>
            <w:szCs w:val="28"/>
          </w:rPr>
          <w:t>9</w:t>
        </w:r>
        <w:r w:rsidR="00291428" w:rsidRPr="003F7A5F">
          <w:rPr>
            <w:rStyle w:val="Hyperlink"/>
            <w:rFonts w:ascii="Georgia" w:hAnsi="Georgia"/>
            <w:b/>
            <w:sz w:val="28"/>
            <w:szCs w:val="28"/>
          </w:rPr>
          <w:t>.</w:t>
        </w:r>
        <w:proofErr w:type="gramEnd"/>
        <w:r w:rsidR="00291428" w:rsidRPr="003F7A5F">
          <w:rPr>
            <w:rStyle w:val="Hyperlink"/>
            <w:rFonts w:ascii="Georgia" w:hAnsi="Georgia"/>
            <w:b/>
            <w:sz w:val="28"/>
            <w:szCs w:val="28"/>
          </w:rPr>
          <w:t xml:space="preserve"> Conclusion </w:t>
        </w:r>
      </w:hyperlink>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Features of “</w:t>
      </w:r>
      <w:r w:rsidR="002108E6" w:rsidRPr="00687B2B">
        <w:rPr>
          <w:rFonts w:eastAsia="Times New Roman"/>
          <w:b/>
          <w:bCs/>
          <w:color w:val="FF0000"/>
          <w:lang w:eastAsia="ar-SA"/>
        </w:rPr>
        <w:t xml:space="preserve">Online </w:t>
      </w:r>
      <w:r w:rsidR="002108E6">
        <w:rPr>
          <w:rFonts w:eastAsia="Times New Roman"/>
          <w:b/>
          <w:bCs/>
          <w:color w:val="FF0000"/>
          <w:lang w:eastAsia="ar-SA"/>
        </w:rPr>
        <w:t>Home Services</w:t>
      </w:r>
      <w:r w:rsidRPr="00687B2B">
        <w:rPr>
          <w:rFonts w:eastAsia="Times New Roman"/>
          <w:color w:val="FF0000"/>
          <w:lang w:eastAsia="ar-SA"/>
        </w:rPr>
        <w:t>”</w:t>
      </w:r>
      <w:r w:rsidR="007C5C48">
        <w:rPr>
          <w:rFonts w:eastAsia="Times New Roman"/>
          <w:color w:val="FF0000"/>
          <w:lang w:eastAsia="ar-SA"/>
        </w:rPr>
        <w:t xml:space="preserve"> </w:t>
      </w:r>
      <w:r w:rsidR="006C62DA">
        <w:rPr>
          <w:rFonts w:eastAsia="Times New Roman"/>
          <w:color w:val="FF0000"/>
          <w:lang w:eastAsia="ar-SA"/>
        </w:rPr>
        <w:t xml:space="preserve">             </w:t>
      </w:r>
      <w:r w:rsidR="007C5C48">
        <w:rPr>
          <w:rFonts w:eastAsia="Times New Roman"/>
          <w:color w:val="FF0000"/>
          <w:lang w:eastAsia="ar-SA"/>
        </w:rPr>
        <w:tab/>
      </w:r>
      <w:r w:rsidR="007C5C48">
        <w:rPr>
          <w:rFonts w:eastAsia="Times New Roman"/>
          <w:color w:val="FF0000"/>
          <w:lang w:eastAsia="ar-SA"/>
        </w:rPr>
        <w:tab/>
      </w:r>
      <w:r w:rsidR="006C62DA">
        <w:rPr>
          <w:rFonts w:eastAsia="Times New Roman"/>
          <w:color w:val="FF0000"/>
          <w:lang w:eastAsia="ar-SA"/>
        </w:rPr>
        <w:t>114</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2108E6" w:rsidRPr="00687B2B">
        <w:rPr>
          <w:rFonts w:eastAsia="Times New Roman"/>
          <w:b/>
          <w:bCs/>
          <w:color w:val="FF0000"/>
          <w:lang w:eastAsia="ar-SA"/>
        </w:rPr>
        <w:t xml:space="preserve">Online </w:t>
      </w:r>
      <w:r w:rsidR="002108E6">
        <w:rPr>
          <w:rFonts w:eastAsia="Times New Roman"/>
          <w:b/>
          <w:bCs/>
          <w:color w:val="FF0000"/>
          <w:lang w:eastAsia="ar-SA"/>
        </w:rPr>
        <w:t>Home Services</w:t>
      </w:r>
      <w:r w:rsidRPr="00687B2B">
        <w:rPr>
          <w:rFonts w:eastAsia="Times New Roman"/>
          <w:color w:val="FF0000"/>
          <w:lang w:eastAsia="ar-SA"/>
        </w:rPr>
        <w:t>”</w:t>
      </w:r>
      <w:r w:rsidR="0046576C">
        <w:rPr>
          <w:rFonts w:eastAsia="Times New Roman"/>
          <w:color w:val="FF0000"/>
          <w:lang w:eastAsia="ar-SA"/>
        </w:rPr>
        <w:tab/>
      </w:r>
      <w:r w:rsidR="0046576C">
        <w:rPr>
          <w:rFonts w:eastAsia="Times New Roman"/>
          <w:color w:val="FF0000"/>
          <w:lang w:eastAsia="ar-SA"/>
        </w:rPr>
        <w:tab/>
      </w:r>
      <w:r w:rsidR="006C62DA">
        <w:rPr>
          <w:rFonts w:eastAsia="Times New Roman"/>
          <w:color w:val="FF0000"/>
          <w:lang w:eastAsia="ar-SA"/>
        </w:rPr>
        <w:t>114</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Limitations of </w:t>
      </w:r>
      <w:r w:rsidR="0046576C">
        <w:rPr>
          <w:rFonts w:eastAsia="Times New Roman"/>
          <w:color w:val="FF0000"/>
          <w:lang w:eastAsia="ar-SA"/>
        </w:rPr>
        <w:t xml:space="preserve"> </w:t>
      </w:r>
      <w:r w:rsidRPr="00687B2B">
        <w:rPr>
          <w:rFonts w:eastAsia="Times New Roman"/>
          <w:color w:val="FF0000"/>
          <w:lang w:eastAsia="ar-SA"/>
        </w:rPr>
        <w:t>“</w:t>
      </w:r>
      <w:r w:rsidR="002108E6" w:rsidRPr="00687B2B">
        <w:rPr>
          <w:rFonts w:eastAsia="Times New Roman"/>
          <w:b/>
          <w:bCs/>
          <w:color w:val="FF0000"/>
          <w:lang w:eastAsia="ar-SA"/>
        </w:rPr>
        <w:t xml:space="preserve">Online </w:t>
      </w:r>
      <w:r w:rsidR="002108E6">
        <w:rPr>
          <w:rFonts w:eastAsia="Times New Roman"/>
          <w:b/>
          <w:bCs/>
          <w:color w:val="FF0000"/>
          <w:lang w:eastAsia="ar-SA"/>
        </w:rPr>
        <w:t>Home Services</w:t>
      </w:r>
      <w:r w:rsidRPr="00687B2B">
        <w:rPr>
          <w:rFonts w:eastAsia="Times New Roman"/>
          <w:color w:val="FF0000"/>
          <w:lang w:eastAsia="ar-SA"/>
        </w:rPr>
        <w:t>”</w:t>
      </w:r>
      <w:r w:rsidR="0046576C">
        <w:rPr>
          <w:rFonts w:eastAsia="Times New Roman"/>
          <w:color w:val="FF0000"/>
          <w:lang w:eastAsia="ar-SA"/>
        </w:rPr>
        <w:tab/>
      </w:r>
      <w:r w:rsidR="006C62DA">
        <w:rPr>
          <w:rFonts w:eastAsia="Times New Roman"/>
          <w:color w:val="FF0000"/>
          <w:lang w:eastAsia="ar-SA"/>
        </w:rPr>
        <w:t xml:space="preserve">             </w:t>
      </w:r>
      <w:r w:rsidR="0046576C">
        <w:rPr>
          <w:rFonts w:eastAsia="Times New Roman"/>
          <w:color w:val="FF0000"/>
          <w:lang w:eastAsia="ar-SA"/>
        </w:rPr>
        <w:tab/>
      </w:r>
      <w:r w:rsidR="006C62DA">
        <w:rPr>
          <w:rFonts w:eastAsia="Times New Roman"/>
          <w:color w:val="FF0000"/>
          <w:lang w:eastAsia="ar-SA"/>
        </w:rPr>
        <w:t>115</w:t>
      </w:r>
    </w:p>
    <w:p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rsidR="00645D70" w:rsidRDefault="000075B1" w:rsidP="009421C9">
      <w:pPr>
        <w:pStyle w:val="Heading7"/>
        <w:numPr>
          <w:ilvl w:val="0"/>
          <w:numId w:val="0"/>
        </w:numPr>
        <w:spacing w:line="360" w:lineRule="auto"/>
        <w:ind w:left="709" w:right="675"/>
        <w:rPr>
          <w:rFonts w:ascii="Georgia" w:eastAsia="Times New Roman" w:hAnsi="Georgia"/>
          <w:color w:val="FF0000"/>
          <w:sz w:val="28"/>
          <w:szCs w:val="28"/>
          <w:lang w:eastAsia="ar-SA"/>
        </w:rPr>
      </w:pPr>
      <w:hyperlink w:anchor="bibliography" w:history="1">
        <w:r w:rsidR="00291428" w:rsidRPr="00363031">
          <w:rPr>
            <w:rStyle w:val="Hyperlink"/>
            <w:rFonts w:ascii="Georgia" w:hAnsi="Georgia"/>
            <w:sz w:val="28"/>
            <w:szCs w:val="28"/>
          </w:rPr>
          <w:t xml:space="preserve">Bibliography </w:t>
        </w:r>
      </w:hyperlink>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rsidR="00645D70" w:rsidRDefault="00645D70" w:rsidP="009421C9">
      <w:pPr>
        <w:pStyle w:val="Heading7"/>
        <w:numPr>
          <w:ilvl w:val="0"/>
          <w:numId w:val="0"/>
        </w:numPr>
        <w:spacing w:line="360" w:lineRule="auto"/>
        <w:ind w:left="709" w:right="675"/>
        <w:rPr>
          <w:rFonts w:ascii="Georgia" w:eastAsia="Times New Roman" w:hAnsi="Georgia"/>
          <w:color w:val="FF0000"/>
          <w:sz w:val="28"/>
          <w:szCs w:val="28"/>
          <w:lang w:eastAsia="ar-SA"/>
        </w:rPr>
      </w:pPr>
    </w:p>
    <w:p w:rsidR="00645D70" w:rsidRDefault="00645D70" w:rsidP="009421C9">
      <w:pPr>
        <w:pStyle w:val="Heading7"/>
        <w:numPr>
          <w:ilvl w:val="0"/>
          <w:numId w:val="0"/>
        </w:numPr>
        <w:spacing w:line="360" w:lineRule="auto"/>
        <w:ind w:left="709" w:right="675"/>
        <w:rPr>
          <w:rFonts w:ascii="Georgia" w:eastAsia="Times New Roman" w:hAnsi="Georgia"/>
          <w:color w:val="FF0000"/>
          <w:sz w:val="28"/>
          <w:szCs w:val="28"/>
          <w:lang w:eastAsia="ar-SA"/>
        </w:rPr>
      </w:pPr>
    </w:p>
    <w:p w:rsidR="00645D70" w:rsidRDefault="00645D70" w:rsidP="009421C9">
      <w:pPr>
        <w:pStyle w:val="Heading7"/>
        <w:numPr>
          <w:ilvl w:val="0"/>
          <w:numId w:val="0"/>
        </w:numPr>
        <w:spacing w:line="360" w:lineRule="auto"/>
        <w:ind w:left="709" w:right="675"/>
        <w:rPr>
          <w:rFonts w:ascii="Georgia" w:eastAsia="Times New Roman" w:hAnsi="Georgia"/>
          <w:color w:val="FF0000"/>
          <w:sz w:val="28"/>
          <w:szCs w:val="28"/>
          <w:lang w:eastAsia="ar-SA"/>
        </w:rPr>
      </w:pPr>
    </w:p>
    <w:p w:rsidR="00645D70" w:rsidRDefault="00645D70" w:rsidP="009421C9">
      <w:pPr>
        <w:pStyle w:val="Heading7"/>
        <w:numPr>
          <w:ilvl w:val="0"/>
          <w:numId w:val="0"/>
        </w:numPr>
        <w:spacing w:line="360" w:lineRule="auto"/>
        <w:ind w:left="709" w:right="675"/>
        <w:rPr>
          <w:rFonts w:ascii="Georgia" w:eastAsia="Times New Roman" w:hAnsi="Georgia"/>
          <w:color w:val="FF0000"/>
          <w:sz w:val="28"/>
          <w:szCs w:val="28"/>
          <w:lang w:eastAsia="ar-SA"/>
        </w:rPr>
      </w:pPr>
    </w:p>
    <w:p w:rsidR="00645D70" w:rsidRPr="00756D01" w:rsidRDefault="00645D70" w:rsidP="00645D70">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r w:rsidR="000075B1">
        <w:rPr>
          <w:noProof/>
        </w:rPr>
        <w:pict w14:anchorId="76BAD073">
          <v:group id="_x0000_s1625" style="position:absolute;left:0;text-align:left;margin-left:18.75pt;margin-top:5.4pt;width:282.15pt;height:108pt;z-index:251674624;mso-position-horizontal-relative:text;mso-position-vertical-relative:text" coordorigin="1470,1242" coordsize="5643,2160">
            <v:line id="_x0000_s1626" style="position:absolute" from="2437,1242" to="2437,3402" strokeweight=".26mm">
              <v:stroke joinstyle="miter"/>
            </v:line>
            <v:line id="_x0000_s1627" style="position:absolute" from="1470,2683" to="7113,2683" strokeweight=".26mm">
              <v:stroke joinstyle="miter"/>
            </v:line>
          </v:group>
        </w:pict>
      </w:r>
      <w:r>
        <w:tab/>
      </w:r>
      <w:proofErr w:type="gramStart"/>
      <w:r w:rsidRPr="00756D01">
        <w:rPr>
          <w:b/>
          <w:bCs/>
          <w:sz w:val="96"/>
          <w:szCs w:val="96"/>
        </w:rPr>
        <w:t>C</w:t>
      </w:r>
      <w:r w:rsidRPr="00756D01">
        <w:rPr>
          <w:b/>
          <w:bCs/>
          <w:sz w:val="52"/>
        </w:rPr>
        <w:t xml:space="preserve">HAPTER  </w:t>
      </w:r>
      <w:r w:rsidRPr="00756D01">
        <w:rPr>
          <w:sz w:val="72"/>
        </w:rPr>
        <w:t>#</w:t>
      </w:r>
      <w:proofErr w:type="gramEnd"/>
      <w:r w:rsidRPr="00756D01">
        <w:rPr>
          <w:b/>
          <w:bCs/>
          <w:sz w:val="72"/>
        </w:rPr>
        <w:t xml:space="preserve"> 1</w:t>
      </w:r>
    </w:p>
    <w:p w:rsidR="00645D70" w:rsidRDefault="00645D70" w:rsidP="00645D70">
      <w:pPr>
        <w:spacing w:line="360" w:lineRule="auto"/>
        <w:jc w:val="both"/>
        <w:rPr>
          <w:rFonts w:ascii="Monotype Corsiva" w:hAnsi="Monotype Corsiva"/>
          <w:b/>
          <w:bCs/>
          <w:sz w:val="72"/>
        </w:rPr>
      </w:pPr>
      <w:r>
        <w:rPr>
          <w:rFonts w:ascii="Monotype Corsiva" w:hAnsi="Monotype Corsiva"/>
          <w:b/>
          <w:bCs/>
          <w:sz w:val="72"/>
        </w:rPr>
        <w:t xml:space="preserve">       </w:t>
      </w:r>
    </w:p>
    <w:p w:rsidR="00645D70" w:rsidRDefault="00792E9A" w:rsidP="00386E16">
      <w:r>
        <w:rPr>
          <w:b/>
          <w:sz w:val="28"/>
          <w:szCs w:val="26"/>
          <w:u w:val="single"/>
        </w:rPr>
        <w:t>Problem Definition</w:t>
      </w:r>
      <w:r w:rsidR="00645D70" w:rsidRPr="00687B2B">
        <w:rPr>
          <w:b/>
          <w:sz w:val="28"/>
          <w:szCs w:val="26"/>
          <w:u w:val="single"/>
        </w:rPr>
        <w:t>:</w:t>
      </w:r>
      <w:r w:rsidRPr="00792E9A">
        <w:rPr>
          <w:sz w:val="32"/>
          <w:szCs w:val="32"/>
        </w:rPr>
        <w:t xml:space="preserve"> </w:t>
      </w:r>
      <w:r w:rsidRPr="00792E9A">
        <w:t xml:space="preserve">The current system requires a customer </w:t>
      </w:r>
      <w:proofErr w:type="gramStart"/>
      <w:r w:rsidRPr="00792E9A">
        <w:t>to  visit</w:t>
      </w:r>
      <w:proofErr w:type="gramEnd"/>
      <w:r w:rsidRPr="00792E9A">
        <w:t xml:space="preserve"> the site of </w:t>
      </w:r>
      <w:r w:rsidR="00386E16">
        <w:t xml:space="preserve">home services </w:t>
      </w:r>
      <w:r w:rsidRPr="00792E9A">
        <w:t xml:space="preserve">or ask the </w:t>
      </w:r>
      <w:r w:rsidR="00386E16">
        <w:t>provider</w:t>
      </w:r>
      <w:r w:rsidRPr="00792E9A">
        <w:t xml:space="preserve"> by contacting them directly for the </w:t>
      </w:r>
      <w:proofErr w:type="spellStart"/>
      <w:r w:rsidR="00386E16">
        <w:t>servces</w:t>
      </w:r>
      <w:proofErr w:type="spellEnd"/>
      <w:r w:rsidR="00386E16">
        <w:t xml:space="preserve"> </w:t>
      </w:r>
      <w:r w:rsidRPr="00792E9A">
        <w:t>that he need in his/her house which reduce time.</w:t>
      </w:r>
    </w:p>
    <w:p w:rsidR="00792E9A" w:rsidRDefault="00792E9A" w:rsidP="00792E9A">
      <w:pPr>
        <w:spacing w:line="360" w:lineRule="auto"/>
        <w:ind w:right="660"/>
        <w:jc w:val="both"/>
      </w:pPr>
    </w:p>
    <w:p w:rsidR="00792E9A" w:rsidRPr="00792E9A" w:rsidRDefault="00792E9A" w:rsidP="00792E9A">
      <w:pPr>
        <w:ind w:left="360"/>
      </w:pPr>
      <w:r>
        <w:rPr>
          <w:b/>
          <w:sz w:val="28"/>
          <w:szCs w:val="26"/>
          <w:u w:val="single"/>
        </w:rPr>
        <w:t>Background Analysis</w:t>
      </w:r>
      <w:r w:rsidRPr="00687B2B">
        <w:rPr>
          <w:b/>
          <w:sz w:val="28"/>
          <w:szCs w:val="26"/>
          <w:u w:val="single"/>
        </w:rPr>
        <w:t>:</w:t>
      </w:r>
      <w:r>
        <w:rPr>
          <w:b/>
          <w:sz w:val="28"/>
          <w:szCs w:val="26"/>
          <w:u w:val="single"/>
        </w:rPr>
        <w:t xml:space="preserve"> </w:t>
      </w:r>
      <w:proofErr w:type="gramStart"/>
      <w:r w:rsidRPr="00792E9A">
        <w:t>A</w:t>
      </w:r>
      <w:proofErr w:type="gramEnd"/>
      <w:r w:rsidRPr="00792E9A">
        <w:t xml:space="preserve"> </w:t>
      </w:r>
      <w:r w:rsidR="00386E16">
        <w:t xml:space="preserve">Online Home Service </w:t>
      </w:r>
      <w:r w:rsidRPr="00792E9A">
        <w:t xml:space="preserve">that is always available for short term occupancy by paying customers. This is one of the basic needs for house. The people who </w:t>
      </w:r>
      <w:r w:rsidR="00386E16">
        <w:t xml:space="preserve">cannot get the services from locals can get services by </w:t>
      </w:r>
      <w:proofErr w:type="gramStart"/>
      <w:r w:rsidRPr="00792E9A">
        <w:t>paying</w:t>
      </w:r>
      <w:r w:rsidR="00386E16">
        <w:t xml:space="preserve"> .</w:t>
      </w:r>
      <w:proofErr w:type="gramEnd"/>
    </w:p>
    <w:p w:rsidR="00792E9A" w:rsidRPr="00792E9A" w:rsidRDefault="00792E9A" w:rsidP="00792E9A">
      <w:pPr>
        <w:ind w:left="360"/>
      </w:pPr>
    </w:p>
    <w:p w:rsidR="00792E9A" w:rsidRPr="00792E9A" w:rsidRDefault="00792E9A" w:rsidP="00792E9A">
      <w:pPr>
        <w:ind w:left="360"/>
      </w:pPr>
      <w:r w:rsidRPr="00792E9A">
        <w:t xml:space="preserve">But here what we have to understand is that relation between the customer and the </w:t>
      </w:r>
      <w:r w:rsidR="00386E16">
        <w:t xml:space="preserve">servicemen </w:t>
      </w:r>
      <w:r w:rsidRPr="00792E9A">
        <w:t xml:space="preserve">have different </w:t>
      </w:r>
      <w:proofErr w:type="gramStart"/>
      <w:r w:rsidRPr="00792E9A">
        <w:t>behavior that show</w:t>
      </w:r>
      <w:proofErr w:type="gramEnd"/>
      <w:r w:rsidRPr="00792E9A">
        <w:t xml:space="preserve"> different characteristics on each other. Some customers have a positive relationship other may not. </w:t>
      </w:r>
    </w:p>
    <w:p w:rsidR="00792E9A" w:rsidRDefault="00792E9A" w:rsidP="00792E9A">
      <w:pPr>
        <w:ind w:left="360"/>
        <w:rPr>
          <w:sz w:val="32"/>
          <w:szCs w:val="32"/>
        </w:rPr>
      </w:pPr>
    </w:p>
    <w:p w:rsidR="00792E9A" w:rsidRDefault="00792E9A" w:rsidP="00792E9A">
      <w:pPr>
        <w:spacing w:line="360" w:lineRule="auto"/>
        <w:ind w:right="660"/>
        <w:jc w:val="both"/>
        <w:rPr>
          <w:b/>
          <w:sz w:val="28"/>
          <w:szCs w:val="26"/>
          <w:u w:val="single"/>
        </w:rPr>
      </w:pPr>
    </w:p>
    <w:p w:rsidR="00792E9A" w:rsidRDefault="00792E9A" w:rsidP="00792E9A">
      <w:pPr>
        <w:ind w:left="360"/>
        <w:rPr>
          <w:b/>
          <w:bCs/>
          <w:sz w:val="36"/>
          <w:szCs w:val="36"/>
        </w:rPr>
      </w:pPr>
      <w:r>
        <w:rPr>
          <w:b/>
          <w:sz w:val="28"/>
          <w:szCs w:val="26"/>
          <w:u w:val="single"/>
        </w:rPr>
        <w:t>Fact Finding</w:t>
      </w:r>
      <w:r w:rsidRPr="00687B2B">
        <w:rPr>
          <w:b/>
          <w:sz w:val="28"/>
          <w:szCs w:val="26"/>
          <w:u w:val="single"/>
        </w:rPr>
        <w:t>:</w:t>
      </w:r>
      <w:r>
        <w:rPr>
          <w:b/>
          <w:sz w:val="28"/>
          <w:szCs w:val="26"/>
          <w:u w:val="single"/>
        </w:rPr>
        <w:t xml:space="preserve">  </w:t>
      </w:r>
    </w:p>
    <w:p w:rsidR="00792E9A" w:rsidRPr="00792E9A" w:rsidRDefault="00792E9A" w:rsidP="00792E9A">
      <w:pPr>
        <w:ind w:left="360"/>
      </w:pPr>
      <w:r w:rsidRPr="00792E9A">
        <w:t xml:space="preserve">It shows how data will be collected from the users of the system. The data collection </w:t>
      </w:r>
      <w:proofErr w:type="gramStart"/>
      <w:r w:rsidRPr="00792E9A">
        <w:lastRenderedPageBreak/>
        <w:t>technique to be used include</w:t>
      </w:r>
      <w:proofErr w:type="gramEnd"/>
      <w:r w:rsidRPr="00792E9A">
        <w:t>:</w:t>
      </w:r>
    </w:p>
    <w:p w:rsidR="00792E9A" w:rsidRPr="00792E9A" w:rsidRDefault="00792E9A" w:rsidP="00792E9A">
      <w:pPr>
        <w:ind w:left="360"/>
      </w:pPr>
    </w:p>
    <w:p w:rsidR="00792E9A" w:rsidRPr="00792E9A" w:rsidRDefault="00792E9A" w:rsidP="00792E9A">
      <w:pPr>
        <w:ind w:left="360"/>
      </w:pPr>
      <w:r w:rsidRPr="00792E9A">
        <w:t xml:space="preserve">Objectives: Use this technique to collect information about how the current system operates and its </w:t>
      </w:r>
      <w:r w:rsidR="00386E16" w:rsidRPr="00792E9A">
        <w:t>processes. This</w:t>
      </w:r>
      <w:r w:rsidRPr="00792E9A">
        <w:t xml:space="preserve"> involves systematically watching and recording the behavior and characteristics of operations and processes.</w:t>
      </w:r>
    </w:p>
    <w:p w:rsidR="00792E9A" w:rsidRPr="00792E9A" w:rsidRDefault="00792E9A" w:rsidP="00792E9A">
      <w:pPr>
        <w:ind w:left="360"/>
      </w:pPr>
    </w:p>
    <w:p w:rsidR="00792E9A" w:rsidRDefault="00792E9A" w:rsidP="00792E9A">
      <w:pPr>
        <w:spacing w:line="360" w:lineRule="auto"/>
        <w:ind w:right="660"/>
        <w:jc w:val="both"/>
      </w:pPr>
      <w:r w:rsidRPr="00792E9A">
        <w:t>QUESTIONNARIES: Prepare a number of questionnaires and submit them. We prefer this method because it gives more information from various individuals and greater flexibility</w:t>
      </w:r>
      <w:r>
        <w:t>.</w:t>
      </w:r>
    </w:p>
    <w:p w:rsidR="00792E9A" w:rsidRDefault="00792E9A" w:rsidP="00792E9A">
      <w:pPr>
        <w:spacing w:line="360" w:lineRule="auto"/>
        <w:ind w:right="660"/>
        <w:jc w:val="both"/>
      </w:pPr>
    </w:p>
    <w:p w:rsidR="00792E9A" w:rsidRPr="00792E9A" w:rsidRDefault="00792E9A" w:rsidP="00792E9A">
      <w:pPr>
        <w:spacing w:line="360" w:lineRule="auto"/>
        <w:ind w:right="660"/>
        <w:jc w:val="both"/>
        <w:rPr>
          <w:b/>
          <w:u w:val="single"/>
        </w:rPr>
      </w:pPr>
    </w:p>
    <w:p w:rsidR="00792E9A" w:rsidRDefault="00792E9A" w:rsidP="00792E9A">
      <w:pPr>
        <w:spacing w:line="360" w:lineRule="auto"/>
        <w:ind w:right="660"/>
        <w:jc w:val="both"/>
        <w:rPr>
          <w:b/>
          <w:sz w:val="28"/>
          <w:szCs w:val="26"/>
          <w:u w:val="single"/>
        </w:rPr>
      </w:pPr>
    </w:p>
    <w:p w:rsidR="00792E9A" w:rsidRDefault="00792E9A" w:rsidP="00792E9A">
      <w:pPr>
        <w:ind w:left="360"/>
        <w:rPr>
          <w:b/>
          <w:sz w:val="28"/>
          <w:szCs w:val="26"/>
          <w:u w:val="single"/>
        </w:rPr>
      </w:pPr>
      <w:r>
        <w:rPr>
          <w:b/>
          <w:sz w:val="28"/>
          <w:szCs w:val="26"/>
          <w:u w:val="single"/>
        </w:rPr>
        <w:t>System Analysis</w:t>
      </w:r>
      <w:r w:rsidRPr="00687B2B">
        <w:rPr>
          <w:b/>
          <w:sz w:val="28"/>
          <w:szCs w:val="26"/>
          <w:u w:val="single"/>
        </w:rPr>
        <w:t>:</w:t>
      </w:r>
      <w:r>
        <w:rPr>
          <w:b/>
          <w:sz w:val="28"/>
          <w:szCs w:val="26"/>
          <w:u w:val="single"/>
        </w:rPr>
        <w:t xml:space="preserve">  </w:t>
      </w:r>
    </w:p>
    <w:p w:rsidR="00792E9A" w:rsidRPr="00792E9A" w:rsidRDefault="00792E9A" w:rsidP="00792E9A">
      <w:pPr>
        <w:ind w:left="360"/>
      </w:pPr>
      <w:r w:rsidRPr="00792E9A">
        <w:t>The system objectives outlined during the feasibility study served as the basis from which work of system design was initiated. The user had a vital role to play at this stage too. Data collected during feasibility study was utilized systematically during the system design. Designing a system is a creative process which calls for logical as well as lateral thinking logical approach involves systematic moves towards the end product keeping in mind the capabilities of the personnel and equipment at each design making steps.</w:t>
      </w:r>
    </w:p>
    <w:p w:rsidR="00792E9A" w:rsidRDefault="00792E9A" w:rsidP="00792E9A">
      <w:pPr>
        <w:ind w:left="360"/>
        <w:rPr>
          <w:b/>
          <w:bCs/>
          <w:sz w:val="36"/>
          <w:szCs w:val="36"/>
        </w:rPr>
      </w:pPr>
    </w:p>
    <w:p w:rsidR="00291428" w:rsidRPr="00363031" w:rsidRDefault="006C62DA" w:rsidP="00792E9A">
      <w:pPr>
        <w:pStyle w:val="Heading7"/>
        <w:numPr>
          <w:ilvl w:val="0"/>
          <w:numId w:val="0"/>
        </w:numPr>
        <w:spacing w:line="360" w:lineRule="auto"/>
        <w:ind w:right="675"/>
        <w:rPr>
          <w:rFonts w:ascii="Georgia" w:eastAsia="Times New Roman" w:hAnsi="Georgia"/>
          <w:color w:val="FF0000"/>
          <w:sz w:val="28"/>
          <w:szCs w:val="28"/>
          <w:lang w:eastAsia="ar-SA"/>
        </w:rPr>
      </w:pPr>
      <w:r>
        <w:rPr>
          <w:rFonts w:ascii="Georgia" w:eastAsia="Times New Roman" w:hAnsi="Georgia"/>
          <w:color w:val="FF0000"/>
          <w:sz w:val="28"/>
          <w:szCs w:val="28"/>
          <w:lang w:eastAsia="ar-SA"/>
        </w:rPr>
        <w:t xml:space="preserve">                                                              </w:t>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Pr>
          <w:rFonts w:ascii="Georgia" w:eastAsia="Times New Roman" w:hAnsi="Georgia"/>
          <w:color w:val="FF0000"/>
          <w:sz w:val="28"/>
          <w:szCs w:val="28"/>
          <w:lang w:eastAsia="ar-SA"/>
        </w:rPr>
        <w:t xml:space="preserve">                                                  </w:t>
      </w:r>
    </w:p>
    <w:p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rsidR="00792E9A" w:rsidRDefault="00792E9A" w:rsidP="006D157F">
      <w:pPr>
        <w:spacing w:line="360" w:lineRule="auto"/>
        <w:ind w:left="720" w:right="675"/>
        <w:rPr>
          <w:rFonts w:ascii="Georgia" w:eastAsia="Times New Roman" w:hAnsi="Georgia"/>
          <w:color w:val="FF0000"/>
          <w:sz w:val="28"/>
          <w:szCs w:val="28"/>
        </w:rPr>
      </w:pPr>
    </w:p>
    <w:p w:rsidR="00792E9A" w:rsidRDefault="00792E9A" w:rsidP="006D157F">
      <w:pPr>
        <w:spacing w:line="360" w:lineRule="auto"/>
        <w:ind w:left="720" w:right="675"/>
        <w:rPr>
          <w:rFonts w:ascii="Georgia" w:eastAsia="Times New Roman" w:hAnsi="Georgia"/>
          <w:color w:val="FF0000"/>
          <w:sz w:val="28"/>
          <w:szCs w:val="28"/>
        </w:rPr>
      </w:pPr>
    </w:p>
    <w:p w:rsidR="00792E9A" w:rsidRDefault="00792E9A" w:rsidP="006D157F">
      <w:pPr>
        <w:spacing w:line="360" w:lineRule="auto"/>
        <w:ind w:left="720" w:right="675"/>
        <w:rPr>
          <w:rFonts w:ascii="Georgia" w:eastAsia="Times New Roman" w:hAnsi="Georgia"/>
          <w:color w:val="FF0000"/>
          <w:sz w:val="28"/>
          <w:szCs w:val="28"/>
        </w:rPr>
      </w:pPr>
    </w:p>
    <w:p w:rsidR="00792E9A" w:rsidRDefault="00792E9A" w:rsidP="006D157F">
      <w:pPr>
        <w:spacing w:line="360" w:lineRule="auto"/>
        <w:ind w:left="720" w:right="675"/>
        <w:rPr>
          <w:rFonts w:ascii="Georgia" w:eastAsia="Times New Roman" w:hAnsi="Georgia"/>
          <w:color w:val="FF0000"/>
          <w:sz w:val="28"/>
          <w:szCs w:val="28"/>
        </w:rPr>
      </w:pPr>
    </w:p>
    <w:p w:rsidR="00792E9A" w:rsidRDefault="00792E9A" w:rsidP="006D157F">
      <w:pPr>
        <w:spacing w:line="360" w:lineRule="auto"/>
        <w:ind w:left="720" w:right="675"/>
        <w:rPr>
          <w:rFonts w:ascii="Georgia" w:eastAsia="Times New Roman" w:hAnsi="Georgia"/>
          <w:color w:val="FF0000"/>
          <w:sz w:val="28"/>
          <w:szCs w:val="28"/>
        </w:rPr>
      </w:pPr>
    </w:p>
    <w:p w:rsidR="007F52CD" w:rsidRDefault="007F52CD" w:rsidP="006D157F">
      <w:pPr>
        <w:spacing w:line="360" w:lineRule="auto"/>
        <w:ind w:left="720" w:right="675"/>
        <w:rPr>
          <w:rFonts w:ascii="Georgia" w:eastAsia="Times New Roman" w:hAnsi="Georgia"/>
          <w:color w:val="FF0000"/>
          <w:sz w:val="28"/>
          <w:szCs w:val="28"/>
        </w:rPr>
      </w:pPr>
    </w:p>
    <w:p w:rsidR="007F52CD" w:rsidRDefault="007F52CD" w:rsidP="006D157F">
      <w:pPr>
        <w:spacing w:line="360" w:lineRule="auto"/>
        <w:ind w:left="720" w:right="675"/>
        <w:rPr>
          <w:rFonts w:ascii="Georgia" w:eastAsia="Times New Roman" w:hAnsi="Georgia"/>
          <w:color w:val="FF0000"/>
          <w:sz w:val="28"/>
          <w:szCs w:val="28"/>
        </w:rPr>
      </w:pPr>
    </w:p>
    <w:p w:rsidR="007F52CD" w:rsidRDefault="007F52CD" w:rsidP="006D157F">
      <w:pPr>
        <w:spacing w:line="360" w:lineRule="auto"/>
        <w:ind w:left="720" w:right="675"/>
        <w:rPr>
          <w:rFonts w:ascii="Georgia" w:eastAsia="Times New Roman" w:hAnsi="Georgia"/>
          <w:color w:val="FF0000"/>
          <w:sz w:val="28"/>
          <w:szCs w:val="28"/>
        </w:rPr>
      </w:pPr>
    </w:p>
    <w:p w:rsidR="007F52CD" w:rsidRDefault="007F52CD" w:rsidP="006D157F">
      <w:pPr>
        <w:spacing w:line="360" w:lineRule="auto"/>
        <w:ind w:left="720" w:right="675"/>
        <w:rPr>
          <w:rFonts w:ascii="Georgia" w:eastAsia="Times New Roman" w:hAnsi="Georgia"/>
          <w:color w:val="FF0000"/>
          <w:sz w:val="28"/>
          <w:szCs w:val="28"/>
        </w:rPr>
      </w:pPr>
    </w:p>
    <w:p w:rsidR="007F52CD" w:rsidRDefault="007F52CD" w:rsidP="006D157F">
      <w:pPr>
        <w:spacing w:line="360" w:lineRule="auto"/>
        <w:ind w:left="720" w:right="675"/>
        <w:rPr>
          <w:rFonts w:ascii="Georgia" w:eastAsia="Times New Roman" w:hAnsi="Georgia"/>
          <w:color w:val="FF0000"/>
          <w:sz w:val="28"/>
          <w:szCs w:val="28"/>
        </w:rPr>
      </w:pPr>
    </w:p>
    <w:p w:rsidR="00792E9A" w:rsidRDefault="00792E9A" w:rsidP="006D157F">
      <w:pPr>
        <w:spacing w:line="360" w:lineRule="auto"/>
        <w:ind w:left="720" w:right="675"/>
        <w:rPr>
          <w:rFonts w:ascii="Georgia" w:eastAsia="Times New Roman" w:hAnsi="Georgia"/>
          <w:color w:val="FF0000"/>
          <w:sz w:val="28"/>
          <w:szCs w:val="28"/>
        </w:rPr>
      </w:pPr>
    </w:p>
    <w:p w:rsidR="00291428" w:rsidRDefault="00291428" w:rsidP="006D157F">
      <w:pPr>
        <w:spacing w:line="360" w:lineRule="auto"/>
        <w:ind w:left="720" w:right="675"/>
        <w:rPr>
          <w:rFonts w:ascii="Georgia" w:eastAsia="Times New Roman" w:hAnsi="Georgia"/>
          <w:color w:val="FF0000"/>
          <w:sz w:val="28"/>
          <w:szCs w:val="28"/>
        </w:rPr>
      </w:pPr>
      <w:r w:rsidRPr="00F845E9">
        <w:rPr>
          <w:rFonts w:ascii="Georgia" w:eastAsia="Times New Roman" w:hAnsi="Georgia"/>
          <w:color w:val="FF0000"/>
          <w:sz w:val="28"/>
          <w:szCs w:val="28"/>
        </w:rPr>
        <w:tab/>
      </w:r>
      <w:r w:rsidRPr="00F845E9">
        <w:rPr>
          <w:rFonts w:ascii="Georgia" w:eastAsia="Times New Roman" w:hAnsi="Georgia"/>
          <w:color w:val="FF0000"/>
          <w:sz w:val="28"/>
          <w:szCs w:val="28"/>
        </w:rPr>
        <w:tab/>
      </w:r>
    </w:p>
    <w:p w:rsidR="008803D7" w:rsidRPr="00F845E9" w:rsidRDefault="008803D7" w:rsidP="009421C9">
      <w:pPr>
        <w:spacing w:line="360" w:lineRule="auto"/>
        <w:ind w:right="675"/>
        <w:rPr>
          <w:rFonts w:ascii="Georgia" w:eastAsia="Times New Roman" w:hAnsi="Georgia"/>
          <w:color w:val="FF0000"/>
          <w:sz w:val="28"/>
          <w:szCs w:val="28"/>
        </w:rPr>
      </w:pPr>
    </w:p>
    <w:p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1" w:name="Preface"/>
      <w:bookmarkEnd w:id="1"/>
      <w:r w:rsidR="000075B1">
        <w:rPr>
          <w:noProof/>
        </w:rPr>
        <w:pict w14:anchorId="4DB063A6">
          <v:group id="_x0000_s1026" style="position:absolute;left:0;text-align:left;margin-left:18.75pt;margin-top:5.4pt;width:282.15pt;height:108pt;z-index:251640832;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tab/>
      </w:r>
      <w:bookmarkStart w:id="2" w:name="Chap%201"/>
      <w:proofErr w:type="gramStart"/>
      <w:r w:rsidRPr="00756D01">
        <w:rPr>
          <w:b/>
          <w:bCs/>
          <w:sz w:val="96"/>
          <w:szCs w:val="96"/>
        </w:rPr>
        <w:t>C</w:t>
      </w:r>
      <w:r w:rsidRPr="00756D01">
        <w:rPr>
          <w:b/>
          <w:bCs/>
          <w:sz w:val="52"/>
        </w:rPr>
        <w:t xml:space="preserve">HAPTER  </w:t>
      </w:r>
      <w:r w:rsidRPr="00756D01">
        <w:rPr>
          <w:sz w:val="72"/>
        </w:rPr>
        <w:t>#</w:t>
      </w:r>
      <w:proofErr w:type="gramEnd"/>
      <w:r w:rsidRPr="00756D01">
        <w:rPr>
          <w:b/>
          <w:bCs/>
          <w:sz w:val="72"/>
        </w:rPr>
        <w:t xml:space="preserve"> </w:t>
      </w:r>
      <w:bookmarkEnd w:id="2"/>
      <w:r w:rsidR="00645D70">
        <w:rPr>
          <w:b/>
          <w:bCs/>
          <w:sz w:val="72"/>
        </w:rPr>
        <w:t>2</w:t>
      </w:r>
    </w:p>
    <w:p w:rsidR="00291428" w:rsidRDefault="00291428" w:rsidP="006D157F">
      <w:pPr>
        <w:spacing w:line="360" w:lineRule="auto"/>
        <w:jc w:val="both"/>
        <w:rPr>
          <w:rFonts w:ascii="Monotype Corsiva" w:hAnsi="Monotype Corsiva"/>
          <w:b/>
          <w:bCs/>
          <w:sz w:val="72"/>
        </w:rPr>
      </w:pPr>
      <w:r>
        <w:rPr>
          <w:rFonts w:ascii="Monotype Corsiva" w:hAnsi="Monotype Corsiva"/>
          <w:b/>
          <w:bCs/>
          <w:sz w:val="72"/>
        </w:rPr>
        <w:t xml:space="preserve">        </w:t>
      </w:r>
    </w:p>
    <w:p w:rsidR="00291428" w:rsidRPr="00687B2B" w:rsidRDefault="00291428" w:rsidP="00291428">
      <w:pPr>
        <w:spacing w:line="360" w:lineRule="auto"/>
        <w:rPr>
          <w:b/>
          <w:bCs/>
          <w:sz w:val="56"/>
          <w:szCs w:val="56"/>
          <w:u w:val="single"/>
        </w:rPr>
      </w:pPr>
      <w:r w:rsidRPr="00687B2B">
        <w:rPr>
          <w:b/>
          <w:bCs/>
          <w:sz w:val="56"/>
          <w:szCs w:val="56"/>
          <w:u w:val="single"/>
        </w:rPr>
        <w:t xml:space="preserve">Introduction </w:t>
      </w:r>
    </w:p>
    <w:p w:rsidR="00291428" w:rsidRPr="00687B2B" w:rsidRDefault="00291428" w:rsidP="00756D01">
      <w:pPr>
        <w:pStyle w:val="BodyTextIndent2"/>
        <w:spacing w:before="280" w:after="280"/>
        <w:ind w:firstLine="709"/>
        <w:jc w:val="both"/>
        <w:rPr>
          <w:i/>
          <w:iCs/>
          <w:u w:val="single"/>
        </w:rPr>
      </w:pPr>
      <w:r w:rsidRPr="00687B2B">
        <w:rPr>
          <w:i/>
          <w:iCs/>
          <w:u w:val="single"/>
        </w:rPr>
        <w:t xml:space="preserve">Contents: </w:t>
      </w:r>
    </w:p>
    <w:p w:rsidR="00291428" w:rsidRPr="00687B2B" w:rsidRDefault="00356E72" w:rsidP="002F0459">
      <w:pPr>
        <w:numPr>
          <w:ilvl w:val="0"/>
          <w:numId w:val="5"/>
        </w:numPr>
        <w:tabs>
          <w:tab w:val="left" w:pos="1800"/>
        </w:tabs>
        <w:autoSpaceDE w:val="0"/>
        <w:spacing w:line="360" w:lineRule="auto"/>
        <w:jc w:val="both"/>
      </w:pPr>
      <w:r w:rsidRPr="00687B2B">
        <w:t>Introduction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rsidR="00291428" w:rsidRDefault="00291428" w:rsidP="00291428">
      <w:pPr>
        <w:tabs>
          <w:tab w:val="left" w:pos="1800"/>
        </w:tabs>
        <w:autoSpaceDE w:val="0"/>
        <w:spacing w:line="360" w:lineRule="auto"/>
        <w:jc w:val="both"/>
        <w:rPr>
          <w:rFonts w:ascii="Georgia" w:hAnsi="Georgia"/>
          <w:sz w:val="22"/>
          <w:szCs w:val="22"/>
        </w:rPr>
      </w:pPr>
    </w:p>
    <w:p w:rsidR="00291428" w:rsidRDefault="00291428" w:rsidP="00291428">
      <w:pPr>
        <w:spacing w:after="280" w:line="360" w:lineRule="auto"/>
        <w:jc w:val="center"/>
        <w:rPr>
          <w:rFonts w:ascii="Georgia" w:hAnsi="Georgia"/>
          <w:sz w:val="22"/>
          <w:szCs w:val="22"/>
        </w:rPr>
      </w:pPr>
    </w:p>
    <w:p w:rsidR="00291428" w:rsidRDefault="00291428" w:rsidP="00291428">
      <w:pPr>
        <w:spacing w:line="360" w:lineRule="auto"/>
        <w:ind w:right="660" w:firstLine="705"/>
        <w:jc w:val="both"/>
        <w:rPr>
          <w:b/>
          <w:sz w:val="28"/>
          <w:szCs w:val="26"/>
          <w:u w:val="single"/>
        </w:rPr>
      </w:pPr>
      <w:r w:rsidRPr="00687B2B">
        <w:rPr>
          <w:b/>
          <w:sz w:val="28"/>
          <w:szCs w:val="26"/>
          <w:u w:val="single"/>
        </w:rPr>
        <w:t>Introduction to the System:</w:t>
      </w:r>
    </w:p>
    <w:p w:rsidR="0071076A" w:rsidRPr="00687B2B" w:rsidRDefault="0071076A" w:rsidP="00291428">
      <w:pPr>
        <w:spacing w:line="360" w:lineRule="auto"/>
        <w:ind w:right="660" w:firstLine="705"/>
        <w:jc w:val="both"/>
        <w:rPr>
          <w:b/>
          <w:sz w:val="28"/>
          <w:szCs w:val="26"/>
          <w:u w:val="single"/>
        </w:rPr>
      </w:pPr>
    </w:p>
    <w:p w:rsidR="00291428" w:rsidRPr="0071076A" w:rsidRDefault="00E50907" w:rsidP="00E50907">
      <w:pPr>
        <w:spacing w:line="360" w:lineRule="auto"/>
        <w:ind w:left="705"/>
        <w:jc w:val="both"/>
      </w:pPr>
      <w:r w:rsidRPr="0071076A">
        <w:t xml:space="preserve">This </w:t>
      </w:r>
      <w:r w:rsidR="000B26DC" w:rsidRPr="0071076A">
        <w:t xml:space="preserve">Online Home Services </w:t>
      </w:r>
      <w:r w:rsidRPr="0071076A">
        <w:t xml:space="preserve">project deals with an online </w:t>
      </w:r>
      <w:r w:rsidR="000B26DC" w:rsidRPr="0071076A">
        <w:t xml:space="preserve">system designed for booking </w:t>
      </w:r>
      <w:proofErr w:type="gramStart"/>
      <w:r w:rsidR="000B26DC" w:rsidRPr="0071076A">
        <w:t>serviceman(</w:t>
      </w:r>
      <w:proofErr w:type="spellStart"/>
      <w:proofErr w:type="gramEnd"/>
      <w:r w:rsidR="000B26DC" w:rsidRPr="0071076A">
        <w:t>electrician,carpenter,plumber,painter</w:t>
      </w:r>
      <w:proofErr w:type="spellEnd"/>
      <w:r w:rsidR="000B26DC" w:rsidRPr="0071076A">
        <w:t xml:space="preserve"> </w:t>
      </w:r>
      <w:proofErr w:type="spellStart"/>
      <w:r w:rsidR="000B26DC" w:rsidRPr="0071076A">
        <w:t>etc</w:t>
      </w:r>
      <w:proofErr w:type="spellEnd"/>
      <w:r w:rsidR="000B26DC" w:rsidRPr="0071076A">
        <w:t>)</w:t>
      </w:r>
      <w:r w:rsidRPr="0071076A">
        <w:t xml:space="preserve"> as per the requirements of the customers at their convenience.</w:t>
      </w:r>
    </w:p>
    <w:p w:rsidR="00291428" w:rsidRPr="0071076A" w:rsidRDefault="009F344A" w:rsidP="00A8042A">
      <w:pPr>
        <w:spacing w:line="360" w:lineRule="auto"/>
        <w:ind w:left="705"/>
        <w:jc w:val="both"/>
        <w:rPr>
          <w:color w:val="000000"/>
        </w:rPr>
      </w:pPr>
      <w:r w:rsidRPr="0071076A">
        <w:rPr>
          <w:color w:val="000000"/>
        </w:rPr>
        <w:t>The current system is manual and it is time-consuming. It is also cost-ineffective, and the average return is low and diminishing.</w:t>
      </w:r>
    </w:p>
    <w:p w:rsidR="00291428" w:rsidRDefault="00291428" w:rsidP="00291428">
      <w:pPr>
        <w:spacing w:line="360" w:lineRule="auto"/>
        <w:ind w:left="709"/>
        <w:jc w:val="both"/>
        <w:rPr>
          <w:rFonts w:ascii="Georgia" w:hAnsi="Georgia"/>
          <w:b/>
          <w:bCs/>
          <w:szCs w:val="22"/>
          <w:u w:val="single"/>
        </w:rPr>
      </w:pPr>
    </w:p>
    <w:p w:rsidR="00291428" w:rsidRDefault="00291428" w:rsidP="00291428">
      <w:pPr>
        <w:spacing w:line="360" w:lineRule="auto"/>
        <w:ind w:left="709" w:right="660"/>
        <w:jc w:val="both"/>
        <w:rPr>
          <w:rFonts w:ascii="Georgia" w:hAnsi="Georgia"/>
          <w:b/>
          <w:bCs/>
          <w:sz w:val="28"/>
          <w:szCs w:val="26"/>
          <w:u w:val="single"/>
        </w:rPr>
      </w:pPr>
      <w:r>
        <w:rPr>
          <w:rFonts w:ascii="Georgia" w:hAnsi="Georgia"/>
          <w:b/>
          <w:bCs/>
          <w:sz w:val="28"/>
          <w:szCs w:val="26"/>
          <w:u w:val="single"/>
        </w:rPr>
        <w:t>Objective:</w:t>
      </w:r>
    </w:p>
    <w:p w:rsidR="00127908" w:rsidRPr="0071076A" w:rsidRDefault="00127908" w:rsidP="0071076A">
      <w:pPr>
        <w:pStyle w:val="ListParagraph"/>
        <w:spacing w:line="360" w:lineRule="auto"/>
      </w:pPr>
      <w:r w:rsidRPr="0071076A">
        <w:t xml:space="preserve">This software helps </w:t>
      </w:r>
      <w:r w:rsidR="00557619" w:rsidRPr="0071076A">
        <w:t>user</w:t>
      </w:r>
      <w:r w:rsidRPr="0071076A">
        <w:t xml:space="preserve"> to find </w:t>
      </w:r>
      <w:r w:rsidR="008320A8" w:rsidRPr="0071076A">
        <w:t>serviceman</w:t>
      </w:r>
      <w:r w:rsidR="00557619" w:rsidRPr="0071076A">
        <w:t xml:space="preserve"> profile and </w:t>
      </w:r>
      <w:r w:rsidR="00AE7565" w:rsidRPr="0071076A">
        <w:t xml:space="preserve">contact them or either click on book now </w:t>
      </w:r>
      <w:proofErr w:type="gramStart"/>
      <w:r w:rsidR="00AE7565" w:rsidRPr="0071076A">
        <w:t xml:space="preserve">button </w:t>
      </w:r>
      <w:r w:rsidR="00557619" w:rsidRPr="0071076A">
        <w:t>,</w:t>
      </w:r>
      <w:proofErr w:type="gramEnd"/>
      <w:r w:rsidR="00557619" w:rsidRPr="0071076A">
        <w:t xml:space="preserve"> </w:t>
      </w:r>
      <w:r w:rsidRPr="0071076A">
        <w:t xml:space="preserve"> </w:t>
      </w:r>
      <w:r w:rsidR="00AE7565" w:rsidRPr="0071076A">
        <w:t xml:space="preserve">after clicking on book now button , </w:t>
      </w:r>
      <w:r w:rsidR="008320A8" w:rsidRPr="0071076A">
        <w:t>serviceperson</w:t>
      </w:r>
      <w:r w:rsidR="00AE7565" w:rsidRPr="0071076A">
        <w:t xml:space="preserve"> will </w:t>
      </w:r>
      <w:r w:rsidR="00AE7565" w:rsidRPr="0071076A">
        <w:lastRenderedPageBreak/>
        <w:t>immediately contact to user.</w:t>
      </w:r>
    </w:p>
    <w:p w:rsidR="00291428" w:rsidRDefault="00291428" w:rsidP="00291428">
      <w:pPr>
        <w:spacing w:line="360" w:lineRule="auto"/>
        <w:ind w:right="660" w:firstLine="705"/>
        <w:jc w:val="both"/>
        <w:rPr>
          <w:color w:val="000000"/>
        </w:rPr>
      </w:pPr>
    </w:p>
    <w:p w:rsidR="00291428" w:rsidRDefault="00291428" w:rsidP="00FA0ADA">
      <w:pPr>
        <w:tabs>
          <w:tab w:val="left" w:pos="720"/>
        </w:tabs>
        <w:spacing w:line="360" w:lineRule="auto"/>
        <w:ind w:left="720" w:right="660"/>
        <w:rPr>
          <w:b/>
          <w:bCs/>
          <w:color w:val="000000"/>
          <w:sz w:val="28"/>
          <w:szCs w:val="26"/>
          <w:u w:val="single"/>
        </w:rPr>
      </w:pPr>
      <w:r w:rsidRPr="00947448">
        <w:rPr>
          <w:b/>
          <w:bCs/>
          <w:color w:val="000000"/>
          <w:sz w:val="28"/>
          <w:szCs w:val="26"/>
          <w:u w:val="single"/>
        </w:rPr>
        <w:t>Goal:</w:t>
      </w:r>
    </w:p>
    <w:p w:rsidR="004D3918" w:rsidRPr="0071076A" w:rsidRDefault="004D3918" w:rsidP="00FA0ADA">
      <w:pPr>
        <w:widowControl/>
        <w:tabs>
          <w:tab w:val="left" w:pos="2835"/>
        </w:tabs>
        <w:suppressAutoHyphens w:val="0"/>
        <w:spacing w:line="360" w:lineRule="auto"/>
        <w:ind w:left="720"/>
      </w:pPr>
      <w:r w:rsidRPr="0071076A">
        <w:t>The project is basically targeted at</w:t>
      </w:r>
      <w:r w:rsidR="00A3344F" w:rsidRPr="0071076A">
        <w:t xml:space="preserve"> those people who would like </w:t>
      </w:r>
      <w:r w:rsidR="007C33B0" w:rsidRPr="0071076A">
        <w:t>online service</w:t>
      </w:r>
      <w:r w:rsidR="0088041F" w:rsidRPr="0071076A">
        <w:t>s</w:t>
      </w:r>
      <w:r w:rsidRPr="0071076A">
        <w:t>.</w:t>
      </w:r>
    </w:p>
    <w:p w:rsidR="00291428" w:rsidRPr="0071076A" w:rsidRDefault="00291428" w:rsidP="00FA0ADA">
      <w:pPr>
        <w:tabs>
          <w:tab w:val="left" w:pos="2828"/>
        </w:tabs>
        <w:spacing w:line="360" w:lineRule="auto"/>
        <w:ind w:left="720" w:right="660"/>
        <w:rPr>
          <w:color w:val="000000"/>
        </w:rPr>
      </w:pPr>
      <w:r w:rsidRPr="0071076A">
        <w:rPr>
          <w:color w:val="000000"/>
        </w:rPr>
        <w:t>To make a database that is consistent, reliable and secure.</w:t>
      </w:r>
    </w:p>
    <w:p w:rsidR="00291428" w:rsidRPr="0071076A" w:rsidRDefault="00291428" w:rsidP="00FA0ADA">
      <w:pPr>
        <w:tabs>
          <w:tab w:val="left" w:pos="2828"/>
        </w:tabs>
        <w:spacing w:line="360" w:lineRule="auto"/>
        <w:ind w:left="720" w:right="660"/>
        <w:rPr>
          <w:color w:val="000000"/>
        </w:rPr>
      </w:pPr>
      <w:proofErr w:type="gramStart"/>
      <w:r w:rsidRPr="0071076A">
        <w:rPr>
          <w:color w:val="000000"/>
        </w:rPr>
        <w:t>To provide correct, complete, ongoing information.</w:t>
      </w:r>
      <w:proofErr w:type="gramEnd"/>
    </w:p>
    <w:p w:rsidR="00291428" w:rsidRPr="0071076A" w:rsidRDefault="00291428" w:rsidP="00FA0ADA">
      <w:pPr>
        <w:tabs>
          <w:tab w:val="left" w:pos="2828"/>
        </w:tabs>
        <w:spacing w:line="360" w:lineRule="auto"/>
        <w:ind w:left="720" w:right="660"/>
        <w:rPr>
          <w:color w:val="000000"/>
        </w:rPr>
      </w:pPr>
      <w:proofErr w:type="gramStart"/>
      <w:r w:rsidRPr="0071076A">
        <w:rPr>
          <w:color w:val="000000"/>
        </w:rPr>
        <w:t>To develop a well-organized information storage system.</w:t>
      </w:r>
      <w:proofErr w:type="gramEnd"/>
    </w:p>
    <w:p w:rsidR="00291428" w:rsidRPr="0071076A" w:rsidRDefault="00291428" w:rsidP="00FA0ADA">
      <w:pPr>
        <w:tabs>
          <w:tab w:val="left" w:pos="2828"/>
        </w:tabs>
        <w:spacing w:line="360" w:lineRule="auto"/>
        <w:ind w:left="720" w:right="660"/>
        <w:rPr>
          <w:color w:val="000000"/>
        </w:rPr>
      </w:pPr>
      <w:proofErr w:type="gramStart"/>
      <w:r w:rsidRPr="0071076A">
        <w:rPr>
          <w:color w:val="000000"/>
        </w:rPr>
        <w:t>To make good documentation so as to facilitate possible future enhancements.</w:t>
      </w:r>
      <w:proofErr w:type="gramEnd"/>
    </w:p>
    <w:p w:rsidR="00291428" w:rsidRDefault="00291428" w:rsidP="00291428">
      <w:pPr>
        <w:tabs>
          <w:tab w:val="left" w:pos="2828"/>
        </w:tabs>
        <w:spacing w:line="360" w:lineRule="auto"/>
        <w:ind w:left="2828" w:right="660"/>
        <w:jc w:val="both"/>
        <w:rPr>
          <w:rFonts w:ascii="Georgia" w:hAnsi="Georgia"/>
          <w:color w:val="000000"/>
          <w:sz w:val="22"/>
          <w:szCs w:val="22"/>
        </w:rPr>
      </w:pPr>
    </w:p>
    <w:p w:rsidR="007C33B0" w:rsidRDefault="007C33B0" w:rsidP="00291428">
      <w:pPr>
        <w:tabs>
          <w:tab w:val="left" w:pos="2828"/>
        </w:tabs>
        <w:spacing w:line="360" w:lineRule="auto"/>
        <w:ind w:left="2828" w:right="660"/>
        <w:jc w:val="both"/>
        <w:rPr>
          <w:rFonts w:ascii="Georgia" w:hAnsi="Georgia"/>
          <w:color w:val="000000"/>
          <w:sz w:val="22"/>
          <w:szCs w:val="22"/>
        </w:rPr>
      </w:pPr>
    </w:p>
    <w:p w:rsidR="007C33B0" w:rsidRDefault="007C33B0" w:rsidP="00291428">
      <w:pPr>
        <w:tabs>
          <w:tab w:val="left" w:pos="2828"/>
        </w:tabs>
        <w:spacing w:line="360" w:lineRule="auto"/>
        <w:ind w:left="2828" w:right="660"/>
        <w:jc w:val="both"/>
        <w:rPr>
          <w:rFonts w:ascii="Georgia" w:hAnsi="Georgia"/>
          <w:color w:val="000000"/>
          <w:sz w:val="22"/>
          <w:szCs w:val="22"/>
        </w:rPr>
      </w:pPr>
    </w:p>
    <w:p w:rsidR="00291428" w:rsidRDefault="00291428" w:rsidP="00291428">
      <w:pPr>
        <w:spacing w:line="360" w:lineRule="auto"/>
        <w:ind w:left="709" w:right="660"/>
        <w:jc w:val="both"/>
        <w:rPr>
          <w:b/>
          <w:bCs/>
          <w:color w:val="000000"/>
          <w:sz w:val="28"/>
          <w:szCs w:val="26"/>
          <w:u w:val="single"/>
        </w:rPr>
      </w:pPr>
      <w:r w:rsidRPr="0065284A">
        <w:rPr>
          <w:b/>
          <w:bCs/>
          <w:color w:val="000000"/>
          <w:sz w:val="28"/>
          <w:szCs w:val="26"/>
          <w:u w:val="single"/>
        </w:rPr>
        <w:t>Need of the System:</w:t>
      </w:r>
    </w:p>
    <w:p w:rsidR="0071076A" w:rsidRPr="0065284A" w:rsidRDefault="0071076A" w:rsidP="00291428">
      <w:pPr>
        <w:spacing w:line="360" w:lineRule="auto"/>
        <w:ind w:left="709" w:right="660"/>
        <w:jc w:val="both"/>
        <w:rPr>
          <w:b/>
          <w:bCs/>
          <w:color w:val="000000"/>
          <w:sz w:val="28"/>
          <w:szCs w:val="26"/>
          <w:u w:val="single"/>
        </w:rPr>
      </w:pPr>
    </w:p>
    <w:p w:rsidR="0005614E" w:rsidRPr="0071076A" w:rsidRDefault="0005614E" w:rsidP="0005614E">
      <w:pPr>
        <w:spacing w:line="360" w:lineRule="auto"/>
        <w:ind w:left="709"/>
        <w:jc w:val="both"/>
        <w:rPr>
          <w:color w:val="000000"/>
        </w:rPr>
      </w:pPr>
      <w:r w:rsidRPr="0071076A">
        <w:rPr>
          <w:color w:val="000000"/>
        </w:rPr>
        <w:t xml:space="preserve">There is always a need of a system that will </w:t>
      </w:r>
      <w:r w:rsidR="00936DA2" w:rsidRPr="0071076A">
        <w:rPr>
          <w:color w:val="000000"/>
        </w:rPr>
        <w:t xml:space="preserve">help users to find </w:t>
      </w:r>
      <w:r w:rsidR="00B2016A" w:rsidRPr="0071076A">
        <w:rPr>
          <w:color w:val="000000"/>
        </w:rPr>
        <w:t>home servicepersons</w:t>
      </w:r>
      <w:r w:rsidR="00936DA2" w:rsidRPr="0071076A">
        <w:rPr>
          <w:color w:val="000000"/>
        </w:rPr>
        <w:t xml:space="preserve"> in our city and information of their charges per </w:t>
      </w:r>
      <w:proofErr w:type="gramStart"/>
      <w:r w:rsidR="00936DA2" w:rsidRPr="0071076A">
        <w:rPr>
          <w:color w:val="000000"/>
        </w:rPr>
        <w:t xml:space="preserve">hour </w:t>
      </w:r>
      <w:r w:rsidRPr="0071076A">
        <w:rPr>
          <w:color w:val="000000"/>
        </w:rPr>
        <w:t>.</w:t>
      </w:r>
      <w:proofErr w:type="gramEnd"/>
    </w:p>
    <w:p w:rsidR="0005614E" w:rsidRPr="00EF0E91" w:rsidRDefault="0005614E" w:rsidP="0005614E">
      <w:pPr>
        <w:pStyle w:val="ListParagraph"/>
        <w:jc w:val="both"/>
        <w:rPr>
          <w:sz w:val="28"/>
          <w:szCs w:val="28"/>
        </w:rPr>
      </w:pPr>
    </w:p>
    <w:p w:rsidR="00291428" w:rsidRPr="00A3344F" w:rsidRDefault="00291428" w:rsidP="00A3344F">
      <w:pPr>
        <w:spacing w:line="360" w:lineRule="auto"/>
        <w:ind w:left="709"/>
        <w:jc w:val="both"/>
        <w:rPr>
          <w:color w:val="000000"/>
        </w:rPr>
      </w:pPr>
      <w:r w:rsidRPr="00A3344F">
        <w:rPr>
          <w:color w:val="000000"/>
        </w:rPr>
        <w:t xml:space="preserve"> </w:t>
      </w:r>
    </w:p>
    <w:p w:rsidR="00291428" w:rsidRDefault="00291428"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92E9A" w:rsidRDefault="00792E9A" w:rsidP="0065284A">
      <w:pPr>
        <w:spacing w:line="360" w:lineRule="auto"/>
        <w:jc w:val="both"/>
      </w:pPr>
    </w:p>
    <w:p w:rsidR="007F52CD" w:rsidRDefault="007F52CD" w:rsidP="0065284A">
      <w:pPr>
        <w:spacing w:line="360" w:lineRule="auto"/>
        <w:jc w:val="both"/>
      </w:pPr>
    </w:p>
    <w:p w:rsidR="007F52CD" w:rsidRDefault="007F52CD" w:rsidP="0065284A">
      <w:pPr>
        <w:spacing w:line="360" w:lineRule="auto"/>
        <w:jc w:val="both"/>
      </w:pPr>
    </w:p>
    <w:p w:rsidR="00792E9A" w:rsidRDefault="00792E9A" w:rsidP="0065284A">
      <w:pPr>
        <w:spacing w:line="360" w:lineRule="auto"/>
        <w:jc w:val="both"/>
      </w:pPr>
    </w:p>
    <w:p w:rsidR="00963493" w:rsidRDefault="00963493" w:rsidP="0065284A">
      <w:pPr>
        <w:spacing w:line="360" w:lineRule="auto"/>
        <w:jc w:val="both"/>
      </w:pPr>
    </w:p>
    <w:p w:rsidR="00963493" w:rsidRDefault="00963493" w:rsidP="0065284A">
      <w:pPr>
        <w:spacing w:line="360" w:lineRule="auto"/>
        <w:jc w:val="both"/>
      </w:pPr>
    </w:p>
    <w:p w:rsidR="00963493" w:rsidRDefault="00963493" w:rsidP="0065284A">
      <w:pPr>
        <w:spacing w:line="360" w:lineRule="auto"/>
        <w:jc w:val="both"/>
      </w:pPr>
    </w:p>
    <w:p w:rsidR="00963493" w:rsidRPr="00A3344F" w:rsidRDefault="00963493" w:rsidP="0065284A">
      <w:pPr>
        <w:spacing w:line="360" w:lineRule="auto"/>
        <w:jc w:val="both"/>
      </w:pPr>
    </w:p>
    <w:p w:rsidR="00291428" w:rsidRDefault="000075B1" w:rsidP="00291428">
      <w:r>
        <w:pict w14:anchorId="02EBA516">
          <v:group id="_x0000_s1029" style="position:absolute;margin-left:17.25pt;margin-top:12.6pt;width:282.15pt;height:108pt;z-index:251641856;mso-wrap-distance-left:0;mso-wrap-distance-right:0" coordorigin="345,252" coordsize="5642,2159">
            <o:lock v:ext="edit" text="t"/>
            <v:line id="_x0000_s1030" style="position:absolute" from="1314,252" to="1314,2411" strokeweight=".26mm">
              <v:stroke joinstyle="miter"/>
            </v:line>
            <v:line id="_x0000_s1031" style="position:absolute" from="345,1692" to="5987,1692" strokeweight=".26mm">
              <v:stroke joinstyle="miter"/>
            </v:line>
          </v:group>
        </w:pict>
      </w:r>
      <w:r w:rsidR="00291428">
        <w:tab/>
      </w:r>
      <w:r w:rsidR="00291428">
        <w:tab/>
      </w:r>
    </w:p>
    <w:p w:rsidR="00291428" w:rsidRDefault="00291428" w:rsidP="00291428">
      <w:pPr>
        <w:rPr>
          <w:rFonts w:ascii="Monotype Corsiva" w:hAnsi="Monotype Corsiva"/>
          <w:b/>
          <w:bCs/>
          <w:sz w:val="72"/>
        </w:rPr>
      </w:pPr>
      <w:r>
        <w:tab/>
      </w:r>
      <w:r>
        <w:tab/>
      </w:r>
      <w:bookmarkStart w:id="3" w:name="chap3"/>
      <w:proofErr w:type="gramStart"/>
      <w:r>
        <w:rPr>
          <w:rFonts w:ascii="Monotype Corsiva" w:hAnsi="Monotype Corsiva"/>
          <w:b/>
          <w:bCs/>
          <w:sz w:val="96"/>
          <w:szCs w:val="96"/>
        </w:rPr>
        <w:t>C</w:t>
      </w:r>
      <w:r>
        <w:rPr>
          <w:rFonts w:ascii="Monotype Corsiva" w:hAnsi="Monotype Corsiva"/>
          <w:b/>
          <w:bCs/>
          <w:sz w:val="52"/>
        </w:rPr>
        <w:t xml:space="preserve">HAPTER  </w:t>
      </w:r>
      <w:r>
        <w:rPr>
          <w:rFonts w:ascii="Monotype Corsiva" w:hAnsi="Monotype Corsiva"/>
          <w:sz w:val="72"/>
        </w:rPr>
        <w:t>#</w:t>
      </w:r>
      <w:proofErr w:type="gramEnd"/>
      <w:r>
        <w:rPr>
          <w:rFonts w:ascii="Monotype Corsiva" w:hAnsi="Monotype Corsiva"/>
          <w:b/>
          <w:bCs/>
          <w:sz w:val="72"/>
        </w:rPr>
        <w:t xml:space="preserve"> </w:t>
      </w:r>
      <w:bookmarkEnd w:id="3"/>
      <w:r w:rsidR="00645D70">
        <w:rPr>
          <w:rFonts w:ascii="Monotype Corsiva" w:hAnsi="Monotype Corsiva"/>
          <w:b/>
          <w:bCs/>
          <w:sz w:val="72"/>
        </w:rPr>
        <w:t>3</w:t>
      </w:r>
    </w:p>
    <w:p w:rsidR="00645D70" w:rsidRDefault="00291428" w:rsidP="00291428">
      <w:pPr>
        <w:rPr>
          <w:rFonts w:ascii="Monotype Corsiva" w:hAnsi="Monotype Corsiva"/>
          <w:b/>
          <w:bCs/>
          <w:sz w:val="72"/>
        </w:rPr>
      </w:pPr>
      <w:r>
        <w:rPr>
          <w:rFonts w:ascii="Monotype Corsiva" w:hAnsi="Monotype Corsiva"/>
          <w:b/>
          <w:bCs/>
          <w:sz w:val="72"/>
        </w:rPr>
        <w:t xml:space="preserve">         </w:t>
      </w:r>
    </w:p>
    <w:p w:rsidR="00645D70" w:rsidRDefault="00645D70" w:rsidP="00291428">
      <w:pPr>
        <w:rPr>
          <w:rFonts w:ascii="Monotype Corsiva" w:hAnsi="Monotype Corsiva"/>
          <w:b/>
          <w:bCs/>
          <w:sz w:val="72"/>
        </w:rPr>
      </w:pPr>
    </w:p>
    <w:p w:rsidR="00645D70" w:rsidRDefault="00645D70" w:rsidP="00291428">
      <w:pPr>
        <w:rPr>
          <w:rFonts w:ascii="Monotype Corsiva" w:hAnsi="Monotype Corsiva"/>
          <w:b/>
          <w:bCs/>
          <w:sz w:val="72"/>
        </w:rPr>
      </w:pPr>
    </w:p>
    <w:p w:rsidR="00291428" w:rsidRDefault="00291428" w:rsidP="00291428">
      <w:pPr>
        <w:rPr>
          <w:rFonts w:ascii="Monotype Corsiva" w:hAnsi="Monotype Corsiva"/>
          <w:b/>
          <w:bCs/>
          <w:sz w:val="56"/>
          <w:szCs w:val="56"/>
          <w:u w:val="single"/>
        </w:rPr>
      </w:pPr>
      <w:r>
        <w:rPr>
          <w:rFonts w:ascii="Monotype Corsiva" w:hAnsi="Monotype Corsiva"/>
          <w:b/>
          <w:bCs/>
          <w:sz w:val="56"/>
          <w:szCs w:val="56"/>
          <w:u w:val="single"/>
        </w:rPr>
        <w:t>Hardware and Software</w:t>
      </w:r>
      <w:r>
        <w:rPr>
          <w:rFonts w:ascii="Monotype Corsiva" w:hAnsi="Monotype Corsiva"/>
          <w:b/>
          <w:bCs/>
          <w:sz w:val="56"/>
          <w:szCs w:val="56"/>
        </w:rPr>
        <w:t xml:space="preserve"> </w:t>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u w:val="single"/>
        </w:rPr>
        <w:t>Requirements</w:t>
      </w:r>
    </w:p>
    <w:p w:rsidR="0071076A" w:rsidRPr="00166D6C" w:rsidRDefault="0071076A" w:rsidP="00166D6C">
      <w:pPr>
        <w:pStyle w:val="Heading6"/>
        <w:numPr>
          <w:ilvl w:val="0"/>
          <w:numId w:val="0"/>
        </w:numPr>
        <w:tabs>
          <w:tab w:val="left" w:pos="5400"/>
        </w:tabs>
        <w:spacing w:after="280" w:line="360" w:lineRule="auto"/>
        <w:rPr>
          <w:rFonts w:ascii="Georgia" w:hAnsi="Georgia"/>
          <w:sz w:val="22"/>
          <w:szCs w:val="22"/>
          <w:u w:val="none"/>
        </w:rPr>
      </w:pPr>
    </w:p>
    <w:p w:rsidR="00146BF8" w:rsidRDefault="00146BF8" w:rsidP="00146BF8">
      <w:pPr>
        <w:spacing w:line="360" w:lineRule="auto"/>
        <w:ind w:left="720" w:right="675"/>
        <w:jc w:val="both"/>
        <w:rPr>
          <w:b/>
          <w:bCs/>
        </w:rPr>
      </w:pPr>
      <w:r w:rsidRPr="0065284A">
        <w:rPr>
          <w:b/>
          <w:bCs/>
        </w:rPr>
        <w:t>Hardware and Software Specification</w:t>
      </w:r>
    </w:p>
    <w:p w:rsidR="0071076A" w:rsidRPr="0065284A" w:rsidRDefault="0071076A" w:rsidP="00146BF8">
      <w:pPr>
        <w:spacing w:line="360" w:lineRule="auto"/>
        <w:ind w:left="720" w:right="675"/>
        <w:jc w:val="both"/>
        <w:rPr>
          <w:b/>
          <w:bCs/>
        </w:rPr>
      </w:pPr>
    </w:p>
    <w:p w:rsidR="00291428" w:rsidRDefault="007470A5" w:rsidP="00291428">
      <w:pPr>
        <w:spacing w:line="360" w:lineRule="auto"/>
        <w:ind w:left="720" w:right="675"/>
        <w:jc w:val="both"/>
        <w:rPr>
          <w:b/>
          <w:bCs/>
          <w:u w:val="single"/>
        </w:rPr>
      </w:pPr>
      <w:r>
        <w:rPr>
          <w:b/>
          <w:bCs/>
          <w:u w:val="single"/>
        </w:rPr>
        <w:t xml:space="preserve">Software </w:t>
      </w:r>
      <w:r w:rsidR="00291428" w:rsidRPr="0065284A">
        <w:rPr>
          <w:b/>
          <w:bCs/>
          <w:u w:val="single"/>
        </w:rPr>
        <w:t>Requirements:</w:t>
      </w:r>
    </w:p>
    <w:p w:rsidR="0071076A" w:rsidRPr="0065284A" w:rsidRDefault="0071076A" w:rsidP="00291428">
      <w:pPr>
        <w:spacing w:line="360" w:lineRule="auto"/>
        <w:ind w:left="720" w:right="675"/>
        <w:jc w:val="both"/>
        <w:rPr>
          <w:b/>
          <w:bCs/>
          <w:u w:val="single"/>
        </w:rPr>
      </w:pPr>
    </w:p>
    <w:p w:rsidR="00291428" w:rsidRPr="007F2444" w:rsidRDefault="006F52AB" w:rsidP="002F0459">
      <w:pPr>
        <w:numPr>
          <w:ilvl w:val="0"/>
          <w:numId w:val="3"/>
        </w:numPr>
        <w:tabs>
          <w:tab w:val="num" w:pos="1418"/>
          <w:tab w:val="left" w:pos="2836"/>
          <w:tab w:val="left" w:pos="4658"/>
        </w:tabs>
        <w:spacing w:before="120" w:after="120" w:line="360" w:lineRule="auto"/>
        <w:ind w:left="2836" w:hanging="360"/>
        <w:jc w:val="both"/>
        <w:rPr>
          <w:rFonts w:eastAsia="Times New Roman"/>
          <w:lang w:eastAsia="ar-SA"/>
        </w:rPr>
      </w:pPr>
      <w:r>
        <w:rPr>
          <w:rFonts w:eastAsia="Times New Roman"/>
          <w:lang w:eastAsia="ar-SA"/>
        </w:rPr>
        <w:t xml:space="preserve">Operating </w:t>
      </w:r>
      <w:r w:rsidR="0071076A">
        <w:rPr>
          <w:rFonts w:eastAsia="Times New Roman"/>
          <w:lang w:eastAsia="ar-SA"/>
        </w:rPr>
        <w:t>System:</w:t>
      </w:r>
      <w:r>
        <w:rPr>
          <w:rFonts w:eastAsia="Times New Roman"/>
          <w:lang w:eastAsia="ar-SA"/>
        </w:rPr>
        <w:t xml:space="preserve"> </w:t>
      </w:r>
      <w:r w:rsidR="007470A5">
        <w:rPr>
          <w:rFonts w:eastAsia="Times New Roman"/>
          <w:lang w:eastAsia="ar-SA"/>
        </w:rPr>
        <w:t>Windows 7/8</w:t>
      </w:r>
      <w:r>
        <w:rPr>
          <w:rFonts w:eastAsia="Times New Roman"/>
          <w:lang w:eastAsia="ar-SA"/>
        </w:rPr>
        <w:t>/</w:t>
      </w:r>
      <w:r w:rsidR="0071076A">
        <w:rPr>
          <w:rFonts w:eastAsia="Times New Roman"/>
          <w:lang w:eastAsia="ar-SA"/>
        </w:rPr>
        <w:t>10,</w:t>
      </w:r>
      <w:r>
        <w:rPr>
          <w:rFonts w:eastAsia="Times New Roman"/>
          <w:lang w:eastAsia="ar-SA"/>
        </w:rPr>
        <w:t xml:space="preserve"> Linux etc</w:t>
      </w:r>
      <w:r w:rsidR="00291428" w:rsidRPr="007F2444">
        <w:rPr>
          <w:rFonts w:eastAsia="Times New Roman"/>
          <w:lang w:eastAsia="ar-SA"/>
        </w:rPr>
        <w:t>.</w:t>
      </w:r>
    </w:p>
    <w:p w:rsidR="00291428" w:rsidRPr="007F2444" w:rsidRDefault="007470A5" w:rsidP="002F0459">
      <w:pPr>
        <w:numPr>
          <w:ilvl w:val="0"/>
          <w:numId w:val="3"/>
        </w:numPr>
        <w:tabs>
          <w:tab w:val="num" w:pos="1418"/>
          <w:tab w:val="left" w:pos="2836"/>
          <w:tab w:val="left" w:pos="4658"/>
        </w:tabs>
        <w:spacing w:before="120" w:after="120" w:line="360" w:lineRule="auto"/>
        <w:ind w:left="2836" w:hanging="360"/>
        <w:jc w:val="both"/>
        <w:rPr>
          <w:rFonts w:eastAsia="Times New Roman"/>
          <w:lang w:eastAsia="ar-SA"/>
        </w:rPr>
      </w:pPr>
      <w:proofErr w:type="gramStart"/>
      <w:r>
        <w:rPr>
          <w:rFonts w:eastAsia="Times New Roman"/>
          <w:lang w:eastAsia="ar-SA"/>
        </w:rPr>
        <w:t>XAMPP</w:t>
      </w:r>
      <w:r w:rsidR="0071076A">
        <w:rPr>
          <w:rFonts w:eastAsia="Times New Roman"/>
          <w:lang w:eastAsia="ar-SA"/>
        </w:rPr>
        <w:t>(</w:t>
      </w:r>
      <w:proofErr w:type="gramEnd"/>
      <w:r w:rsidR="0071076A">
        <w:rPr>
          <w:rFonts w:eastAsia="Times New Roman"/>
          <w:lang w:eastAsia="ar-SA"/>
        </w:rPr>
        <w:t xml:space="preserve">Apache </w:t>
      </w:r>
      <w:proofErr w:type="spellStart"/>
      <w:r w:rsidR="0071076A">
        <w:rPr>
          <w:rFonts w:eastAsia="Times New Roman"/>
          <w:lang w:eastAsia="ar-SA"/>
        </w:rPr>
        <w:t>Mysql</w:t>
      </w:r>
      <w:proofErr w:type="spellEnd"/>
      <w:r w:rsidR="0071076A">
        <w:rPr>
          <w:rFonts w:eastAsia="Times New Roman"/>
          <w:lang w:eastAsia="ar-SA"/>
        </w:rPr>
        <w:t xml:space="preserve"> PHP)</w:t>
      </w:r>
      <w:r w:rsidR="00D23AF4" w:rsidRPr="007F2444">
        <w:rPr>
          <w:rFonts w:eastAsia="Times New Roman"/>
          <w:lang w:eastAsia="ar-SA"/>
        </w:rPr>
        <w:t>.</w:t>
      </w:r>
    </w:p>
    <w:p w:rsidR="00291428" w:rsidRDefault="007470A5" w:rsidP="002F0459">
      <w:pPr>
        <w:numPr>
          <w:ilvl w:val="0"/>
          <w:numId w:val="3"/>
        </w:numPr>
        <w:tabs>
          <w:tab w:val="num" w:pos="1418"/>
          <w:tab w:val="left" w:pos="2836"/>
          <w:tab w:val="left" w:pos="4658"/>
        </w:tabs>
        <w:spacing w:before="120" w:after="120" w:line="360" w:lineRule="auto"/>
        <w:ind w:left="2836" w:hanging="360"/>
        <w:jc w:val="both"/>
        <w:rPr>
          <w:rFonts w:eastAsia="Times New Roman"/>
          <w:lang w:eastAsia="ar-SA"/>
        </w:rPr>
      </w:pPr>
      <w:r>
        <w:rPr>
          <w:rFonts w:eastAsia="Times New Roman"/>
          <w:lang w:eastAsia="ar-SA"/>
        </w:rPr>
        <w:t>Notepad++</w:t>
      </w:r>
      <w:r w:rsidR="00291428" w:rsidRPr="007F2444">
        <w:rPr>
          <w:rFonts w:eastAsia="Times New Roman"/>
          <w:lang w:eastAsia="ar-SA"/>
        </w:rPr>
        <w:t>.</w:t>
      </w:r>
    </w:p>
    <w:p w:rsidR="0071076A" w:rsidRPr="007F2444" w:rsidRDefault="0071076A" w:rsidP="0071076A">
      <w:pPr>
        <w:tabs>
          <w:tab w:val="left" w:pos="2836"/>
          <w:tab w:val="left" w:pos="4658"/>
        </w:tabs>
        <w:spacing w:before="120" w:after="120" w:line="360" w:lineRule="auto"/>
        <w:ind w:left="2836"/>
        <w:jc w:val="both"/>
        <w:rPr>
          <w:rFonts w:eastAsia="Times New Roman"/>
          <w:lang w:eastAsia="ar-SA"/>
        </w:rPr>
      </w:pPr>
    </w:p>
    <w:p w:rsidR="00291428" w:rsidRDefault="00291428" w:rsidP="007F2444">
      <w:pPr>
        <w:spacing w:before="120" w:after="120" w:line="360" w:lineRule="auto"/>
        <w:ind w:left="720" w:right="675"/>
        <w:rPr>
          <w:b/>
          <w:bCs/>
          <w:sz w:val="26"/>
          <w:szCs w:val="26"/>
          <w:u w:val="single"/>
        </w:rPr>
      </w:pPr>
      <w:r w:rsidRPr="007F2444">
        <w:rPr>
          <w:b/>
          <w:bCs/>
          <w:sz w:val="26"/>
          <w:szCs w:val="26"/>
          <w:u w:val="single"/>
        </w:rPr>
        <w:t>Hardware Requirements:</w:t>
      </w:r>
    </w:p>
    <w:p w:rsidR="0071076A" w:rsidRPr="007F2444" w:rsidRDefault="0071076A" w:rsidP="007F2444">
      <w:pPr>
        <w:spacing w:before="120" w:after="120" w:line="360" w:lineRule="auto"/>
        <w:ind w:left="720" w:right="675"/>
        <w:rPr>
          <w:b/>
          <w:bCs/>
          <w:sz w:val="26"/>
          <w:szCs w:val="26"/>
          <w:u w:val="single"/>
        </w:rPr>
      </w:pPr>
    </w:p>
    <w:p w:rsidR="00291428" w:rsidRPr="007F2444" w:rsidRDefault="00291428" w:rsidP="002F0459">
      <w:pPr>
        <w:numPr>
          <w:ilvl w:val="0"/>
          <w:numId w:val="3"/>
        </w:numPr>
        <w:tabs>
          <w:tab w:val="num" w:pos="1418"/>
          <w:tab w:val="left" w:pos="2836"/>
          <w:tab w:val="left" w:pos="4658"/>
        </w:tabs>
        <w:spacing w:before="120" w:after="120" w:line="360" w:lineRule="auto"/>
        <w:ind w:left="2836" w:hanging="360"/>
        <w:jc w:val="both"/>
        <w:rPr>
          <w:rFonts w:eastAsia="Times New Roman"/>
          <w:lang w:eastAsia="ar-SA"/>
        </w:rPr>
      </w:pPr>
      <w:r w:rsidRPr="007F2444">
        <w:rPr>
          <w:rFonts w:eastAsia="Times New Roman"/>
          <w:lang w:eastAsia="ar-SA"/>
        </w:rPr>
        <w:t>Intel Processor   2.0 GHz or above.</w:t>
      </w:r>
    </w:p>
    <w:p w:rsidR="00291428" w:rsidRPr="007F2444" w:rsidRDefault="006F3A1A" w:rsidP="002F0459">
      <w:pPr>
        <w:numPr>
          <w:ilvl w:val="0"/>
          <w:numId w:val="3"/>
        </w:numPr>
        <w:tabs>
          <w:tab w:val="num" w:pos="1418"/>
          <w:tab w:val="left" w:pos="2836"/>
          <w:tab w:val="left" w:pos="4658"/>
        </w:tabs>
        <w:spacing w:before="120" w:after="120" w:line="360" w:lineRule="auto"/>
        <w:ind w:left="2836" w:hanging="360"/>
        <w:jc w:val="both"/>
        <w:rPr>
          <w:rFonts w:eastAsia="Times New Roman"/>
          <w:lang w:eastAsia="ar-SA"/>
        </w:rPr>
      </w:pPr>
      <w:r w:rsidRPr="007F2444">
        <w:rPr>
          <w:rFonts w:eastAsia="Times New Roman"/>
          <w:lang w:eastAsia="ar-SA"/>
        </w:rPr>
        <w:t>2</w:t>
      </w:r>
      <w:r w:rsidR="00BC401C" w:rsidRPr="007F2444">
        <w:rPr>
          <w:rFonts w:eastAsia="Times New Roman"/>
          <w:lang w:eastAsia="ar-SA"/>
        </w:rPr>
        <w:t xml:space="preserve"> GB</w:t>
      </w:r>
      <w:r w:rsidR="00291428" w:rsidRPr="007F2444">
        <w:rPr>
          <w:rFonts w:eastAsia="Times New Roman"/>
          <w:lang w:eastAsia="ar-SA"/>
        </w:rPr>
        <w:t xml:space="preserve"> RAM or more.</w:t>
      </w:r>
    </w:p>
    <w:p w:rsidR="00291428" w:rsidRDefault="00BC401C" w:rsidP="001F5A55">
      <w:pPr>
        <w:numPr>
          <w:ilvl w:val="0"/>
          <w:numId w:val="3"/>
        </w:numPr>
        <w:tabs>
          <w:tab w:val="num" w:pos="1418"/>
          <w:tab w:val="left" w:pos="2836"/>
          <w:tab w:val="left" w:pos="4658"/>
        </w:tabs>
        <w:spacing w:before="120" w:after="120" w:line="360" w:lineRule="auto"/>
        <w:ind w:left="2836" w:hanging="360"/>
        <w:jc w:val="both"/>
        <w:rPr>
          <w:rFonts w:eastAsia="Times New Roman"/>
          <w:lang w:eastAsia="ar-SA"/>
        </w:rPr>
      </w:pPr>
      <w:r w:rsidRPr="007F2444">
        <w:rPr>
          <w:rFonts w:eastAsia="Times New Roman"/>
          <w:lang w:eastAsia="ar-SA"/>
        </w:rPr>
        <w:t>160</w:t>
      </w:r>
      <w:r w:rsidR="00291428" w:rsidRPr="007F2444">
        <w:rPr>
          <w:rFonts w:eastAsia="Times New Roman"/>
          <w:lang w:eastAsia="ar-SA"/>
        </w:rPr>
        <w:t xml:space="preserve"> GB </w:t>
      </w:r>
      <w:r w:rsidR="0067623C">
        <w:rPr>
          <w:rFonts w:eastAsia="Times New Roman"/>
          <w:lang w:eastAsia="ar-SA"/>
        </w:rPr>
        <w:t xml:space="preserve">or </w:t>
      </w:r>
      <w:proofErr w:type="gramStart"/>
      <w:r w:rsidR="0067623C">
        <w:rPr>
          <w:rFonts w:eastAsia="Times New Roman"/>
          <w:lang w:eastAsia="ar-SA"/>
        </w:rPr>
        <w:t>more Hard</w:t>
      </w:r>
      <w:proofErr w:type="gramEnd"/>
      <w:r w:rsidR="0067623C">
        <w:rPr>
          <w:rFonts w:eastAsia="Times New Roman"/>
          <w:lang w:eastAsia="ar-SA"/>
        </w:rPr>
        <w:t xml:space="preserve"> Disk Drive</w:t>
      </w:r>
      <w:r w:rsidR="00291428" w:rsidRPr="007F2444">
        <w:rPr>
          <w:rFonts w:eastAsia="Times New Roman"/>
          <w:lang w:eastAsia="ar-SA"/>
        </w:rPr>
        <w:t>.</w:t>
      </w:r>
    </w:p>
    <w:p w:rsidR="007470A5" w:rsidRDefault="007470A5" w:rsidP="007470A5">
      <w:pPr>
        <w:tabs>
          <w:tab w:val="left" w:pos="2836"/>
          <w:tab w:val="left" w:pos="4658"/>
        </w:tabs>
        <w:spacing w:before="120" w:after="120" w:line="360" w:lineRule="auto"/>
        <w:jc w:val="both"/>
        <w:rPr>
          <w:rFonts w:eastAsia="Times New Roman"/>
          <w:lang w:eastAsia="ar-SA"/>
        </w:rPr>
      </w:pPr>
    </w:p>
    <w:p w:rsidR="007470A5" w:rsidRDefault="007470A5" w:rsidP="007470A5">
      <w:pPr>
        <w:tabs>
          <w:tab w:val="left" w:pos="2836"/>
          <w:tab w:val="left" w:pos="4658"/>
        </w:tabs>
        <w:spacing w:before="120" w:after="120" w:line="360" w:lineRule="auto"/>
        <w:jc w:val="both"/>
        <w:rPr>
          <w:rFonts w:eastAsia="Times New Roman"/>
          <w:lang w:eastAsia="ar-SA"/>
        </w:rPr>
      </w:pPr>
    </w:p>
    <w:p w:rsidR="009E5CB1" w:rsidRDefault="009E5CB1" w:rsidP="007470A5">
      <w:pPr>
        <w:tabs>
          <w:tab w:val="left" w:pos="2836"/>
          <w:tab w:val="left" w:pos="4658"/>
        </w:tabs>
        <w:spacing w:before="120" w:after="120" w:line="360" w:lineRule="auto"/>
        <w:jc w:val="both"/>
        <w:rPr>
          <w:rFonts w:eastAsia="Times New Roman"/>
          <w:lang w:eastAsia="ar-SA"/>
        </w:rPr>
      </w:pPr>
    </w:p>
    <w:p w:rsidR="007470A5" w:rsidRDefault="007470A5" w:rsidP="007470A5">
      <w:pPr>
        <w:tabs>
          <w:tab w:val="left" w:pos="2836"/>
          <w:tab w:val="left" w:pos="4658"/>
        </w:tabs>
        <w:spacing w:before="120" w:after="120" w:line="360" w:lineRule="auto"/>
        <w:jc w:val="both"/>
        <w:rPr>
          <w:rFonts w:eastAsia="Times New Roman"/>
          <w:lang w:eastAsia="ar-SA"/>
        </w:rPr>
      </w:pPr>
    </w:p>
    <w:p w:rsidR="00291428" w:rsidRPr="007470A5" w:rsidRDefault="007470A5" w:rsidP="00291428">
      <w:r>
        <w:rPr>
          <w:rFonts w:eastAsia="Times New Roman"/>
          <w:lang w:eastAsia="ar-SA"/>
        </w:rPr>
        <w:t xml:space="preserve">                        </w:t>
      </w:r>
      <w:r w:rsidR="000075B1">
        <w:pict w14:anchorId="2528DEF0">
          <v:group id="_x0000_s1032" style="position:absolute;margin-left:17.25pt;margin-top:14.55pt;width:282.15pt;height:108pt;z-index:251642880;mso-wrap-distance-left:0;mso-wrap-distance-right:0;mso-position-horizontal-relative:text;mso-position-vertical-relative:text"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bookmarkStart w:id="4" w:name="chap4"/>
      <w:r w:rsidR="00756D01">
        <w:t xml:space="preserve"> </w:t>
      </w:r>
      <w:proofErr w:type="gramStart"/>
      <w:r w:rsidR="00291428" w:rsidRPr="00756D01">
        <w:rPr>
          <w:b/>
          <w:bCs/>
          <w:sz w:val="96"/>
          <w:szCs w:val="96"/>
        </w:rPr>
        <w:t>C</w:t>
      </w:r>
      <w:r w:rsidR="00291428" w:rsidRPr="00756D01">
        <w:rPr>
          <w:b/>
          <w:bCs/>
          <w:sz w:val="52"/>
        </w:rPr>
        <w:t xml:space="preserve">HAPTER  </w:t>
      </w:r>
      <w:r w:rsidR="00291428" w:rsidRPr="00756D01">
        <w:rPr>
          <w:sz w:val="72"/>
        </w:rPr>
        <w:t>#</w:t>
      </w:r>
      <w:proofErr w:type="gramEnd"/>
      <w:r w:rsidR="00291428" w:rsidRPr="00756D01">
        <w:rPr>
          <w:b/>
          <w:bCs/>
          <w:sz w:val="72"/>
        </w:rPr>
        <w:t xml:space="preserve"> </w:t>
      </w:r>
      <w:bookmarkEnd w:id="4"/>
      <w:r w:rsidR="00645D70">
        <w:rPr>
          <w:b/>
          <w:bCs/>
          <w:sz w:val="72"/>
        </w:rPr>
        <w:t>4</w:t>
      </w:r>
    </w:p>
    <w:p w:rsidR="00291428" w:rsidRPr="00756D01" w:rsidRDefault="00291428" w:rsidP="00291428">
      <w:pPr>
        <w:rPr>
          <w:rFonts w:ascii="Monotype Corsiva" w:hAnsi="Monotype Corsiva"/>
          <w:b/>
          <w:bCs/>
          <w:sz w:val="72"/>
        </w:rPr>
      </w:pPr>
      <w:r>
        <w:rPr>
          <w:rFonts w:ascii="Monotype Corsiva" w:hAnsi="Monotype Corsiva"/>
          <w:b/>
          <w:bCs/>
          <w:sz w:val="72"/>
        </w:rPr>
        <w:t xml:space="preserve">          </w:t>
      </w:r>
      <w:r w:rsidRPr="00756D01">
        <w:rPr>
          <w:b/>
          <w:bCs/>
          <w:sz w:val="56"/>
          <w:szCs w:val="56"/>
          <w:u w:val="single"/>
        </w:rPr>
        <w:t>System Analysis</w:t>
      </w:r>
    </w:p>
    <w:p w:rsidR="00291428" w:rsidRDefault="00291428" w:rsidP="00291428">
      <w:pPr>
        <w:rPr>
          <w:rFonts w:ascii="Monotype Corsiva" w:hAnsi="Monotype Corsiva"/>
          <w:b/>
          <w:bCs/>
          <w:sz w:val="56"/>
          <w:szCs w:val="56"/>
        </w:rPr>
      </w:pPr>
    </w:p>
    <w:p w:rsidR="00291428" w:rsidRDefault="00291428" w:rsidP="00291428">
      <w:pPr>
        <w:pStyle w:val="BodyTextIndent2"/>
        <w:spacing w:before="280" w:after="280"/>
      </w:pPr>
      <w:r>
        <w:tab/>
      </w:r>
    </w:p>
    <w:p w:rsidR="00291428" w:rsidRPr="007F2444" w:rsidRDefault="00291428" w:rsidP="007F2444">
      <w:pPr>
        <w:pStyle w:val="BodyTextIndent2"/>
        <w:spacing w:before="280" w:after="280"/>
        <w:ind w:firstLine="709"/>
        <w:jc w:val="both"/>
        <w:rPr>
          <w:i/>
          <w:iCs/>
          <w:u w:val="single"/>
        </w:rPr>
      </w:pPr>
      <w:r w:rsidRPr="007F2444">
        <w:rPr>
          <w:i/>
          <w:iCs/>
          <w:u w:val="single"/>
        </w:rPr>
        <w:t xml:space="preserve">Contents: </w:t>
      </w:r>
    </w:p>
    <w:p w:rsidR="00291428" w:rsidRPr="007F2444" w:rsidRDefault="00291428" w:rsidP="002F0459">
      <w:pPr>
        <w:pStyle w:val="Heading5"/>
        <w:numPr>
          <w:ilvl w:val="0"/>
          <w:numId w:val="4"/>
        </w:numPr>
        <w:tabs>
          <w:tab w:val="left" w:pos="1418"/>
          <w:tab w:val="left" w:pos="1800"/>
        </w:tabs>
        <w:spacing w:before="280" w:line="360" w:lineRule="auto"/>
        <w:ind w:left="1418" w:hanging="360"/>
        <w:rPr>
          <w:rFonts w:eastAsia="Times New Roman"/>
          <w:u w:val="none"/>
          <w:lang w:eastAsia="ar-SA"/>
        </w:rPr>
      </w:pPr>
      <w:r w:rsidRPr="007F2444">
        <w:rPr>
          <w:rFonts w:eastAsia="Times New Roman"/>
          <w:u w:val="none"/>
          <w:lang w:eastAsia="ar-SA"/>
        </w:rPr>
        <w:t>Purpose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 xml:space="preserve">Proposed System </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rsidR="00291428" w:rsidRPr="007F2444" w:rsidRDefault="00291428" w:rsidP="007F2444">
      <w:pPr>
        <w:pStyle w:val="Heading3"/>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t>Purpose:</w:t>
      </w:r>
    </w:p>
    <w:p w:rsidR="00BF5257" w:rsidRPr="0071076A" w:rsidRDefault="007E40C7" w:rsidP="007E40C7">
      <w:pPr>
        <w:spacing w:line="360" w:lineRule="auto"/>
        <w:jc w:val="both"/>
      </w:pPr>
      <w:r w:rsidRPr="0071076A">
        <w:t xml:space="preserve">The purpose of this project is to give a platform to the </w:t>
      </w:r>
      <w:r w:rsidR="00B2016A" w:rsidRPr="0071076A">
        <w:t>home serviceman</w:t>
      </w:r>
      <w:r w:rsidRPr="0071076A">
        <w:t xml:space="preserve"> to upload their full </w:t>
      </w:r>
      <w:r w:rsidR="0010631C" w:rsidRPr="0071076A">
        <w:t>profile,</w:t>
      </w:r>
      <w:r w:rsidRPr="0071076A">
        <w:t xml:space="preserve"> by which users can search the </w:t>
      </w:r>
      <w:r w:rsidR="00B2016A" w:rsidRPr="0071076A">
        <w:t>serviceman</w:t>
      </w:r>
      <w:r w:rsidRPr="0071076A">
        <w:t xml:space="preserve"> in her city easily.</w:t>
      </w:r>
    </w:p>
    <w:p w:rsidR="00291428" w:rsidRDefault="00291428" w:rsidP="00291428">
      <w:pPr>
        <w:rPr>
          <w:rFonts w:ascii="Georgia" w:eastAsia="Times New Roman" w:hAnsi="Georgia"/>
          <w:sz w:val="22"/>
          <w:szCs w:val="22"/>
        </w:rPr>
      </w:pPr>
      <w:r>
        <w:rPr>
          <w:color w:val="000000"/>
        </w:rPr>
        <w:br/>
      </w:r>
    </w:p>
    <w:p w:rsidR="00291428" w:rsidRPr="007F2444" w:rsidRDefault="00291428" w:rsidP="009421C9">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t>Project Scope:</w:t>
      </w:r>
    </w:p>
    <w:p w:rsidR="00291428" w:rsidRPr="0071076A" w:rsidRDefault="00291428" w:rsidP="009421C9">
      <w:pPr>
        <w:pStyle w:val="BodyText"/>
        <w:spacing w:line="360" w:lineRule="auto"/>
        <w:ind w:right="645"/>
        <w:jc w:val="both"/>
      </w:pPr>
      <w:r w:rsidRPr="0071076A">
        <w:t xml:space="preserve">The project has a wide scope, as it is not intended to a particular organization. This project is going to develop generic software, which can be applied by any businesses organization. </w:t>
      </w:r>
      <w:proofErr w:type="spellStart"/>
      <w:r w:rsidRPr="0071076A">
        <w:t>More ov</w:t>
      </w:r>
      <w:r w:rsidR="00077BAB" w:rsidRPr="0071076A">
        <w:t>er</w:t>
      </w:r>
      <w:proofErr w:type="spellEnd"/>
      <w:r w:rsidR="00077BAB" w:rsidRPr="0071076A">
        <w:t xml:space="preserve"> it provides facility to its </w:t>
      </w:r>
      <w:r w:rsidR="007E40C7" w:rsidRPr="0071076A">
        <w:t>users</w:t>
      </w:r>
      <w:r w:rsidRPr="0071076A">
        <w:t>. Also the software is going to provide a huge amount of summary data</w:t>
      </w:r>
      <w:r w:rsidR="00077BAB" w:rsidRPr="0071076A">
        <w:t>.</w:t>
      </w:r>
    </w:p>
    <w:p w:rsidR="00B2016A" w:rsidRPr="00B2016A" w:rsidRDefault="00B2016A" w:rsidP="009421C9">
      <w:pPr>
        <w:pStyle w:val="BodyText"/>
        <w:spacing w:line="360" w:lineRule="auto"/>
        <w:ind w:right="645"/>
        <w:jc w:val="both"/>
        <w:rPr>
          <w:rFonts w:eastAsia="Times New Roman"/>
          <w:bCs/>
          <w:u w:val="single"/>
        </w:rPr>
      </w:pPr>
    </w:p>
    <w:p w:rsidR="009421C9" w:rsidRPr="007F2444" w:rsidRDefault="00291428" w:rsidP="009421C9">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t>Proposed System:</w:t>
      </w:r>
    </w:p>
    <w:p w:rsidR="00BF5257" w:rsidRPr="0071076A" w:rsidRDefault="00BF5257" w:rsidP="00BF5257">
      <w:pPr>
        <w:pStyle w:val="BodyText"/>
        <w:spacing w:line="360" w:lineRule="auto"/>
        <w:ind w:right="645"/>
        <w:jc w:val="both"/>
        <w:rPr>
          <w:rFonts w:ascii="Georgia" w:hAnsi="Georgia" w:cs="Arial"/>
          <w:b/>
          <w:u w:val="single"/>
          <w:shd w:val="clear" w:color="auto" w:fill="FFFFFF"/>
        </w:rPr>
      </w:pPr>
      <w:r w:rsidRPr="0071076A">
        <w:rPr>
          <w:color w:val="000000"/>
        </w:rPr>
        <w:lastRenderedPageBreak/>
        <w:t xml:space="preserve">The Online </w:t>
      </w:r>
      <w:r w:rsidR="006222DC" w:rsidRPr="0071076A">
        <w:rPr>
          <w:color w:val="000000"/>
        </w:rPr>
        <w:t>Home Services</w:t>
      </w:r>
      <w:r w:rsidR="007E40C7" w:rsidRPr="0071076A">
        <w:rPr>
          <w:color w:val="000000"/>
        </w:rPr>
        <w:t xml:space="preserve"> </w:t>
      </w:r>
      <w:r w:rsidRPr="0071076A">
        <w:rPr>
          <w:color w:val="000000"/>
        </w:rPr>
        <w:t xml:space="preserve">system is available in the market that can serve </w:t>
      </w:r>
      <w:r w:rsidR="006222DC" w:rsidRPr="0071076A">
        <w:rPr>
          <w:color w:val="000000"/>
        </w:rPr>
        <w:t>serviceman</w:t>
      </w:r>
      <w:r w:rsidR="007E40C7" w:rsidRPr="0071076A">
        <w:rPr>
          <w:color w:val="000000"/>
        </w:rPr>
        <w:t xml:space="preserve"> to upload their full profile</w:t>
      </w:r>
      <w:r w:rsidRPr="0071076A">
        <w:rPr>
          <w:color w:val="000000"/>
        </w:rPr>
        <w:t xml:space="preserve"> online</w:t>
      </w:r>
      <w:r w:rsidR="007E40C7" w:rsidRPr="0071076A">
        <w:rPr>
          <w:color w:val="000000"/>
        </w:rPr>
        <w:t xml:space="preserve"> and this project help users to easily find </w:t>
      </w:r>
      <w:r w:rsidR="006222DC" w:rsidRPr="0071076A">
        <w:rPr>
          <w:color w:val="000000"/>
        </w:rPr>
        <w:t>serviceman</w:t>
      </w:r>
      <w:r w:rsidR="007E40C7" w:rsidRPr="0071076A">
        <w:rPr>
          <w:color w:val="000000"/>
        </w:rPr>
        <w:t xml:space="preserve"> and book them</w:t>
      </w:r>
      <w:r w:rsidRPr="0071076A">
        <w:rPr>
          <w:color w:val="000000"/>
        </w:rPr>
        <w:t xml:space="preserve">. </w:t>
      </w:r>
    </w:p>
    <w:p w:rsidR="00291428" w:rsidRDefault="00291428" w:rsidP="00291428">
      <w:pPr>
        <w:tabs>
          <w:tab w:val="left" w:pos="2836"/>
        </w:tabs>
        <w:spacing w:line="360" w:lineRule="auto"/>
        <w:ind w:left="1418" w:right="660" w:hanging="360"/>
        <w:jc w:val="center"/>
        <w:rPr>
          <w:rFonts w:ascii="Georgia" w:hAnsi="Georgia"/>
          <w:color w:val="000000"/>
          <w:sz w:val="22"/>
          <w:szCs w:val="22"/>
        </w:rPr>
      </w:pPr>
    </w:p>
    <w:p w:rsidR="009421C9" w:rsidRPr="007F2444" w:rsidRDefault="00291428" w:rsidP="007F2444">
      <w:pPr>
        <w:spacing w:line="360" w:lineRule="auto"/>
        <w:jc w:val="both"/>
        <w:rPr>
          <w:b/>
          <w:bCs/>
          <w:sz w:val="28"/>
          <w:szCs w:val="26"/>
          <w:u w:val="single"/>
        </w:rPr>
      </w:pPr>
      <w:r w:rsidRPr="007F2444">
        <w:rPr>
          <w:b/>
          <w:bCs/>
          <w:sz w:val="28"/>
          <w:szCs w:val="26"/>
          <w:u w:val="single"/>
        </w:rPr>
        <w:t>System Overview:</w:t>
      </w:r>
    </w:p>
    <w:p w:rsidR="00BF5257" w:rsidRPr="0071076A" w:rsidRDefault="00BF5257" w:rsidP="00BF5257">
      <w:pPr>
        <w:spacing w:line="360" w:lineRule="auto"/>
        <w:jc w:val="both"/>
        <w:rPr>
          <w:b/>
          <w:bCs/>
          <w:u w:val="single"/>
        </w:rPr>
      </w:pPr>
      <w:r w:rsidRPr="0071076A">
        <w:rPr>
          <w:rFonts w:eastAsia="Times New Roman"/>
        </w:rPr>
        <w:t>The key features required in the system are as follows:</w:t>
      </w:r>
    </w:p>
    <w:p w:rsidR="00BF5257" w:rsidRPr="007F2444" w:rsidRDefault="00BF5257" w:rsidP="00BF5257">
      <w:pPr>
        <w:spacing w:line="360" w:lineRule="auto"/>
        <w:ind w:left="709"/>
        <w:jc w:val="both"/>
        <w:rPr>
          <w:rFonts w:eastAsia="Times New Roman"/>
        </w:rPr>
      </w:pPr>
    </w:p>
    <w:p w:rsidR="00B23CB5" w:rsidRPr="00A11413" w:rsidRDefault="007E40C7" w:rsidP="007E40C7">
      <w:pPr>
        <w:snapToGrid w:val="0"/>
        <w:spacing w:line="360" w:lineRule="auto"/>
        <w:ind w:right="675"/>
        <w:rPr>
          <w:b/>
          <w:sz w:val="28"/>
          <w:szCs w:val="28"/>
          <w:u w:val="single"/>
        </w:rPr>
      </w:pPr>
      <w:r w:rsidRPr="00A11413">
        <w:rPr>
          <w:b/>
          <w:sz w:val="28"/>
          <w:szCs w:val="28"/>
          <w:u w:val="single"/>
        </w:rPr>
        <w:t xml:space="preserve">Admin </w:t>
      </w:r>
      <w:proofErr w:type="gramStart"/>
      <w:r w:rsidRPr="00A11413">
        <w:rPr>
          <w:b/>
          <w:sz w:val="28"/>
          <w:szCs w:val="28"/>
          <w:u w:val="single"/>
        </w:rPr>
        <w:t>Modules :</w:t>
      </w:r>
      <w:proofErr w:type="gramEnd"/>
    </w:p>
    <w:p w:rsidR="007E40C7" w:rsidRPr="0071076A" w:rsidRDefault="007E40C7" w:rsidP="007E40C7">
      <w:pPr>
        <w:snapToGrid w:val="0"/>
        <w:spacing w:line="360" w:lineRule="auto"/>
        <w:ind w:right="675"/>
      </w:pPr>
      <w:r w:rsidRPr="0071076A">
        <w:rPr>
          <w:b/>
        </w:rPr>
        <w:t xml:space="preserve">Manage </w:t>
      </w:r>
      <w:proofErr w:type="spellStart"/>
      <w:r w:rsidR="00C104B6" w:rsidRPr="0071076A">
        <w:rPr>
          <w:b/>
        </w:rPr>
        <w:t>Servicemens</w:t>
      </w:r>
      <w:proofErr w:type="spellEnd"/>
      <w:r w:rsidRPr="0071076A">
        <w:rPr>
          <w:b/>
        </w:rPr>
        <w:t xml:space="preserve"> : </w:t>
      </w:r>
      <w:r w:rsidRPr="0071076A">
        <w:t xml:space="preserve">By Using this software admin can easily manage </w:t>
      </w:r>
      <w:r w:rsidR="004975F1" w:rsidRPr="0071076A">
        <w:t>servicemen</w:t>
      </w:r>
      <w:r w:rsidRPr="0071076A">
        <w:t xml:space="preserve"> , i.e. Admin can verify </w:t>
      </w:r>
      <w:r w:rsidR="008C1B49" w:rsidRPr="0071076A">
        <w:t xml:space="preserve">the </w:t>
      </w:r>
      <w:r w:rsidR="004975F1" w:rsidRPr="0071076A">
        <w:t>servicemen</w:t>
      </w:r>
      <w:r w:rsidRPr="0071076A">
        <w:t xml:space="preserve"> is good or fake by seeing its profile information , admin can also able to delete the </w:t>
      </w:r>
      <w:r w:rsidR="004975F1" w:rsidRPr="0071076A">
        <w:t>servicemen</w:t>
      </w:r>
      <w:r w:rsidRPr="0071076A">
        <w:t xml:space="preserve"> account.</w:t>
      </w:r>
    </w:p>
    <w:p w:rsidR="004975F1" w:rsidRDefault="004975F1" w:rsidP="007E40C7">
      <w:pPr>
        <w:snapToGrid w:val="0"/>
        <w:spacing w:line="360" w:lineRule="auto"/>
        <w:ind w:right="675"/>
        <w:rPr>
          <w:sz w:val="28"/>
          <w:szCs w:val="28"/>
        </w:rPr>
      </w:pPr>
    </w:p>
    <w:p w:rsidR="004975F1" w:rsidRPr="0071076A" w:rsidRDefault="004975F1" w:rsidP="007E40C7">
      <w:pPr>
        <w:snapToGrid w:val="0"/>
        <w:spacing w:line="360" w:lineRule="auto"/>
        <w:ind w:right="675"/>
        <w:rPr>
          <w:b/>
        </w:rPr>
      </w:pPr>
      <w:r w:rsidRPr="0071076A">
        <w:rPr>
          <w:b/>
        </w:rPr>
        <w:t xml:space="preserve">Manage Users </w:t>
      </w:r>
    </w:p>
    <w:p w:rsidR="004975F1" w:rsidRPr="0071076A" w:rsidRDefault="004975F1" w:rsidP="007E40C7">
      <w:pPr>
        <w:snapToGrid w:val="0"/>
        <w:spacing w:line="360" w:lineRule="auto"/>
        <w:ind w:right="675"/>
      </w:pPr>
      <w:r w:rsidRPr="0071076A">
        <w:rPr>
          <w:b/>
        </w:rPr>
        <w:t>Manage Bookings</w:t>
      </w:r>
    </w:p>
    <w:p w:rsidR="004975F1" w:rsidRDefault="004975F1" w:rsidP="007E40C7">
      <w:pPr>
        <w:snapToGrid w:val="0"/>
        <w:spacing w:line="360" w:lineRule="auto"/>
        <w:ind w:right="675"/>
        <w:rPr>
          <w:sz w:val="28"/>
          <w:szCs w:val="28"/>
        </w:rPr>
      </w:pPr>
    </w:p>
    <w:p w:rsidR="00A11413" w:rsidRDefault="00A11413" w:rsidP="007E40C7">
      <w:pPr>
        <w:snapToGrid w:val="0"/>
        <w:spacing w:line="360" w:lineRule="auto"/>
        <w:ind w:right="675"/>
        <w:rPr>
          <w:sz w:val="28"/>
          <w:szCs w:val="28"/>
        </w:rPr>
      </w:pPr>
    </w:p>
    <w:p w:rsidR="00A11413" w:rsidRPr="00A11413" w:rsidRDefault="004975F1" w:rsidP="007E40C7">
      <w:pPr>
        <w:snapToGrid w:val="0"/>
        <w:spacing w:line="360" w:lineRule="auto"/>
        <w:ind w:right="675"/>
        <w:rPr>
          <w:b/>
          <w:sz w:val="28"/>
          <w:szCs w:val="28"/>
          <w:u w:val="single"/>
        </w:rPr>
      </w:pPr>
      <w:r>
        <w:rPr>
          <w:b/>
          <w:sz w:val="28"/>
          <w:szCs w:val="28"/>
          <w:u w:val="single"/>
        </w:rPr>
        <w:t>Servicemen</w:t>
      </w:r>
      <w:r w:rsidR="00A11413" w:rsidRPr="00A11413">
        <w:rPr>
          <w:b/>
          <w:sz w:val="28"/>
          <w:szCs w:val="28"/>
          <w:u w:val="single"/>
        </w:rPr>
        <w:t xml:space="preserve"> </w:t>
      </w:r>
      <w:proofErr w:type="gramStart"/>
      <w:r w:rsidR="00A11413" w:rsidRPr="00A11413">
        <w:rPr>
          <w:b/>
          <w:sz w:val="28"/>
          <w:szCs w:val="28"/>
          <w:u w:val="single"/>
        </w:rPr>
        <w:t>Modules :</w:t>
      </w:r>
      <w:proofErr w:type="gramEnd"/>
      <w:r w:rsidR="00A11413" w:rsidRPr="00A11413">
        <w:rPr>
          <w:b/>
          <w:sz w:val="28"/>
          <w:szCs w:val="28"/>
          <w:u w:val="single"/>
        </w:rPr>
        <w:t xml:space="preserve"> </w:t>
      </w:r>
    </w:p>
    <w:p w:rsidR="007E40C7" w:rsidRPr="0071076A" w:rsidRDefault="00A11413" w:rsidP="007E40C7">
      <w:pPr>
        <w:snapToGrid w:val="0"/>
        <w:spacing w:line="360" w:lineRule="auto"/>
        <w:ind w:right="675"/>
      </w:pPr>
      <w:r w:rsidRPr="0071076A">
        <w:t>Create Profile/Edit Profile</w:t>
      </w:r>
    </w:p>
    <w:p w:rsidR="00A11413" w:rsidRPr="0071076A" w:rsidRDefault="00A11413" w:rsidP="007E40C7">
      <w:pPr>
        <w:snapToGrid w:val="0"/>
        <w:spacing w:line="360" w:lineRule="auto"/>
        <w:ind w:right="675"/>
      </w:pPr>
      <w:r w:rsidRPr="0071076A">
        <w:t>View Bookings</w:t>
      </w:r>
    </w:p>
    <w:p w:rsidR="00A11413" w:rsidRDefault="00A11413" w:rsidP="007E40C7">
      <w:pPr>
        <w:snapToGrid w:val="0"/>
        <w:spacing w:line="360" w:lineRule="auto"/>
        <w:ind w:right="675"/>
        <w:rPr>
          <w:sz w:val="28"/>
          <w:szCs w:val="28"/>
        </w:rPr>
      </w:pPr>
    </w:p>
    <w:p w:rsidR="00A11413" w:rsidRDefault="00A11413" w:rsidP="007E40C7">
      <w:pPr>
        <w:snapToGrid w:val="0"/>
        <w:spacing w:line="360" w:lineRule="auto"/>
        <w:ind w:right="675"/>
        <w:rPr>
          <w:b/>
          <w:sz w:val="28"/>
          <w:szCs w:val="28"/>
          <w:u w:val="single"/>
        </w:rPr>
      </w:pPr>
      <w:r w:rsidRPr="00A11413">
        <w:rPr>
          <w:b/>
          <w:sz w:val="28"/>
          <w:szCs w:val="28"/>
          <w:u w:val="single"/>
        </w:rPr>
        <w:t xml:space="preserve">User </w:t>
      </w:r>
      <w:proofErr w:type="gramStart"/>
      <w:r w:rsidRPr="00A11413">
        <w:rPr>
          <w:b/>
          <w:sz w:val="28"/>
          <w:szCs w:val="28"/>
          <w:u w:val="single"/>
        </w:rPr>
        <w:t>Modules :</w:t>
      </w:r>
      <w:proofErr w:type="gramEnd"/>
      <w:r w:rsidRPr="00A11413">
        <w:rPr>
          <w:b/>
          <w:sz w:val="28"/>
          <w:szCs w:val="28"/>
          <w:u w:val="single"/>
        </w:rPr>
        <w:t xml:space="preserve"> </w:t>
      </w:r>
    </w:p>
    <w:p w:rsidR="00A11413" w:rsidRPr="0071076A" w:rsidRDefault="00A11413" w:rsidP="007E40C7">
      <w:pPr>
        <w:snapToGrid w:val="0"/>
        <w:spacing w:line="360" w:lineRule="auto"/>
        <w:ind w:right="675"/>
      </w:pPr>
      <w:r w:rsidRPr="0071076A">
        <w:t xml:space="preserve">Search </w:t>
      </w:r>
      <w:r w:rsidR="004975F1" w:rsidRPr="0071076A">
        <w:t>Servicemen</w:t>
      </w:r>
    </w:p>
    <w:p w:rsidR="00A11413" w:rsidRPr="0071076A" w:rsidRDefault="00A11413" w:rsidP="007E40C7">
      <w:pPr>
        <w:snapToGrid w:val="0"/>
        <w:spacing w:line="360" w:lineRule="auto"/>
        <w:ind w:right="675"/>
      </w:pPr>
      <w:r w:rsidRPr="0071076A">
        <w:t xml:space="preserve">View </w:t>
      </w:r>
      <w:r w:rsidR="004975F1" w:rsidRPr="0071076A">
        <w:t>Servicemen</w:t>
      </w:r>
      <w:r w:rsidRPr="0071076A">
        <w:t xml:space="preserve"> Profiles</w:t>
      </w:r>
    </w:p>
    <w:p w:rsidR="00A11413" w:rsidRPr="0071076A" w:rsidRDefault="00A11413" w:rsidP="007E40C7">
      <w:pPr>
        <w:snapToGrid w:val="0"/>
        <w:spacing w:line="360" w:lineRule="auto"/>
        <w:ind w:right="675"/>
      </w:pPr>
      <w:r w:rsidRPr="0071076A">
        <w:t xml:space="preserve">Book </w:t>
      </w:r>
      <w:r w:rsidR="004975F1" w:rsidRPr="0071076A">
        <w:t>Servicemen</w:t>
      </w:r>
    </w:p>
    <w:p w:rsidR="0088041F" w:rsidRPr="00A11413" w:rsidRDefault="0088041F" w:rsidP="007E40C7">
      <w:pPr>
        <w:snapToGrid w:val="0"/>
        <w:spacing w:line="360" w:lineRule="auto"/>
        <w:ind w:right="675"/>
        <w:rPr>
          <w:sz w:val="28"/>
          <w:szCs w:val="28"/>
          <w:u w:val="single"/>
        </w:rPr>
      </w:pPr>
    </w:p>
    <w:p w:rsidR="00A11413" w:rsidRDefault="00A11413" w:rsidP="007E40C7">
      <w:pPr>
        <w:snapToGrid w:val="0"/>
        <w:spacing w:line="360" w:lineRule="auto"/>
        <w:ind w:right="675"/>
        <w:rPr>
          <w:sz w:val="28"/>
          <w:szCs w:val="28"/>
        </w:rPr>
      </w:pPr>
    </w:p>
    <w:p w:rsidR="00A11413" w:rsidRPr="00A11413" w:rsidRDefault="00A11413" w:rsidP="007E40C7">
      <w:pPr>
        <w:snapToGrid w:val="0"/>
        <w:spacing w:line="360" w:lineRule="auto"/>
        <w:ind w:right="675"/>
        <w:rPr>
          <w:sz w:val="28"/>
          <w:szCs w:val="28"/>
        </w:rPr>
      </w:pPr>
    </w:p>
    <w:p w:rsidR="00B23CB5" w:rsidRDefault="00B23CB5" w:rsidP="007F2444">
      <w:pPr>
        <w:snapToGrid w:val="0"/>
        <w:spacing w:line="360" w:lineRule="auto"/>
        <w:ind w:left="1418" w:right="675"/>
        <w:jc w:val="both"/>
        <w:rPr>
          <w:sz w:val="22"/>
        </w:rPr>
      </w:pPr>
    </w:p>
    <w:p w:rsidR="00B23CB5" w:rsidRDefault="00B23CB5" w:rsidP="007F2444">
      <w:pPr>
        <w:snapToGrid w:val="0"/>
        <w:spacing w:line="360" w:lineRule="auto"/>
        <w:ind w:left="1418" w:right="675"/>
        <w:jc w:val="both"/>
        <w:rPr>
          <w:sz w:val="22"/>
        </w:rPr>
      </w:pPr>
    </w:p>
    <w:p w:rsidR="00B23CB5" w:rsidRDefault="00B23CB5" w:rsidP="007F2444">
      <w:pPr>
        <w:snapToGrid w:val="0"/>
        <w:spacing w:line="360" w:lineRule="auto"/>
        <w:ind w:left="1418" w:right="675"/>
        <w:jc w:val="both"/>
        <w:rPr>
          <w:sz w:val="22"/>
        </w:rPr>
      </w:pPr>
    </w:p>
    <w:p w:rsidR="00B23CB5" w:rsidRDefault="00B23CB5" w:rsidP="007F2444">
      <w:pPr>
        <w:snapToGrid w:val="0"/>
        <w:spacing w:line="360" w:lineRule="auto"/>
        <w:ind w:left="1418" w:right="675"/>
        <w:jc w:val="both"/>
        <w:rPr>
          <w:sz w:val="22"/>
        </w:rPr>
      </w:pPr>
    </w:p>
    <w:p w:rsidR="0088041F" w:rsidRDefault="0088041F" w:rsidP="007F2444">
      <w:pPr>
        <w:snapToGrid w:val="0"/>
        <w:spacing w:line="360" w:lineRule="auto"/>
        <w:ind w:left="1418" w:right="675"/>
        <w:jc w:val="both"/>
        <w:rPr>
          <w:sz w:val="22"/>
        </w:rPr>
      </w:pPr>
    </w:p>
    <w:p w:rsidR="0088041F" w:rsidRDefault="0088041F" w:rsidP="007F2444">
      <w:pPr>
        <w:snapToGrid w:val="0"/>
        <w:spacing w:line="360" w:lineRule="auto"/>
        <w:ind w:left="1418" w:right="675"/>
        <w:jc w:val="both"/>
        <w:rPr>
          <w:sz w:val="22"/>
        </w:rPr>
      </w:pPr>
    </w:p>
    <w:p w:rsidR="0088041F" w:rsidRDefault="0088041F" w:rsidP="007F2444">
      <w:pPr>
        <w:snapToGrid w:val="0"/>
        <w:spacing w:line="360" w:lineRule="auto"/>
        <w:ind w:left="1418" w:right="675"/>
        <w:jc w:val="both"/>
        <w:rPr>
          <w:sz w:val="22"/>
        </w:rPr>
      </w:pPr>
    </w:p>
    <w:p w:rsidR="0088041F" w:rsidRDefault="0088041F" w:rsidP="007F2444">
      <w:pPr>
        <w:snapToGrid w:val="0"/>
        <w:spacing w:line="360" w:lineRule="auto"/>
        <w:ind w:left="1418" w:right="675"/>
        <w:jc w:val="both"/>
        <w:rPr>
          <w:sz w:val="22"/>
        </w:rPr>
      </w:pPr>
    </w:p>
    <w:p w:rsidR="0088041F" w:rsidRDefault="0088041F" w:rsidP="0071076A">
      <w:pPr>
        <w:snapToGrid w:val="0"/>
        <w:spacing w:line="360" w:lineRule="auto"/>
        <w:ind w:right="675"/>
        <w:jc w:val="both"/>
        <w:rPr>
          <w:sz w:val="22"/>
        </w:rPr>
      </w:pPr>
    </w:p>
    <w:p w:rsidR="009421C9" w:rsidRDefault="009421C9" w:rsidP="001D7AD9">
      <w:pPr>
        <w:snapToGrid w:val="0"/>
        <w:spacing w:line="360" w:lineRule="auto"/>
        <w:ind w:left="1418" w:right="675"/>
        <w:jc w:val="both"/>
        <w:rPr>
          <w:sz w:val="22"/>
        </w:rPr>
      </w:pPr>
    </w:p>
    <w:p w:rsidR="001D7AD9" w:rsidRPr="00B320C4" w:rsidRDefault="000075B1" w:rsidP="001D7AD9">
      <w:pPr>
        <w:snapToGrid w:val="0"/>
        <w:spacing w:line="360" w:lineRule="auto"/>
        <w:ind w:left="1418" w:right="675"/>
        <w:jc w:val="both"/>
        <w:rPr>
          <w:b/>
          <w:bCs/>
          <w:sz w:val="72"/>
        </w:rPr>
      </w:pPr>
      <w:r>
        <w:rPr>
          <w:noProof/>
        </w:rPr>
        <w:pict w14:anchorId="2BFD5B88">
          <v:group id="_x0000_s1348" style="position:absolute;left:0;text-align:left;margin-left:18.75pt;margin-top:5.4pt;width:282.15pt;height:108pt;z-index:251660288"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proofErr w:type="gramStart"/>
      <w:r w:rsidR="00CF3951" w:rsidRPr="00B320C4">
        <w:rPr>
          <w:b/>
          <w:bCs/>
          <w:sz w:val="96"/>
          <w:szCs w:val="96"/>
        </w:rPr>
        <w:t>C</w:t>
      </w:r>
      <w:r w:rsidR="00CF3951" w:rsidRPr="00B320C4">
        <w:rPr>
          <w:b/>
          <w:bCs/>
          <w:sz w:val="52"/>
        </w:rPr>
        <w:t xml:space="preserve">HAPTER  </w:t>
      </w:r>
      <w:r w:rsidR="00CF3951" w:rsidRPr="00B320C4">
        <w:rPr>
          <w:sz w:val="72"/>
        </w:rPr>
        <w:t>#</w:t>
      </w:r>
      <w:proofErr w:type="gramEnd"/>
      <w:r w:rsidR="00CF3951" w:rsidRPr="00B320C4">
        <w:rPr>
          <w:b/>
          <w:bCs/>
          <w:sz w:val="72"/>
        </w:rPr>
        <w:t xml:space="preserve"> </w:t>
      </w:r>
      <w:r w:rsidR="00645D70">
        <w:rPr>
          <w:b/>
          <w:bCs/>
          <w:sz w:val="72"/>
        </w:rPr>
        <w:t>5</w:t>
      </w:r>
    </w:p>
    <w:p w:rsidR="00774C7C" w:rsidRDefault="001D7AD9" w:rsidP="00756D01">
      <w:pPr>
        <w:spacing w:line="360" w:lineRule="auto"/>
        <w:jc w:val="both"/>
        <w:rPr>
          <w:b/>
          <w:bCs/>
          <w:sz w:val="56"/>
          <w:szCs w:val="56"/>
        </w:rPr>
      </w:pPr>
      <w:r>
        <w:rPr>
          <w:rFonts w:ascii="Monotype Corsiva" w:hAnsi="Monotype Corsiva"/>
          <w:b/>
          <w:bCs/>
          <w:sz w:val="72"/>
        </w:rPr>
        <w:t xml:space="preserve">         </w:t>
      </w:r>
      <w:r w:rsidRPr="00B320C4">
        <w:rPr>
          <w:b/>
          <w:bCs/>
          <w:sz w:val="56"/>
          <w:szCs w:val="56"/>
          <w:u w:val="single"/>
        </w:rPr>
        <w:t>Implementation issues</w:t>
      </w:r>
      <w:r w:rsidRPr="00B320C4">
        <w:rPr>
          <w:b/>
          <w:bCs/>
          <w:sz w:val="56"/>
          <w:szCs w:val="56"/>
        </w:rPr>
        <w:t xml:space="preserve"> </w:t>
      </w:r>
      <w:r w:rsidRPr="00B320C4">
        <w:rPr>
          <w:b/>
          <w:bCs/>
          <w:sz w:val="56"/>
          <w:szCs w:val="56"/>
        </w:rPr>
        <w:tab/>
      </w:r>
      <w:r w:rsidRPr="00B320C4">
        <w:rPr>
          <w:b/>
          <w:bCs/>
          <w:sz w:val="56"/>
          <w:szCs w:val="56"/>
        </w:rPr>
        <w:tab/>
      </w:r>
      <w:r w:rsidRPr="00B320C4">
        <w:rPr>
          <w:b/>
          <w:bCs/>
          <w:sz w:val="56"/>
          <w:szCs w:val="56"/>
        </w:rPr>
        <w:tab/>
      </w:r>
    </w:p>
    <w:p w:rsidR="00774C7C" w:rsidRDefault="00774C7C" w:rsidP="00756D01">
      <w:pPr>
        <w:spacing w:line="360" w:lineRule="auto"/>
        <w:jc w:val="both"/>
        <w:rPr>
          <w:b/>
          <w:bCs/>
          <w:sz w:val="56"/>
          <w:szCs w:val="56"/>
        </w:rPr>
      </w:pPr>
    </w:p>
    <w:p w:rsidR="00774C7C" w:rsidRDefault="00774C7C" w:rsidP="00756D01">
      <w:pPr>
        <w:spacing w:line="360" w:lineRule="auto"/>
        <w:jc w:val="both"/>
        <w:rPr>
          <w:b/>
          <w:bCs/>
          <w:sz w:val="28"/>
          <w:szCs w:val="28"/>
          <w:u w:val="single"/>
        </w:rPr>
      </w:pPr>
      <w:proofErr w:type="spellStart"/>
      <w:proofErr w:type="gramStart"/>
      <w:r w:rsidRPr="00774C7C">
        <w:rPr>
          <w:b/>
          <w:bCs/>
          <w:sz w:val="28"/>
          <w:szCs w:val="28"/>
          <w:u w:val="single"/>
        </w:rPr>
        <w:t>FrontEnd</w:t>
      </w:r>
      <w:proofErr w:type="spellEnd"/>
      <w:r>
        <w:rPr>
          <w:b/>
          <w:bCs/>
          <w:sz w:val="28"/>
          <w:szCs w:val="28"/>
          <w:u w:val="single"/>
        </w:rPr>
        <w:t>(</w:t>
      </w:r>
      <w:proofErr w:type="gramEnd"/>
      <w:r>
        <w:rPr>
          <w:b/>
          <w:bCs/>
          <w:sz w:val="28"/>
          <w:szCs w:val="28"/>
          <w:u w:val="single"/>
        </w:rPr>
        <w:t>Language Used)</w:t>
      </w:r>
      <w:r w:rsidRPr="00774C7C">
        <w:rPr>
          <w:b/>
          <w:bCs/>
          <w:sz w:val="28"/>
          <w:szCs w:val="28"/>
          <w:u w:val="single"/>
        </w:rPr>
        <w:t xml:space="preserve"> :</w:t>
      </w:r>
    </w:p>
    <w:p w:rsidR="00774C7C" w:rsidRPr="0071076A" w:rsidRDefault="00774C7C" w:rsidP="00756D01">
      <w:pPr>
        <w:spacing w:line="360" w:lineRule="auto"/>
        <w:jc w:val="both"/>
        <w:rPr>
          <w:bCs/>
        </w:rPr>
      </w:pPr>
      <w:r w:rsidRPr="0071076A">
        <w:rPr>
          <w:bCs/>
        </w:rPr>
        <w:t>HTML</w:t>
      </w:r>
    </w:p>
    <w:p w:rsidR="00774C7C" w:rsidRPr="0071076A" w:rsidRDefault="00774C7C" w:rsidP="00756D01">
      <w:pPr>
        <w:spacing w:line="360" w:lineRule="auto"/>
        <w:jc w:val="both"/>
        <w:rPr>
          <w:bCs/>
        </w:rPr>
      </w:pPr>
      <w:r w:rsidRPr="0071076A">
        <w:rPr>
          <w:bCs/>
        </w:rPr>
        <w:t xml:space="preserve">CSS </w:t>
      </w:r>
    </w:p>
    <w:p w:rsidR="00774C7C" w:rsidRPr="0071076A" w:rsidRDefault="00774C7C" w:rsidP="00756D01">
      <w:pPr>
        <w:spacing w:line="360" w:lineRule="auto"/>
        <w:jc w:val="both"/>
        <w:rPr>
          <w:bCs/>
        </w:rPr>
      </w:pPr>
      <w:proofErr w:type="spellStart"/>
      <w:r w:rsidRPr="0071076A">
        <w:rPr>
          <w:bCs/>
        </w:rPr>
        <w:t>Javascript</w:t>
      </w:r>
      <w:proofErr w:type="spellEnd"/>
    </w:p>
    <w:p w:rsidR="00774C7C" w:rsidRDefault="00774C7C" w:rsidP="00756D01">
      <w:pPr>
        <w:spacing w:line="360" w:lineRule="auto"/>
        <w:jc w:val="both"/>
        <w:rPr>
          <w:bCs/>
          <w:sz w:val="28"/>
          <w:szCs w:val="28"/>
        </w:rPr>
      </w:pPr>
    </w:p>
    <w:p w:rsidR="00774C7C" w:rsidRDefault="00774C7C" w:rsidP="00774C7C">
      <w:pPr>
        <w:spacing w:line="360" w:lineRule="auto"/>
        <w:jc w:val="both"/>
        <w:rPr>
          <w:b/>
          <w:bCs/>
          <w:sz w:val="28"/>
          <w:szCs w:val="28"/>
          <w:u w:val="single"/>
        </w:rPr>
      </w:pPr>
      <w:proofErr w:type="spellStart"/>
      <w:proofErr w:type="gramStart"/>
      <w:r>
        <w:rPr>
          <w:b/>
          <w:bCs/>
          <w:sz w:val="28"/>
          <w:szCs w:val="28"/>
          <w:u w:val="single"/>
        </w:rPr>
        <w:t>Back</w:t>
      </w:r>
      <w:r w:rsidRPr="00774C7C">
        <w:rPr>
          <w:b/>
          <w:bCs/>
          <w:sz w:val="28"/>
          <w:szCs w:val="28"/>
          <w:u w:val="single"/>
        </w:rPr>
        <w:t>End</w:t>
      </w:r>
      <w:proofErr w:type="spellEnd"/>
      <w:r>
        <w:rPr>
          <w:b/>
          <w:bCs/>
          <w:sz w:val="28"/>
          <w:szCs w:val="28"/>
          <w:u w:val="single"/>
        </w:rPr>
        <w:t>(</w:t>
      </w:r>
      <w:proofErr w:type="gramEnd"/>
      <w:r>
        <w:rPr>
          <w:b/>
          <w:bCs/>
          <w:sz w:val="28"/>
          <w:szCs w:val="28"/>
          <w:u w:val="single"/>
        </w:rPr>
        <w:t>Database Used)</w:t>
      </w:r>
      <w:r w:rsidRPr="00774C7C">
        <w:rPr>
          <w:b/>
          <w:bCs/>
          <w:sz w:val="28"/>
          <w:szCs w:val="28"/>
          <w:u w:val="single"/>
        </w:rPr>
        <w:t xml:space="preserve"> :</w:t>
      </w:r>
    </w:p>
    <w:p w:rsidR="00774C7C" w:rsidRDefault="00774C7C" w:rsidP="00774C7C">
      <w:pPr>
        <w:spacing w:line="360" w:lineRule="auto"/>
        <w:jc w:val="both"/>
        <w:rPr>
          <w:bCs/>
        </w:rPr>
      </w:pPr>
      <w:r w:rsidRPr="0071076A">
        <w:rPr>
          <w:bCs/>
        </w:rPr>
        <w:t>MYSQL</w:t>
      </w:r>
    </w:p>
    <w:p w:rsidR="0071076A" w:rsidRPr="0071076A" w:rsidRDefault="0071076A" w:rsidP="0071076A">
      <w:pPr>
        <w:spacing w:line="360" w:lineRule="auto"/>
        <w:jc w:val="both"/>
        <w:rPr>
          <w:bCs/>
        </w:rPr>
      </w:pPr>
      <w:r w:rsidRPr="0071076A">
        <w:rPr>
          <w:bCs/>
        </w:rPr>
        <w:t>PHP</w:t>
      </w:r>
    </w:p>
    <w:p w:rsidR="0071076A" w:rsidRPr="0071076A" w:rsidRDefault="0071076A" w:rsidP="00774C7C">
      <w:pPr>
        <w:spacing w:line="360" w:lineRule="auto"/>
        <w:jc w:val="both"/>
        <w:rPr>
          <w:bCs/>
        </w:rPr>
      </w:pPr>
    </w:p>
    <w:p w:rsidR="00774C7C" w:rsidRDefault="00774C7C" w:rsidP="00756D01">
      <w:pPr>
        <w:spacing w:line="360" w:lineRule="auto"/>
        <w:jc w:val="both"/>
        <w:rPr>
          <w:bCs/>
          <w:sz w:val="28"/>
          <w:szCs w:val="28"/>
        </w:rPr>
      </w:pPr>
    </w:p>
    <w:p w:rsidR="00082621" w:rsidRDefault="00082621" w:rsidP="00756D01">
      <w:pPr>
        <w:spacing w:line="360" w:lineRule="auto"/>
        <w:jc w:val="both"/>
        <w:rPr>
          <w:bCs/>
          <w:sz w:val="28"/>
          <w:szCs w:val="28"/>
        </w:rPr>
      </w:pPr>
    </w:p>
    <w:p w:rsidR="0071076A" w:rsidRDefault="001D7AD9" w:rsidP="00756D01">
      <w:pPr>
        <w:spacing w:line="360" w:lineRule="auto"/>
        <w:jc w:val="both"/>
        <w:rPr>
          <w:b/>
          <w:bCs/>
          <w:sz w:val="56"/>
          <w:szCs w:val="56"/>
        </w:rPr>
      </w:pPr>
      <w:r w:rsidRPr="00B320C4">
        <w:rPr>
          <w:b/>
          <w:bCs/>
          <w:sz w:val="56"/>
          <w:szCs w:val="56"/>
        </w:rPr>
        <w:tab/>
      </w:r>
    </w:p>
    <w:p w:rsidR="0071076A" w:rsidRDefault="0071076A" w:rsidP="00756D01">
      <w:pPr>
        <w:spacing w:line="360" w:lineRule="auto"/>
        <w:jc w:val="both"/>
        <w:rPr>
          <w:b/>
          <w:bCs/>
          <w:sz w:val="56"/>
          <w:szCs w:val="56"/>
        </w:rPr>
      </w:pPr>
    </w:p>
    <w:p w:rsidR="0071076A" w:rsidRDefault="0071076A" w:rsidP="00756D01">
      <w:pPr>
        <w:spacing w:line="360" w:lineRule="auto"/>
        <w:jc w:val="both"/>
        <w:rPr>
          <w:b/>
          <w:bCs/>
          <w:sz w:val="56"/>
          <w:szCs w:val="56"/>
        </w:rPr>
      </w:pPr>
    </w:p>
    <w:p w:rsidR="0071076A" w:rsidRDefault="0071076A" w:rsidP="00756D01">
      <w:pPr>
        <w:spacing w:line="360" w:lineRule="auto"/>
        <w:jc w:val="both"/>
        <w:rPr>
          <w:b/>
          <w:bCs/>
          <w:sz w:val="56"/>
          <w:szCs w:val="56"/>
        </w:rPr>
      </w:pPr>
    </w:p>
    <w:p w:rsidR="0071076A" w:rsidRDefault="0071076A" w:rsidP="00756D01">
      <w:pPr>
        <w:spacing w:line="360" w:lineRule="auto"/>
        <w:jc w:val="both"/>
        <w:rPr>
          <w:b/>
          <w:bCs/>
          <w:sz w:val="56"/>
          <w:szCs w:val="56"/>
        </w:rPr>
      </w:pPr>
    </w:p>
    <w:p w:rsidR="00CF3951" w:rsidRPr="00B320C4" w:rsidRDefault="001D7AD9" w:rsidP="00756D01">
      <w:pPr>
        <w:spacing w:line="360" w:lineRule="auto"/>
        <w:jc w:val="both"/>
        <w:rPr>
          <w:b/>
          <w:bCs/>
          <w:sz w:val="56"/>
          <w:szCs w:val="56"/>
          <w:u w:val="single"/>
        </w:rPr>
      </w:pPr>
      <w:r w:rsidRPr="00B320C4">
        <w:rPr>
          <w:b/>
          <w:bCs/>
          <w:sz w:val="56"/>
          <w:szCs w:val="56"/>
        </w:rPr>
        <w:tab/>
      </w:r>
      <w:r w:rsidR="00CF3951" w:rsidRPr="00B320C4">
        <w:rPr>
          <w:b/>
          <w:bCs/>
          <w:sz w:val="72"/>
        </w:rPr>
        <w:t xml:space="preserve">        </w:t>
      </w:r>
    </w:p>
    <w:p w:rsidR="00CF3951" w:rsidRPr="00687B2B" w:rsidRDefault="001D7AD9" w:rsidP="00B320C4">
      <w:pPr>
        <w:spacing w:line="360" w:lineRule="auto"/>
        <w:jc w:val="both"/>
        <w:rPr>
          <w:b/>
        </w:rPr>
      </w:pPr>
      <w:r w:rsidRPr="00687B2B">
        <w:rPr>
          <w:b/>
        </w:rPr>
        <w:t>4</w:t>
      </w:r>
      <w:r w:rsidR="00CF3951" w:rsidRPr="00687B2B">
        <w:rPr>
          <w:b/>
        </w:rPr>
        <w:t>.1 PHP</w:t>
      </w:r>
    </w:p>
    <w:p w:rsidR="00CF3951" w:rsidRPr="00687B2B" w:rsidRDefault="00CF3951" w:rsidP="00B320C4">
      <w:pPr>
        <w:jc w:val="both"/>
        <w:rPr>
          <w:rFonts w:eastAsia="Times New Roman"/>
          <w:b/>
        </w:rPr>
      </w:pPr>
      <w:r w:rsidRPr="00687B2B">
        <w:rPr>
          <w:rFonts w:eastAsia="Times New Roman"/>
          <w:b/>
        </w:rPr>
        <w:t>Definition of PHP</w:t>
      </w:r>
      <w:r w:rsidR="009421C9" w:rsidRPr="00687B2B">
        <w:rPr>
          <w:rFonts w:eastAsia="Times New Roman"/>
          <w:b/>
        </w:rPr>
        <w:t>:</w:t>
      </w:r>
    </w:p>
    <w:p w:rsidR="00CF3951" w:rsidRPr="00687B2B" w:rsidRDefault="00CF3951" w:rsidP="00CF3951">
      <w:pPr>
        <w:rPr>
          <w:rFonts w:eastAsia="Times New Roman"/>
          <w:b/>
        </w:rPr>
      </w:pPr>
    </w:p>
    <w:p w:rsidR="00CF3951" w:rsidRPr="00687B2B" w:rsidRDefault="00CF3951" w:rsidP="00B320C4">
      <w:pPr>
        <w:spacing w:line="360" w:lineRule="auto"/>
        <w:jc w:val="both"/>
        <w:rPr>
          <w:rFonts w:eastAsia="Times New Roman"/>
        </w:rPr>
      </w:pPr>
      <w:r w:rsidRPr="00687B2B">
        <w:rPr>
          <w:rFonts w:eastAsia="Times New Roman"/>
        </w:rPr>
        <w:t>PHP can be defined as a programming language for Database access from the web's browser. In other words, it is an HTML-embedded scripting language. It focuses on the logic of how a page responds to user input and not how the page looks that i</w:t>
      </w:r>
      <w:r w:rsidR="009421C9" w:rsidRPr="00687B2B">
        <w:rPr>
          <w:rFonts w:eastAsia="Times New Roman"/>
        </w:rPr>
        <w:t>.</w:t>
      </w:r>
      <w:r w:rsidRPr="00687B2B">
        <w:rPr>
          <w:rFonts w:eastAsia="Times New Roman"/>
        </w:rPr>
        <w:t>e</w:t>
      </w:r>
      <w:r w:rsidR="009421C9" w:rsidRPr="00687B2B">
        <w:rPr>
          <w:rFonts w:eastAsia="Times New Roman"/>
        </w:rPr>
        <w:t>.</w:t>
      </w:r>
      <w:r w:rsidRPr="00687B2B">
        <w:rPr>
          <w:rFonts w:eastAsia="Times New Roman"/>
        </w:rPr>
        <w:t xml:space="preserve"> not the primary appearance of the page. </w:t>
      </w:r>
    </w:p>
    <w:p w:rsidR="009421C9" w:rsidRDefault="00CF3951" w:rsidP="00B320C4">
      <w:pPr>
        <w:spacing w:line="360" w:lineRule="auto"/>
        <w:jc w:val="both"/>
        <w:rPr>
          <w:rFonts w:eastAsia="Times New Roman"/>
        </w:rPr>
      </w:pPr>
      <w:r w:rsidRPr="00687B2B">
        <w:rPr>
          <w:rFonts w:eastAsia="Times New Roman"/>
        </w:rPr>
        <w:t>PHP runs on the server side, which means that the web server that sends an HTML file to a user's browser, will carry out the instructions found in the embedded PHP code first, and then send the output of the PHP code along with the HTML code. The result is a webpage with dynamic content.</w:t>
      </w:r>
    </w:p>
    <w:p w:rsidR="0071076A" w:rsidRPr="00687B2B" w:rsidRDefault="0071076A" w:rsidP="00B320C4">
      <w:pPr>
        <w:spacing w:line="360" w:lineRule="auto"/>
        <w:jc w:val="both"/>
      </w:pPr>
    </w:p>
    <w:p w:rsidR="00CF3951" w:rsidRPr="00687B2B" w:rsidRDefault="00CF3951" w:rsidP="00B320C4">
      <w:pPr>
        <w:spacing w:line="360" w:lineRule="auto"/>
        <w:jc w:val="both"/>
      </w:pPr>
      <w:r w:rsidRPr="00687B2B">
        <w:rPr>
          <w:rFonts w:eastAsia="Times New Roman"/>
          <w:b/>
          <w:bCs/>
        </w:rPr>
        <w:t>Brief History on PHP</w:t>
      </w:r>
      <w:r w:rsidR="009421C9" w:rsidRPr="00687B2B">
        <w:rPr>
          <w:rFonts w:eastAsia="Times New Roman"/>
          <w:b/>
          <w:bCs/>
        </w:rPr>
        <w:t>:</w:t>
      </w:r>
    </w:p>
    <w:p w:rsidR="00CF3951" w:rsidRPr="00687B2B" w:rsidRDefault="00CF3951" w:rsidP="00B320C4">
      <w:pPr>
        <w:spacing w:line="360" w:lineRule="auto"/>
        <w:jc w:val="both"/>
        <w:rPr>
          <w:rFonts w:eastAsia="Times New Roman"/>
          <w:bCs/>
        </w:rPr>
      </w:pPr>
      <w:r w:rsidRPr="00687B2B">
        <w:rPr>
          <w:rFonts w:eastAsia="Times New Roman"/>
          <w:bCs/>
        </w:rPr>
        <w:t xml:space="preserve">PHP is a language for creating website that can be more or less interactive.  It was created in 1994 by </w:t>
      </w:r>
      <w:proofErr w:type="spellStart"/>
      <w:r w:rsidRPr="00687B2B">
        <w:rPr>
          <w:rFonts w:eastAsia="Times New Roman"/>
          <w:bCs/>
        </w:rPr>
        <w:t>Rasmus</w:t>
      </w:r>
      <w:proofErr w:type="spellEnd"/>
      <w:r w:rsidRPr="00687B2B">
        <w:rPr>
          <w:rFonts w:eastAsia="Times New Roman"/>
          <w:bCs/>
        </w:rPr>
        <w:t xml:space="preserve"> </w:t>
      </w:r>
      <w:proofErr w:type="spellStart"/>
      <w:r w:rsidRPr="00687B2B">
        <w:rPr>
          <w:rFonts w:eastAsia="Times New Roman"/>
          <w:bCs/>
        </w:rPr>
        <w:t>Lerdorf</w:t>
      </w:r>
      <w:proofErr w:type="spellEnd"/>
      <w:r w:rsidRPr="00687B2B">
        <w:rPr>
          <w:rFonts w:eastAsia="Times New Roman"/>
          <w:bCs/>
        </w:rPr>
        <w:t> who was a software engineer and who was part of the Apache Team. In the same year, he created a package, added some database support and called it PHP/FI (Form Interpretation).</w:t>
      </w:r>
    </w:p>
    <w:p w:rsidR="00CF3951" w:rsidRPr="00687B2B" w:rsidRDefault="00CF3951" w:rsidP="00B320C4">
      <w:pPr>
        <w:spacing w:line="360" w:lineRule="auto"/>
        <w:jc w:val="both"/>
        <w:rPr>
          <w:rFonts w:eastAsia="Times New Roman"/>
          <w:bCs/>
        </w:rPr>
      </w:pPr>
      <w:r w:rsidRPr="00687B2B">
        <w:rPr>
          <w:rFonts w:eastAsia="Times New Roman"/>
          <w:bCs/>
        </w:rPr>
        <w:t xml:space="preserve">In 1995, it was called the Personal Home Page Tool then was released as version2 with a name called PHP/FI (a form interpreter responsible for analyzing queries). In mid of 1997, more than 50,000 websites began using PHP and in October, 1998, there was an increase in the number of websites using PHP which was about 100,000. </w:t>
      </w:r>
    </w:p>
    <w:p w:rsidR="00CF3951" w:rsidRPr="00687B2B" w:rsidRDefault="00CF3951" w:rsidP="00B320C4">
      <w:pPr>
        <w:spacing w:line="360" w:lineRule="auto"/>
        <w:jc w:val="both"/>
        <w:rPr>
          <w:rFonts w:eastAsia="Times New Roman"/>
          <w:bCs/>
        </w:rPr>
      </w:pPr>
      <w:r w:rsidRPr="00687B2B">
        <w:rPr>
          <w:rFonts w:eastAsia="Times New Roman"/>
          <w:bCs/>
        </w:rPr>
        <w:t xml:space="preserve">In 2000, there was a release of PHP 4.0.2. And currently over 1,000,000 sites in the whole world are using PHP. </w:t>
      </w:r>
    </w:p>
    <w:p w:rsidR="00082621" w:rsidRDefault="00082621" w:rsidP="00082621">
      <w:pPr>
        <w:autoSpaceDE w:val="0"/>
        <w:autoSpaceDN w:val="0"/>
        <w:adjustRightInd w:val="0"/>
        <w:spacing w:line="360" w:lineRule="auto"/>
        <w:jc w:val="both"/>
        <w:rPr>
          <w:rFonts w:eastAsia="Times New Roman"/>
          <w:b/>
          <w:color w:val="000000"/>
        </w:rPr>
      </w:pPr>
    </w:p>
    <w:p w:rsidR="00082621" w:rsidRDefault="00082621"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Default="0071076A" w:rsidP="00082621">
      <w:pPr>
        <w:autoSpaceDE w:val="0"/>
        <w:autoSpaceDN w:val="0"/>
        <w:adjustRightInd w:val="0"/>
        <w:spacing w:line="360" w:lineRule="auto"/>
        <w:jc w:val="both"/>
        <w:rPr>
          <w:rFonts w:eastAsia="Times New Roman"/>
          <w:color w:val="000000"/>
        </w:rPr>
      </w:pPr>
    </w:p>
    <w:p w:rsidR="0071076A" w:rsidRPr="00687B2B" w:rsidRDefault="0071076A" w:rsidP="00082621">
      <w:pPr>
        <w:autoSpaceDE w:val="0"/>
        <w:autoSpaceDN w:val="0"/>
        <w:adjustRightInd w:val="0"/>
        <w:spacing w:line="360" w:lineRule="auto"/>
        <w:jc w:val="both"/>
        <w:rPr>
          <w:rFonts w:eastAsia="Times New Roman"/>
          <w:color w:val="000000"/>
        </w:rPr>
      </w:pPr>
    </w:p>
    <w:p w:rsidR="00CF3951" w:rsidRPr="00687B2B" w:rsidRDefault="001D7AD9" w:rsidP="006D157F">
      <w:pPr>
        <w:spacing w:line="360" w:lineRule="auto"/>
        <w:jc w:val="both"/>
        <w:rPr>
          <w:b/>
        </w:rPr>
      </w:pPr>
      <w:r w:rsidRPr="00687B2B">
        <w:rPr>
          <w:b/>
        </w:rPr>
        <w:t>4</w:t>
      </w:r>
      <w:r w:rsidR="00CF3951" w:rsidRPr="00687B2B">
        <w:rPr>
          <w:b/>
        </w:rPr>
        <w:t xml:space="preserve">.2 </w:t>
      </w:r>
      <w:r w:rsidR="00A42626">
        <w:rPr>
          <w:b/>
        </w:rPr>
        <w:t>HTML</w:t>
      </w:r>
    </w:p>
    <w:p w:rsidR="00A42626" w:rsidRPr="0071076A" w:rsidRDefault="00A42626" w:rsidP="00A42626">
      <w:pPr>
        <w:spacing w:line="360" w:lineRule="auto"/>
        <w:jc w:val="both"/>
      </w:pPr>
      <w:r w:rsidRPr="0071076A">
        <w:rPr>
          <w:color w:val="000000"/>
          <w:shd w:val="clear" w:color="auto" w:fill="FFFFFF"/>
        </w:rPr>
        <w:t>HTML (Hypertext Markup Language) is the set of</w:t>
      </w:r>
      <w:r w:rsidRPr="0071076A">
        <w:rPr>
          <w:rStyle w:val="apple-converted-space"/>
          <w:color w:val="000000"/>
          <w:shd w:val="clear" w:color="auto" w:fill="FFFFFF"/>
        </w:rPr>
        <w:t> </w:t>
      </w:r>
      <w:r w:rsidRPr="0071076A">
        <w:rPr>
          <w:shd w:val="clear" w:color="auto" w:fill="FFFFFF"/>
        </w:rPr>
        <w:t>markup</w:t>
      </w:r>
      <w:r w:rsidRPr="0071076A">
        <w:rPr>
          <w:rStyle w:val="apple-converted-space"/>
          <w:color w:val="000000"/>
          <w:shd w:val="clear" w:color="auto" w:fill="FFFFFF"/>
        </w:rPr>
        <w:t> </w:t>
      </w:r>
      <w:r w:rsidRPr="0071076A">
        <w:rPr>
          <w:color w:val="000000"/>
          <w:shd w:val="clear" w:color="auto" w:fill="FFFFFF"/>
        </w:rPr>
        <w:t>symbols or codes inserted in a file intended for display on a World Wide Web</w:t>
      </w:r>
      <w:r w:rsidRPr="0071076A">
        <w:rPr>
          <w:rStyle w:val="apple-converted-space"/>
          <w:color w:val="000000"/>
          <w:shd w:val="clear" w:color="auto" w:fill="FFFFFF"/>
        </w:rPr>
        <w:t> </w:t>
      </w:r>
      <w:r w:rsidRPr="0071076A">
        <w:rPr>
          <w:shd w:val="clear" w:color="auto" w:fill="FFFFFF"/>
        </w:rPr>
        <w:t>browser</w:t>
      </w:r>
      <w:r w:rsidRPr="0071076A">
        <w:rPr>
          <w:rStyle w:val="apple-converted-space"/>
          <w:color w:val="000000"/>
          <w:shd w:val="clear" w:color="auto" w:fill="FFFFFF"/>
        </w:rPr>
        <w:t> </w:t>
      </w:r>
      <w:r w:rsidRPr="0071076A">
        <w:rPr>
          <w:color w:val="000000"/>
          <w:shd w:val="clear" w:color="auto" w:fill="FFFFFF"/>
        </w:rPr>
        <w:t>page. The markup tells the Web browser how to display a Web page's words and images for the user. Each individual markup code is referred to as an element (but many people also refer to it as a</w:t>
      </w:r>
      <w:r w:rsidRPr="0071076A">
        <w:rPr>
          <w:rStyle w:val="apple-converted-space"/>
          <w:color w:val="000000"/>
          <w:shd w:val="clear" w:color="auto" w:fill="FFFFFF"/>
        </w:rPr>
        <w:t> </w:t>
      </w:r>
      <w:r w:rsidRPr="0071076A">
        <w:rPr>
          <w:shd w:val="clear" w:color="auto" w:fill="FFFFFF"/>
        </w:rPr>
        <w:t>tag</w:t>
      </w:r>
      <w:r w:rsidRPr="0071076A">
        <w:rPr>
          <w:color w:val="000000"/>
          <w:shd w:val="clear" w:color="auto" w:fill="FFFFFF"/>
        </w:rPr>
        <w:t>). Some elements come in pairs that indicate when some display effect is to begin and when it is to end.</w:t>
      </w:r>
    </w:p>
    <w:p w:rsidR="00CF3951" w:rsidRDefault="00CF3951" w:rsidP="00CF3951">
      <w:pPr>
        <w:spacing w:line="360" w:lineRule="auto"/>
        <w:jc w:val="both"/>
        <w:rPr>
          <w:sz w:val="28"/>
          <w:szCs w:val="28"/>
        </w:rPr>
      </w:pPr>
    </w:p>
    <w:p w:rsidR="00CF3951" w:rsidRPr="00687B2B" w:rsidRDefault="001D7AD9" w:rsidP="00CF3951">
      <w:pPr>
        <w:spacing w:line="360" w:lineRule="auto"/>
        <w:jc w:val="both"/>
        <w:rPr>
          <w:b/>
          <w:bCs/>
        </w:rPr>
      </w:pPr>
      <w:r w:rsidRPr="00687B2B">
        <w:rPr>
          <w:b/>
          <w:bCs/>
        </w:rPr>
        <w:t>4</w:t>
      </w:r>
      <w:r w:rsidR="00CF3951" w:rsidRPr="00687B2B">
        <w:rPr>
          <w:b/>
          <w:bCs/>
        </w:rPr>
        <w:t xml:space="preserve">.3 CASCADING STYLE </w:t>
      </w:r>
      <w:r w:rsidR="0071076A" w:rsidRPr="00687B2B">
        <w:rPr>
          <w:b/>
          <w:bCs/>
        </w:rPr>
        <w:t>SHEET (</w:t>
      </w:r>
      <w:r w:rsidR="00CF3951" w:rsidRPr="00687B2B">
        <w:rPr>
          <w:b/>
          <w:bCs/>
        </w:rPr>
        <w:t>CSS)</w:t>
      </w:r>
    </w:p>
    <w:p w:rsidR="00CF3951" w:rsidRPr="00687B2B" w:rsidRDefault="00CF3951" w:rsidP="00CF3951">
      <w:pPr>
        <w:spacing w:line="360" w:lineRule="auto"/>
        <w:ind w:firstLine="720"/>
        <w:jc w:val="both"/>
      </w:pPr>
      <w:r w:rsidRPr="00687B2B">
        <w:t> </w:t>
      </w:r>
    </w:p>
    <w:p w:rsidR="00CF3951" w:rsidRPr="00687B2B" w:rsidRDefault="00CF3951" w:rsidP="004E69DD">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rsidR="00CF3951" w:rsidRPr="00687B2B" w:rsidRDefault="00CF3951" w:rsidP="004E69DD">
      <w:pPr>
        <w:spacing w:line="360" w:lineRule="auto"/>
        <w:jc w:val="both"/>
        <w:rPr>
          <w:rFonts w:eastAsia="Times New Roman"/>
        </w:rPr>
      </w:pPr>
    </w:p>
    <w:p w:rsidR="00CF3951" w:rsidRDefault="00CF3951" w:rsidP="004E69DD">
      <w:pPr>
        <w:spacing w:line="360" w:lineRule="auto"/>
        <w:jc w:val="both"/>
        <w:rPr>
          <w:rFonts w:eastAsia="Times New Roman"/>
        </w:rPr>
      </w:pPr>
      <w:r w:rsidRPr="00687B2B">
        <w:rPr>
          <w:rFonts w:eastAsia="Times New Roman"/>
        </w:rPr>
        <w:t>CSS can control the placement of text and objects on your pages as well as the look of those object</w:t>
      </w:r>
      <w:r w:rsidR="00082621">
        <w:rPr>
          <w:rFonts w:eastAsia="Times New Roman"/>
        </w:rPr>
        <w:t>s.</w:t>
      </w:r>
    </w:p>
    <w:p w:rsidR="00082621" w:rsidRDefault="00082621" w:rsidP="004E69DD">
      <w:pPr>
        <w:spacing w:line="360" w:lineRule="auto"/>
        <w:jc w:val="both"/>
        <w:rPr>
          <w:rFonts w:eastAsia="Times New Roman"/>
        </w:rPr>
      </w:pPr>
    </w:p>
    <w:p w:rsidR="00082621" w:rsidRDefault="00082621" w:rsidP="004E69DD">
      <w:pPr>
        <w:spacing w:line="360" w:lineRule="auto"/>
        <w:jc w:val="both"/>
        <w:rPr>
          <w:rFonts w:eastAsia="Times New Roman"/>
        </w:rPr>
      </w:pPr>
    </w:p>
    <w:p w:rsidR="00082621" w:rsidRDefault="00082621" w:rsidP="004E69DD">
      <w:pPr>
        <w:spacing w:line="360" w:lineRule="auto"/>
        <w:jc w:val="both"/>
        <w:rPr>
          <w:rFonts w:eastAsia="Times New Roman"/>
        </w:rPr>
      </w:pPr>
    </w:p>
    <w:p w:rsidR="00082621" w:rsidRDefault="00082621" w:rsidP="004E69DD">
      <w:pPr>
        <w:spacing w:line="360" w:lineRule="auto"/>
        <w:jc w:val="both"/>
        <w:rPr>
          <w:rFonts w:eastAsia="Times New Roman"/>
        </w:rPr>
      </w:pPr>
    </w:p>
    <w:p w:rsidR="00082621" w:rsidRDefault="00082621"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71076A" w:rsidRDefault="0071076A" w:rsidP="004E69DD">
      <w:pPr>
        <w:spacing w:line="360" w:lineRule="auto"/>
        <w:jc w:val="both"/>
        <w:rPr>
          <w:rFonts w:eastAsia="Times New Roman"/>
        </w:rPr>
      </w:pPr>
    </w:p>
    <w:p w:rsidR="00B23CB5" w:rsidRDefault="00B23CB5" w:rsidP="00B23CB5">
      <w:pPr>
        <w:spacing w:line="360" w:lineRule="auto"/>
        <w:jc w:val="both"/>
        <w:rPr>
          <w:b/>
          <w:bCs/>
          <w:sz w:val="28"/>
          <w:szCs w:val="28"/>
        </w:rPr>
      </w:pPr>
      <w:proofErr w:type="spellStart"/>
      <w:r>
        <w:rPr>
          <w:b/>
          <w:bCs/>
          <w:sz w:val="28"/>
          <w:szCs w:val="28"/>
        </w:rPr>
        <w:t>Javascript</w:t>
      </w:r>
      <w:proofErr w:type="spellEnd"/>
    </w:p>
    <w:p w:rsidR="00B23CB5" w:rsidRPr="0071076A" w:rsidRDefault="00B23CB5" w:rsidP="00B23CB5">
      <w:pPr>
        <w:pStyle w:val="NormalWeb"/>
        <w:shd w:val="clear" w:color="auto" w:fill="FFFFFF"/>
        <w:spacing w:before="0" w:beforeAutospacing="0" w:after="0" w:afterAutospacing="0" w:line="469" w:lineRule="atLeast"/>
        <w:jc w:val="both"/>
      </w:pPr>
      <w:r w:rsidRPr="0071076A">
        <w:t>JavaScript is a</w:t>
      </w:r>
      <w:r w:rsidRPr="0071076A">
        <w:rPr>
          <w:rStyle w:val="apple-converted-space"/>
          <w:rFonts w:eastAsia="Lucida Sans Unicode"/>
        </w:rPr>
        <w:t> </w:t>
      </w:r>
      <w:r w:rsidRPr="0071076A">
        <w:rPr>
          <w:bdr w:val="none" w:sz="0" w:space="0" w:color="auto" w:frame="1"/>
        </w:rPr>
        <w:t>programming language</w:t>
      </w:r>
      <w:r w:rsidR="00082621" w:rsidRPr="0071076A">
        <w:rPr>
          <w:bdr w:val="none" w:sz="0" w:space="0" w:color="auto" w:frame="1"/>
        </w:rPr>
        <w:t xml:space="preserve"> </w:t>
      </w:r>
      <w:r w:rsidRPr="0071076A">
        <w:t>commonly used in</w:t>
      </w:r>
      <w:r w:rsidRPr="0071076A">
        <w:rPr>
          <w:rStyle w:val="apple-converted-space"/>
          <w:rFonts w:eastAsia="Lucida Sans Unicode"/>
        </w:rPr>
        <w:t> </w:t>
      </w:r>
      <w:r w:rsidRPr="0071076A">
        <w:rPr>
          <w:bdr w:val="none" w:sz="0" w:space="0" w:color="auto" w:frame="1"/>
        </w:rPr>
        <w:t>web development</w:t>
      </w:r>
      <w:r w:rsidRPr="0071076A">
        <w:t xml:space="preserve">. It was originally developed by Netscape as a means to add dynamic and interactive elements to websites. While JavaScript is influenced </w:t>
      </w:r>
      <w:proofErr w:type="spellStart"/>
      <w:r w:rsidRPr="0071076A">
        <w:t>by</w:t>
      </w:r>
      <w:r w:rsidRPr="0071076A">
        <w:rPr>
          <w:bdr w:val="none" w:sz="0" w:space="0" w:color="auto" w:frame="1"/>
        </w:rPr>
        <w:t>Java</w:t>
      </w:r>
      <w:proofErr w:type="spellEnd"/>
      <w:r w:rsidRPr="0071076A">
        <w:t>, the</w:t>
      </w:r>
      <w:r w:rsidRPr="0071076A">
        <w:rPr>
          <w:rStyle w:val="apple-converted-space"/>
          <w:rFonts w:eastAsia="Lucida Sans Unicode"/>
        </w:rPr>
        <w:t> </w:t>
      </w:r>
      <w:r w:rsidRPr="0071076A">
        <w:rPr>
          <w:bdr w:val="none" w:sz="0" w:space="0" w:color="auto" w:frame="1"/>
        </w:rPr>
        <w:t>syntax</w:t>
      </w:r>
      <w:r w:rsidRPr="0071076A">
        <w:rPr>
          <w:rStyle w:val="apple-converted-space"/>
          <w:rFonts w:eastAsia="Lucida Sans Unicode"/>
        </w:rPr>
        <w:t> </w:t>
      </w:r>
      <w:r w:rsidRPr="0071076A">
        <w:t>is more similar to</w:t>
      </w:r>
      <w:r w:rsidRPr="0071076A">
        <w:rPr>
          <w:rStyle w:val="apple-converted-space"/>
          <w:rFonts w:eastAsia="Lucida Sans Unicode"/>
        </w:rPr>
        <w:t> </w:t>
      </w:r>
      <w:r w:rsidRPr="0071076A">
        <w:rPr>
          <w:bdr w:val="none" w:sz="0" w:space="0" w:color="auto" w:frame="1"/>
        </w:rPr>
        <w:t>C</w:t>
      </w:r>
      <w:r w:rsidRPr="0071076A">
        <w:rPr>
          <w:rStyle w:val="apple-converted-space"/>
          <w:rFonts w:eastAsia="Lucida Sans Unicode"/>
        </w:rPr>
        <w:t> </w:t>
      </w:r>
      <w:r w:rsidRPr="0071076A">
        <w:t xml:space="preserve">and is based on </w:t>
      </w:r>
      <w:proofErr w:type="spellStart"/>
      <w:r w:rsidRPr="0071076A">
        <w:t>ECMAScript</w:t>
      </w:r>
      <w:proofErr w:type="spellEnd"/>
      <w:r w:rsidRPr="0071076A">
        <w:t>, a scripting language developed by Sun Microsystems.</w:t>
      </w:r>
    </w:p>
    <w:p w:rsidR="00B23CB5" w:rsidRPr="0071076A" w:rsidRDefault="00B23CB5" w:rsidP="00B23CB5">
      <w:pPr>
        <w:pStyle w:val="NormalWeb"/>
        <w:shd w:val="clear" w:color="auto" w:fill="FFFFFF"/>
        <w:spacing w:before="0" w:beforeAutospacing="0" w:after="0" w:afterAutospacing="0" w:line="469" w:lineRule="atLeast"/>
        <w:jc w:val="both"/>
      </w:pPr>
      <w:r w:rsidRPr="0071076A">
        <w:t>JavaScript is a client-side scripting language, which means the</w:t>
      </w:r>
      <w:r w:rsidRPr="0071076A">
        <w:rPr>
          <w:rStyle w:val="apple-converted-space"/>
          <w:rFonts w:eastAsia="Lucida Sans Unicode"/>
        </w:rPr>
        <w:t> </w:t>
      </w:r>
      <w:r w:rsidRPr="0071076A">
        <w:rPr>
          <w:bdr w:val="none" w:sz="0" w:space="0" w:color="auto" w:frame="1"/>
        </w:rPr>
        <w:t>source code</w:t>
      </w:r>
      <w:r w:rsidRPr="0071076A">
        <w:rPr>
          <w:rStyle w:val="apple-converted-space"/>
          <w:rFonts w:eastAsia="Lucida Sans Unicode"/>
        </w:rPr>
        <w:t> </w:t>
      </w:r>
      <w:r w:rsidRPr="0071076A">
        <w:t>is processed by the client's</w:t>
      </w:r>
      <w:r w:rsidRPr="0071076A">
        <w:rPr>
          <w:rStyle w:val="apple-converted-space"/>
          <w:rFonts w:eastAsia="Lucida Sans Unicode"/>
        </w:rPr>
        <w:t> </w:t>
      </w:r>
      <w:r w:rsidRPr="0071076A">
        <w:rPr>
          <w:bdr w:val="none" w:sz="0" w:space="0" w:color="auto" w:frame="1"/>
        </w:rPr>
        <w:t>web browser</w:t>
      </w:r>
      <w:r w:rsidRPr="0071076A">
        <w:rPr>
          <w:rStyle w:val="apple-converted-space"/>
          <w:rFonts w:eastAsia="Lucida Sans Unicode"/>
        </w:rPr>
        <w:t> </w:t>
      </w:r>
      <w:r w:rsidRPr="0071076A">
        <w:t>rather than on the</w:t>
      </w:r>
      <w:r w:rsidRPr="0071076A">
        <w:rPr>
          <w:rStyle w:val="apple-converted-space"/>
          <w:rFonts w:eastAsia="Lucida Sans Unicode"/>
        </w:rPr>
        <w:t> </w:t>
      </w:r>
      <w:r w:rsidRPr="0071076A">
        <w:rPr>
          <w:bdr w:val="none" w:sz="0" w:space="0" w:color="auto" w:frame="1"/>
        </w:rPr>
        <w:t>web server</w:t>
      </w:r>
      <w:r w:rsidRPr="0071076A">
        <w:t>. This means JavaScript</w:t>
      </w:r>
      <w:r w:rsidRPr="0071076A">
        <w:rPr>
          <w:rStyle w:val="apple-converted-space"/>
          <w:rFonts w:eastAsia="Lucida Sans Unicode"/>
        </w:rPr>
        <w:t> </w:t>
      </w:r>
      <w:r w:rsidRPr="0071076A">
        <w:rPr>
          <w:bdr w:val="none" w:sz="0" w:space="0" w:color="auto" w:frame="1"/>
        </w:rPr>
        <w:t>functions</w:t>
      </w:r>
      <w:r w:rsidRPr="0071076A">
        <w:t xml:space="preserve"> can run after a webpage has loaded without COMMUNICATING</w:t>
      </w:r>
      <w:r w:rsidRPr="0071076A">
        <w:rPr>
          <w:rStyle w:val="apple-converted-space"/>
          <w:rFonts w:eastAsia="Lucida Sans Unicode"/>
        </w:rPr>
        <w:t> </w:t>
      </w:r>
      <w:r w:rsidRPr="0071076A">
        <w:t>with the server. For example, a JavaScript function may check a web form before it is submitted to make sure all the required</w:t>
      </w:r>
      <w:r w:rsidRPr="0071076A">
        <w:rPr>
          <w:rStyle w:val="apple-converted-space"/>
          <w:rFonts w:eastAsia="Lucida Sans Unicode"/>
        </w:rPr>
        <w:t> </w:t>
      </w:r>
      <w:r w:rsidRPr="0071076A">
        <w:rPr>
          <w:bdr w:val="none" w:sz="0" w:space="0" w:color="auto" w:frame="1"/>
        </w:rPr>
        <w:t>fields</w:t>
      </w:r>
      <w:r w:rsidRPr="0071076A">
        <w:rPr>
          <w:rStyle w:val="apple-converted-space"/>
          <w:rFonts w:eastAsia="Lucida Sans Unicode"/>
        </w:rPr>
        <w:t> </w:t>
      </w:r>
      <w:r w:rsidRPr="0071076A">
        <w:t>have been filled out. The JavaScript code can produce an error message before any information is actually transmitted to the server.</w:t>
      </w:r>
    </w:p>
    <w:p w:rsidR="00B23CB5" w:rsidRPr="0071076A" w:rsidRDefault="00B23CB5" w:rsidP="00B23CB5">
      <w:pPr>
        <w:pStyle w:val="NormalWeb"/>
        <w:shd w:val="clear" w:color="auto" w:fill="FFFFFF"/>
        <w:spacing w:before="0" w:beforeAutospacing="0" w:after="0" w:afterAutospacing="0" w:line="469" w:lineRule="atLeast"/>
        <w:jc w:val="both"/>
      </w:pPr>
      <w:r w:rsidRPr="0071076A">
        <w:t>Like server-side scripting languages, such as</w:t>
      </w:r>
      <w:r w:rsidRPr="0071076A">
        <w:rPr>
          <w:rStyle w:val="apple-converted-space"/>
          <w:rFonts w:eastAsia="Lucida Sans Unicode"/>
        </w:rPr>
        <w:t> </w:t>
      </w:r>
      <w:r w:rsidRPr="0071076A">
        <w:rPr>
          <w:bdr w:val="none" w:sz="0" w:space="0" w:color="auto" w:frame="1"/>
        </w:rPr>
        <w:t>PHP</w:t>
      </w:r>
      <w:r w:rsidRPr="0071076A">
        <w:rPr>
          <w:rStyle w:val="apple-converted-space"/>
          <w:rFonts w:eastAsia="Lucida Sans Unicode"/>
        </w:rPr>
        <w:t> </w:t>
      </w:r>
      <w:r w:rsidRPr="0071076A">
        <w:t>and</w:t>
      </w:r>
      <w:r w:rsidRPr="0071076A">
        <w:rPr>
          <w:rStyle w:val="apple-converted-space"/>
          <w:rFonts w:eastAsia="Lucida Sans Unicode"/>
        </w:rPr>
        <w:t> </w:t>
      </w:r>
      <w:r w:rsidRPr="0071076A">
        <w:rPr>
          <w:bdr w:val="none" w:sz="0" w:space="0" w:color="auto" w:frame="1"/>
        </w:rPr>
        <w:t>ASP</w:t>
      </w:r>
      <w:r w:rsidRPr="0071076A">
        <w:t>, JavaScript code can be inserted anywhere within the</w:t>
      </w:r>
      <w:r w:rsidRPr="0071076A">
        <w:rPr>
          <w:rStyle w:val="apple-converted-space"/>
          <w:rFonts w:eastAsia="Lucida Sans Unicode"/>
        </w:rPr>
        <w:t> </w:t>
      </w:r>
      <w:r w:rsidRPr="0071076A">
        <w:rPr>
          <w:bdr w:val="none" w:sz="0" w:space="0" w:color="auto" w:frame="1"/>
        </w:rPr>
        <w:t>HTML</w:t>
      </w:r>
      <w:r w:rsidRPr="0071076A">
        <w:rPr>
          <w:rStyle w:val="apple-converted-space"/>
          <w:rFonts w:eastAsia="Lucida Sans Unicode"/>
        </w:rPr>
        <w:t> </w:t>
      </w:r>
      <w:r w:rsidRPr="0071076A">
        <w:t>of a</w:t>
      </w:r>
      <w:r w:rsidRPr="0071076A">
        <w:rPr>
          <w:rStyle w:val="apple-converted-space"/>
          <w:rFonts w:eastAsia="Lucida Sans Unicode"/>
        </w:rPr>
        <w:t> </w:t>
      </w:r>
      <w:r w:rsidRPr="0071076A">
        <w:rPr>
          <w:bdr w:val="none" w:sz="0" w:space="0" w:color="auto" w:frame="1"/>
        </w:rPr>
        <w:t>webpage</w:t>
      </w:r>
      <w:r w:rsidRPr="0071076A">
        <w:t>. However, only the</w:t>
      </w:r>
      <w:r w:rsidRPr="0071076A">
        <w:rPr>
          <w:rStyle w:val="apple-converted-space"/>
          <w:rFonts w:eastAsia="Lucida Sans Unicode"/>
        </w:rPr>
        <w:t> </w:t>
      </w:r>
      <w:r w:rsidRPr="0071076A">
        <w:rPr>
          <w:bdr w:val="none" w:sz="0" w:space="0" w:color="auto" w:frame="1"/>
        </w:rPr>
        <w:t>output</w:t>
      </w:r>
      <w:r w:rsidRPr="0071076A">
        <w:rPr>
          <w:rStyle w:val="apple-converted-space"/>
          <w:rFonts w:eastAsia="Lucida Sans Unicode"/>
        </w:rPr>
        <w:t> </w:t>
      </w:r>
      <w:r w:rsidRPr="0071076A">
        <w:t>of server-side code is displayed in the HTML, while JavaScript code remains fully visible in the source of the webpage. It can also be referenced in a separate</w:t>
      </w:r>
      <w:r w:rsidRPr="0071076A">
        <w:rPr>
          <w:rStyle w:val="apple-converted-space"/>
          <w:rFonts w:eastAsia="Lucida Sans Unicode"/>
        </w:rPr>
        <w:t> </w:t>
      </w:r>
      <w:r w:rsidRPr="0071076A">
        <w:rPr>
          <w:bdr w:val="none" w:sz="0" w:space="0" w:color="auto" w:frame="1"/>
        </w:rPr>
        <w:t>.JS</w:t>
      </w:r>
      <w:r w:rsidRPr="0071076A">
        <w:rPr>
          <w:rStyle w:val="apple-converted-space"/>
          <w:rFonts w:eastAsia="Lucida Sans Unicode"/>
        </w:rPr>
        <w:t> </w:t>
      </w:r>
      <w:r w:rsidRPr="0071076A">
        <w:t>file, which may also be viewed in a browser.</w:t>
      </w:r>
    </w:p>
    <w:p w:rsidR="00B23CB5" w:rsidRPr="00983259" w:rsidRDefault="00B23CB5" w:rsidP="00291428">
      <w:pPr>
        <w:spacing w:line="360" w:lineRule="auto"/>
        <w:jc w:val="both"/>
        <w:rPr>
          <w:sz w:val="22"/>
        </w:rPr>
      </w:pPr>
    </w:p>
    <w:p w:rsidR="00291428" w:rsidRDefault="00291428"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790521" w:rsidRDefault="00790521" w:rsidP="00291428"/>
    <w:p w:rsidR="00291428" w:rsidRDefault="00291428" w:rsidP="00291428">
      <w:r>
        <w:tab/>
      </w:r>
      <w:bookmarkStart w:id="5" w:name="chap5"/>
      <w:r>
        <w:t xml:space="preserve">           </w:t>
      </w:r>
    </w:p>
    <w:p w:rsidR="00291428" w:rsidRPr="00812535" w:rsidRDefault="000075B1" w:rsidP="00812535">
      <w:pPr>
        <w:spacing w:line="360" w:lineRule="auto"/>
        <w:jc w:val="both"/>
        <w:rPr>
          <w:b/>
          <w:bCs/>
          <w:sz w:val="72"/>
        </w:rPr>
      </w:pPr>
      <w:r>
        <w:pict w14:anchorId="31AD3FAE">
          <v:group id="_x0000_s1035" style="position:absolute;left:0;text-align:left;margin-left:13.25pt;margin-top:17.6pt;width:282.15pt;height:108pt;z-index:251643904;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sidR="00291428">
        <w:t xml:space="preserve">                       </w:t>
      </w:r>
      <w:proofErr w:type="gramStart"/>
      <w:r w:rsidR="00291428" w:rsidRPr="00812535">
        <w:rPr>
          <w:b/>
          <w:bCs/>
          <w:sz w:val="96"/>
          <w:szCs w:val="96"/>
        </w:rPr>
        <w:t>C</w:t>
      </w:r>
      <w:r w:rsidR="00291428" w:rsidRPr="00812535">
        <w:rPr>
          <w:b/>
          <w:bCs/>
          <w:sz w:val="52"/>
        </w:rPr>
        <w:t xml:space="preserve">HAPTER  </w:t>
      </w:r>
      <w:r w:rsidR="00291428" w:rsidRPr="00812535">
        <w:rPr>
          <w:sz w:val="72"/>
        </w:rPr>
        <w:t>#</w:t>
      </w:r>
      <w:proofErr w:type="gramEnd"/>
      <w:r w:rsidR="00291428" w:rsidRPr="00812535">
        <w:rPr>
          <w:b/>
          <w:bCs/>
          <w:sz w:val="72"/>
        </w:rPr>
        <w:t xml:space="preserve"> </w:t>
      </w:r>
      <w:bookmarkEnd w:id="5"/>
      <w:r w:rsidR="00645D70">
        <w:rPr>
          <w:b/>
          <w:bCs/>
          <w:sz w:val="72"/>
        </w:rPr>
        <w:t>6</w:t>
      </w:r>
    </w:p>
    <w:p w:rsidR="00291428" w:rsidRPr="00812535" w:rsidRDefault="00291428" w:rsidP="00812535">
      <w:pPr>
        <w:spacing w:line="360" w:lineRule="auto"/>
        <w:jc w:val="both"/>
        <w:rPr>
          <w:b/>
          <w:bCs/>
          <w:sz w:val="56"/>
          <w:szCs w:val="56"/>
          <w:u w:val="single"/>
        </w:rPr>
      </w:pPr>
      <w:r>
        <w:rPr>
          <w:rFonts w:ascii="Monotype Corsiva" w:hAnsi="Monotype Corsiva"/>
          <w:b/>
          <w:bCs/>
          <w:sz w:val="72"/>
        </w:rPr>
        <w:t xml:space="preserve">          </w:t>
      </w:r>
      <w:r w:rsidRPr="00812535">
        <w:rPr>
          <w:b/>
          <w:bCs/>
          <w:sz w:val="56"/>
          <w:szCs w:val="56"/>
          <w:u w:val="single"/>
        </w:rPr>
        <w:t>System Design</w:t>
      </w:r>
    </w:p>
    <w:p w:rsidR="00291428" w:rsidRDefault="00291428" w:rsidP="00291428">
      <w:pPr>
        <w:rPr>
          <w:rFonts w:ascii="Monotype Corsiva" w:hAnsi="Monotype Corsiva"/>
          <w:b/>
          <w:bCs/>
          <w:sz w:val="56"/>
          <w:szCs w:val="56"/>
        </w:rPr>
      </w:pPr>
    </w:p>
    <w:p w:rsidR="00291428" w:rsidRPr="00812535" w:rsidRDefault="00291428" w:rsidP="00812535">
      <w:pPr>
        <w:jc w:val="both"/>
        <w:rPr>
          <w:i/>
          <w:iCs/>
          <w:sz w:val="40"/>
          <w:u w:val="single"/>
        </w:rPr>
      </w:pPr>
      <w:r>
        <w:rPr>
          <w:rFonts w:ascii="Georgia" w:hAnsi="Georgia"/>
          <w:sz w:val="40"/>
        </w:rPr>
        <w:tab/>
      </w:r>
      <w:r w:rsidRPr="00812535">
        <w:rPr>
          <w:i/>
          <w:iCs/>
          <w:sz w:val="40"/>
          <w:u w:val="single"/>
        </w:rPr>
        <w:t xml:space="preserve">Contents: </w:t>
      </w:r>
    </w:p>
    <w:p w:rsidR="00291428" w:rsidRDefault="00291428" w:rsidP="00291428">
      <w:pPr>
        <w:rPr>
          <w:rFonts w:ascii="Georgia" w:hAnsi="Georgia"/>
          <w:i/>
          <w:iCs/>
          <w:sz w:val="40"/>
          <w:u w:val="single"/>
        </w:rPr>
      </w:pPr>
    </w:p>
    <w:p w:rsidR="00291428" w:rsidRDefault="00291428" w:rsidP="002F0459">
      <w:pPr>
        <w:numPr>
          <w:ilvl w:val="0"/>
          <w:numId w:val="2"/>
        </w:numPr>
        <w:tabs>
          <w:tab w:val="left" w:pos="1800"/>
        </w:tabs>
        <w:spacing w:line="360" w:lineRule="auto"/>
        <w:ind w:left="1800" w:hanging="360"/>
        <w:jc w:val="both"/>
      </w:pPr>
      <w:r>
        <w:t>Use case diagram</w:t>
      </w:r>
    </w:p>
    <w:p w:rsidR="00291428" w:rsidRDefault="00291428" w:rsidP="002F0459">
      <w:pPr>
        <w:numPr>
          <w:ilvl w:val="0"/>
          <w:numId w:val="2"/>
        </w:numPr>
        <w:tabs>
          <w:tab w:val="left" w:pos="1800"/>
        </w:tabs>
        <w:spacing w:line="360" w:lineRule="auto"/>
        <w:ind w:left="1800" w:hanging="360"/>
        <w:jc w:val="both"/>
      </w:pPr>
      <w:r>
        <w:t>Class Diagram</w:t>
      </w:r>
    </w:p>
    <w:p w:rsidR="008D052F" w:rsidRDefault="008D052F" w:rsidP="002F0459">
      <w:pPr>
        <w:numPr>
          <w:ilvl w:val="0"/>
          <w:numId w:val="2"/>
        </w:numPr>
        <w:tabs>
          <w:tab w:val="left" w:pos="1800"/>
        </w:tabs>
        <w:spacing w:line="360" w:lineRule="auto"/>
        <w:ind w:left="1800" w:hanging="360"/>
        <w:jc w:val="both"/>
      </w:pPr>
      <w:r>
        <w:t>Activity Diagram</w:t>
      </w:r>
    </w:p>
    <w:p w:rsidR="00291428" w:rsidRDefault="00291428" w:rsidP="002F0459">
      <w:pPr>
        <w:numPr>
          <w:ilvl w:val="0"/>
          <w:numId w:val="2"/>
        </w:numPr>
        <w:tabs>
          <w:tab w:val="left" w:pos="1800"/>
        </w:tabs>
        <w:spacing w:line="360" w:lineRule="auto"/>
        <w:ind w:left="1800" w:hanging="360"/>
        <w:jc w:val="both"/>
      </w:pPr>
      <w:r>
        <w:t>Sequence Diagram</w:t>
      </w:r>
    </w:p>
    <w:p w:rsidR="00291428" w:rsidRDefault="00291428" w:rsidP="002F0459">
      <w:pPr>
        <w:numPr>
          <w:ilvl w:val="0"/>
          <w:numId w:val="2"/>
        </w:numPr>
        <w:tabs>
          <w:tab w:val="left" w:pos="1800"/>
        </w:tabs>
        <w:spacing w:line="360" w:lineRule="auto"/>
        <w:ind w:left="1800" w:hanging="360"/>
        <w:jc w:val="both"/>
      </w:pPr>
      <w:r>
        <w:t>Data flow diagram</w:t>
      </w:r>
    </w:p>
    <w:p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rsidR="00210635" w:rsidRDefault="00291428" w:rsidP="00210635">
      <w:pPr>
        <w:tabs>
          <w:tab w:val="left" w:pos="2127"/>
        </w:tabs>
        <w:spacing w:after="280" w:line="360" w:lineRule="auto"/>
        <w:ind w:left="360" w:right="705"/>
        <w:jc w:val="both"/>
        <w:rPr>
          <w:rFonts w:eastAsia="TimesNewRoman"/>
          <w:bCs/>
        </w:rPr>
      </w:pPr>
      <w:r w:rsidRPr="00812535">
        <w:rPr>
          <w:b/>
          <w:bCs/>
          <w:sz w:val="26"/>
          <w:szCs w:val="26"/>
          <w:u w:val="single"/>
        </w:rPr>
        <w:t>Use Case Diagram:</w:t>
      </w:r>
      <w:r w:rsidR="00210635" w:rsidRPr="00210635">
        <w:rPr>
          <w:rFonts w:eastAsia="TimesNewRoman"/>
          <w:bCs/>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Use case diagram consists of use cases and actors and shows the interaction between them. The key points are: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main purpose is to show the interaction between the use cases and the actor.</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To represent the system requirement from user’s perspective.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use cases are the functions that are to be performed in the module.</w:t>
      </w:r>
      <w:r w:rsidRPr="00210635">
        <w:rPr>
          <w:rFonts w:eastAsia="TimesNewRoman"/>
          <w:bCs/>
          <w:lang w:val="en-IN"/>
        </w:rPr>
        <w:t xml:space="preserve"> </w:t>
      </w:r>
    </w:p>
    <w:p w:rsidR="005B1986" w:rsidRPr="005B1986" w:rsidRDefault="0031506A" w:rsidP="00C73669">
      <w:pPr>
        <w:tabs>
          <w:tab w:val="left" w:pos="3894"/>
        </w:tabs>
        <w:spacing w:after="280" w:line="360" w:lineRule="auto"/>
        <w:ind w:right="705"/>
        <w:rPr>
          <w:rFonts w:ascii="Georgia" w:eastAsia="TimesNewRoman" w:hAnsi="Georgia" w:cs="TimesNewRoman"/>
          <w:b/>
          <w:bCs/>
          <w:sz w:val="22"/>
          <w:szCs w:val="22"/>
        </w:rPr>
      </w:pPr>
      <w:r>
        <w:rPr>
          <w:rFonts w:ascii="Georgia" w:eastAsia="TimesNewRoman" w:hAnsi="Georgia" w:cs="TimesNewRoman"/>
          <w:b/>
          <w:bCs/>
          <w:noProof/>
          <w:sz w:val="22"/>
          <w:szCs w:val="22"/>
          <w:lang w:val="en-IN" w:eastAsia="en-IN"/>
        </w:rPr>
        <w:lastRenderedPageBreak/>
        <w:drawing>
          <wp:inline distT="0" distB="0" distL="0" distR="0" wp14:anchorId="51CC9DC5" wp14:editId="31CD6B2E">
            <wp:extent cx="5486400" cy="2423795"/>
            <wp:effectExtent l="19050" t="0" r="0" b="0"/>
            <wp:docPr id="3" name="Picture 3" descr="use 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1"/>
                    <pic:cNvPicPr>
                      <a:picLocks noChangeAspect="1" noChangeArrowheads="1"/>
                    </pic:cNvPicPr>
                  </pic:nvPicPr>
                  <pic:blipFill>
                    <a:blip r:embed="rId10"/>
                    <a:srcRect/>
                    <a:stretch>
                      <a:fillRect/>
                    </a:stretch>
                  </pic:blipFill>
                  <pic:spPr bwMode="auto">
                    <a:xfrm>
                      <a:off x="0" y="0"/>
                      <a:ext cx="5486400" cy="2423795"/>
                    </a:xfrm>
                    <a:prstGeom prst="rect">
                      <a:avLst/>
                    </a:prstGeom>
                    <a:noFill/>
                    <a:ln w="9525">
                      <a:noFill/>
                      <a:miter lim="800000"/>
                      <a:headEnd/>
                      <a:tailEnd/>
                    </a:ln>
                  </pic:spPr>
                </pic:pic>
              </a:graphicData>
            </a:graphic>
          </wp:inline>
        </w:drawing>
      </w:r>
    </w:p>
    <w:p w:rsidR="005B1986" w:rsidRPr="005B1986" w:rsidRDefault="005B1986" w:rsidP="001513DE">
      <w:pPr>
        <w:tabs>
          <w:tab w:val="left" w:pos="4254"/>
        </w:tabs>
        <w:spacing w:after="280" w:line="360" w:lineRule="auto"/>
        <w:ind w:right="705"/>
        <w:jc w:val="both"/>
        <w:rPr>
          <w:rFonts w:ascii="Georgia" w:eastAsia="TimesNewRoman" w:hAnsi="Georgia" w:cs="TimesNewRoman"/>
          <w:b/>
          <w:bCs/>
          <w:sz w:val="22"/>
          <w:szCs w:val="22"/>
        </w:rPr>
      </w:pPr>
    </w:p>
    <w:p w:rsidR="00E96620" w:rsidRDefault="00E96620" w:rsidP="00C827B0">
      <w:pPr>
        <w:tabs>
          <w:tab w:val="left" w:pos="4254"/>
        </w:tabs>
        <w:spacing w:after="280" w:line="360" w:lineRule="auto"/>
        <w:ind w:right="705"/>
        <w:jc w:val="center"/>
        <w:rPr>
          <w:rFonts w:eastAsia="TimesNewRoman"/>
          <w:b/>
          <w:bCs/>
          <w:u w:val="single"/>
        </w:rPr>
      </w:pPr>
    </w:p>
    <w:p w:rsidR="005B1986" w:rsidRPr="00C827B0" w:rsidRDefault="005B1986" w:rsidP="00C827B0">
      <w:pPr>
        <w:tabs>
          <w:tab w:val="left" w:pos="4254"/>
        </w:tabs>
        <w:spacing w:after="280" w:line="360" w:lineRule="auto"/>
        <w:ind w:right="705"/>
        <w:jc w:val="center"/>
        <w:rPr>
          <w:rFonts w:ascii="Georgia" w:eastAsia="TimesNewRoman" w:hAnsi="Georgia" w:cs="TimesNewRoman"/>
          <w:b/>
          <w:bCs/>
          <w:sz w:val="22"/>
          <w:szCs w:val="22"/>
          <w:u w:val="single"/>
        </w:rPr>
      </w:pPr>
      <w:r w:rsidRPr="003C7F82">
        <w:rPr>
          <w:rFonts w:eastAsia="TimesNewRoman"/>
          <w:b/>
          <w:bCs/>
          <w:u w:val="single"/>
        </w:rPr>
        <w:t>Use Case Diagram between</w:t>
      </w:r>
      <w:r w:rsidR="003C7F82">
        <w:rPr>
          <w:rFonts w:eastAsia="TimesNewRoman"/>
          <w:b/>
          <w:bCs/>
          <w:u w:val="single"/>
        </w:rPr>
        <w:t xml:space="preserve"> </w:t>
      </w:r>
      <w:r w:rsidR="00C72B1F" w:rsidRPr="003C7F82">
        <w:rPr>
          <w:rFonts w:eastAsia="TimesNewRoman"/>
          <w:b/>
          <w:bCs/>
          <w:u w:val="single"/>
        </w:rPr>
        <w:t xml:space="preserve">ADMIN   </w:t>
      </w:r>
      <w:r w:rsidR="00291428" w:rsidRPr="003C7F82">
        <w:rPr>
          <w:rFonts w:eastAsia="TimesNewRoman"/>
          <w:b/>
          <w:bCs/>
          <w:u w:val="single"/>
        </w:rPr>
        <w:t xml:space="preserve">and </w:t>
      </w:r>
      <w:r w:rsidR="00C72B1F" w:rsidRPr="003C7F82">
        <w:rPr>
          <w:rFonts w:eastAsia="TimesNewRoman"/>
          <w:b/>
          <w:bCs/>
          <w:u w:val="single"/>
        </w:rPr>
        <w:t xml:space="preserve">  </w:t>
      </w:r>
      <w:r w:rsidR="00291428" w:rsidRPr="003C7F82">
        <w:rPr>
          <w:rFonts w:eastAsia="TimesNewRoman"/>
          <w:b/>
          <w:bCs/>
          <w:u w:val="single"/>
        </w:rPr>
        <w:t>SYSTEM:</w:t>
      </w:r>
    </w:p>
    <w:p w:rsidR="003D17BA" w:rsidRPr="00210635" w:rsidRDefault="000075B1" w:rsidP="00210635">
      <w:pPr>
        <w:tabs>
          <w:tab w:val="left" w:pos="4254"/>
        </w:tabs>
        <w:spacing w:after="280" w:line="360" w:lineRule="auto"/>
        <w:ind w:right="705"/>
        <w:jc w:val="both"/>
        <w:rPr>
          <w:rFonts w:eastAsia="TimesNewRoman"/>
          <w:b/>
          <w:bCs/>
        </w:rPr>
      </w:pPr>
      <w:r>
        <w:rPr>
          <w:rFonts w:ascii="Georgia" w:eastAsia="TimesNewRoman" w:hAnsi="Georgia" w:cs="TimesNewRoman"/>
          <w:b/>
          <w:bCs/>
          <w:noProof/>
          <w:color w:val="00B0F0"/>
          <w:sz w:val="22"/>
          <w:szCs w:val="22"/>
        </w:rPr>
        <w:pict w14:anchorId="0575BA3F">
          <v:group id="_x0000_s1622" style="position:absolute;left:0;text-align:left;margin-left:36pt;margin-top:31.75pt;width:414pt;height:191.4pt;z-index:251665408" coordorigin="2160,6765" coordsize="8280,2942">
            <v:group id="_x0000_s1619" style="position:absolute;left:2160;top:6945;width:1080;height:2160" coordorigin="2160,6945" coordsize="1080,2160">
              <v:oval id="_x0000_s1242" style="position:absolute;left:2340;top:6945;width:720;height:540" fillcolor="#9cf"/>
              <v:line id="_x0000_s1243" style="position:absolute" from="2700,7485" to="2700,8565"/>
              <v:line id="_x0000_s1244" style="position:absolute;flip:x" from="2160,7665" to="2700,8205"/>
              <v:line id="_x0000_s1245" style="position:absolute" from="2700,7665" to="3240,8205"/>
              <v:line id="_x0000_s1246" style="position:absolute;flip:x" from="2160,8565" to="2700,9105"/>
              <v:line id="_x0000_s1247" style="position:absolute" from="2700,8565" to="3240,9105"/>
            </v:group>
            <v:group id="_x0000_s1620" style="position:absolute;left:9360;top:6765;width:1080;height:2160" coordorigin="9360,6765" coordsize="1080,2160">
              <v:oval id="_x0000_s1248" style="position:absolute;left:9540;top:6765;width:720;height:540" fillcolor="#9cf"/>
              <v:line id="_x0000_s1249" style="position:absolute" from="9900,7305" to="9900,8385"/>
              <v:line id="_x0000_s1250" style="position:absolute" from="9900,7485" to="10440,8025"/>
              <v:line id="_x0000_s1251" style="position:absolute;flip:x" from="9360,7485" to="9900,8025"/>
              <v:line id="_x0000_s1252" style="position:absolute;flip:x" from="9360,8385" to="9900,8925"/>
              <v:line id="_x0000_s1253" style="position:absolute" from="9900,8385" to="10440,8925"/>
            </v:group>
            <v:line id="_x0000_s1256" style="position:absolute" from="3420,7290" to="4860,7470">
              <v:stroke endarrow="block"/>
            </v:line>
            <v:line id="_x0000_s1257" style="position:absolute" from="3240,8550" to="4860,8910">
              <v:stroke endarrow="block"/>
            </v:line>
            <v:line id="_x0000_s1259" style="position:absolute;flip:y" from="7527,7142" to="9327,7322">
              <v:stroke endarrow="block"/>
            </v:line>
            <v:line id="_x0000_s1261" style="position:absolute;flip:y" from="7380,8010" to="9000,8910">
              <v:stroke endarrow="block"/>
            </v:line>
            <v:line id="_x0000_s1262" style="position:absolute;flip:y" from="7560,7470" to="9360,8010">
              <v:stroke endarrow="block"/>
            </v:line>
            <v:line id="_x0000_s1263" style="position:absolute" from="3600,8010" to="4860,8190">
              <v:stroke endarrow="block"/>
            </v:line>
            <v:group id="_x0000_s1621" style="position:absolute;left:4860;top:6765;width:3240;height:2942" coordorigin="4500,6765" coordsize="3240,2942">
              <v:group id="_x0000_s1338" style="position:absolute;left:4500;top:6765;width:3240;height:2942" coordorigin="4155,9238" coordsize="3240,3420">
                <v:rect id="_x0000_s1239" style="position:absolute;left:4155;top:9238;width:3240;height:3420" fillcolor="#9cf"/>
                <v:oval id="_x0000_s1240" style="position:absolute;left:4695;top:9403;width:2160;height:720" fillcolor="#9cf">
                  <v:textbox style="mso-next-textbox:#_x0000_s1240">
                    <w:txbxContent>
                      <w:p w:rsidR="0029418C" w:rsidRPr="00FA0ADA" w:rsidRDefault="0029418C" w:rsidP="00812535">
                        <w:pPr>
                          <w:jc w:val="center"/>
                          <w:rPr>
                            <w:b/>
                            <w:sz w:val="22"/>
                            <w:szCs w:val="22"/>
                          </w:rPr>
                        </w:pPr>
                        <w:r>
                          <w:rPr>
                            <w:b/>
                            <w:sz w:val="22"/>
                            <w:szCs w:val="22"/>
                          </w:rPr>
                          <w:t>Search Servicemen</w:t>
                        </w:r>
                      </w:p>
                    </w:txbxContent>
                  </v:textbox>
                </v:oval>
                <v:oval id="_x0000_s1241" style="position:absolute;left:4695;top:10303;width:2160;height:720" fillcolor="#9cf">
                  <v:textbox style="mso-next-textbox:#_x0000_s1241">
                    <w:txbxContent>
                      <w:p w:rsidR="0029418C" w:rsidRPr="00FA0ADA" w:rsidRDefault="0029418C" w:rsidP="003D17BA">
                        <w:pPr>
                          <w:jc w:val="center"/>
                          <w:rPr>
                            <w:b/>
                            <w:sz w:val="22"/>
                            <w:szCs w:val="22"/>
                          </w:rPr>
                        </w:pPr>
                        <w:r w:rsidRPr="005B3BFC">
                          <w:rPr>
                            <w:b/>
                            <w:sz w:val="16"/>
                            <w:szCs w:val="16"/>
                          </w:rPr>
                          <w:t>View Servicemen</w:t>
                        </w:r>
                        <w:r>
                          <w:rPr>
                            <w:b/>
                            <w:sz w:val="22"/>
                            <w:szCs w:val="22"/>
                          </w:rPr>
                          <w:t xml:space="preserve"> </w:t>
                        </w:r>
                        <w:r w:rsidRPr="005B3BFC">
                          <w:rPr>
                            <w:b/>
                            <w:sz w:val="16"/>
                            <w:szCs w:val="16"/>
                          </w:rPr>
                          <w:t xml:space="preserve">Profile </w:t>
                        </w:r>
                      </w:p>
                    </w:txbxContent>
                  </v:textbox>
                </v:oval>
                <v:oval id="_x0000_s1254" style="position:absolute;left:4875;top:11203;width:1980;height:540" fillcolor="#9cf">
                  <v:textbox style="mso-next-textbox:#_x0000_s1254">
                    <w:txbxContent>
                      <w:p w:rsidR="0029418C" w:rsidRPr="005B3BFC" w:rsidRDefault="0029418C" w:rsidP="003D17BA">
                        <w:pPr>
                          <w:jc w:val="center"/>
                          <w:rPr>
                            <w:b/>
                            <w:sz w:val="16"/>
                            <w:szCs w:val="16"/>
                          </w:rPr>
                        </w:pPr>
                        <w:r w:rsidRPr="005B3BFC">
                          <w:rPr>
                            <w:b/>
                            <w:sz w:val="16"/>
                            <w:szCs w:val="16"/>
                          </w:rPr>
                          <w:t>View Booking</w:t>
                        </w:r>
                      </w:p>
                    </w:txbxContent>
                  </v:textbox>
                </v:oval>
              </v:group>
              <v:oval id="_x0000_s1413" style="position:absolute;left:5220;top:9008;width:1980;height:647" fillcolor="#92cddc"/>
              <v:shapetype id="_x0000_t202" coordsize="21600,21600" o:spt="202" path="m,l,21600r21600,l21600,xe">
                <v:stroke joinstyle="miter"/>
                <v:path gradientshapeok="t" o:connecttype="rect"/>
              </v:shapetype>
              <v:shape id="_x0000_s1415" type="#_x0000_t202" style="position:absolute;left:5521;top:9105;width:1462;height:448" filled="f" stroked="f">
                <v:textbox>
                  <w:txbxContent>
                    <w:p w:rsidR="0029418C" w:rsidRPr="002B6829" w:rsidRDefault="0029418C">
                      <w:pPr>
                        <w:rPr>
                          <w:b/>
                          <w:sz w:val="18"/>
                          <w:szCs w:val="18"/>
                        </w:rPr>
                      </w:pPr>
                      <w:r>
                        <w:rPr>
                          <w:b/>
                          <w:sz w:val="18"/>
                          <w:szCs w:val="18"/>
                        </w:rPr>
                        <w:t xml:space="preserve">    Feedback</w:t>
                      </w:r>
                    </w:p>
                  </w:txbxContent>
                </v:textbox>
              </v:shape>
            </v:group>
          </v:group>
        </w:pict>
      </w:r>
      <w:r w:rsidR="00210635" w:rsidRPr="00210635">
        <w:rPr>
          <w:rFonts w:eastAsia="TimesNewRoman"/>
          <w:b/>
          <w:bCs/>
        </w:rPr>
        <w:t xml:space="preserve">                                                                      </w:t>
      </w:r>
      <w:r w:rsidR="001F5A55" w:rsidRPr="00210635">
        <w:rPr>
          <w:rFonts w:eastAsia="TimesNewRoman"/>
          <w:bCs/>
        </w:rPr>
        <w:t xml:space="preserve"> Fig.5.1</w:t>
      </w:r>
    </w:p>
    <w:p w:rsidR="003D17BA" w:rsidRDefault="003D17BA" w:rsidP="003D17BA">
      <w:pPr>
        <w:tabs>
          <w:tab w:val="left" w:pos="3894"/>
        </w:tabs>
        <w:spacing w:after="280" w:line="360" w:lineRule="auto"/>
        <w:ind w:left="1767" w:right="705"/>
        <w:jc w:val="both"/>
        <w:rPr>
          <w:rFonts w:ascii="Georgia" w:eastAsia="TimesNewRoman" w:hAnsi="Georgia" w:cs="TimesNewRoman"/>
          <w:b/>
          <w:bCs/>
          <w:sz w:val="22"/>
          <w:szCs w:val="22"/>
        </w:rPr>
      </w:pPr>
    </w:p>
    <w:p w:rsidR="003D17BA" w:rsidRPr="0041678F" w:rsidRDefault="003D17BA" w:rsidP="003D17BA">
      <w:pPr>
        <w:spacing w:after="280" w:line="360" w:lineRule="auto"/>
        <w:ind w:left="1429" w:right="705"/>
        <w:jc w:val="both"/>
        <w:rPr>
          <w:rFonts w:ascii="Georgia" w:eastAsia="Georgia" w:hAnsi="Georgia" w:cs="Georgia"/>
          <w:sz w:val="18"/>
          <w:szCs w:val="18"/>
          <w:u w:val="single"/>
        </w:rPr>
      </w:pPr>
      <w:r>
        <w:rPr>
          <w:rFonts w:ascii="Georgia" w:eastAsia="Georgia" w:hAnsi="Georgia" w:cs="Georgia"/>
          <w:sz w:val="18"/>
          <w:szCs w:val="18"/>
          <w:u w:val="single"/>
        </w:rPr>
        <w:t xml:space="preserve">                                    </w:t>
      </w:r>
    </w:p>
    <w:p w:rsidR="00AF41B3" w:rsidRDefault="001F5A55" w:rsidP="003D17BA">
      <w:pPr>
        <w:tabs>
          <w:tab w:val="left" w:pos="4254"/>
        </w:tabs>
        <w:spacing w:after="280" w:line="360" w:lineRule="auto"/>
        <w:ind w:right="705"/>
        <w:jc w:val="both"/>
        <w:rPr>
          <w:rFonts w:ascii="Georgia" w:eastAsia="TimesNewRoman" w:hAnsi="Georgia" w:cs="TimesNewRoman"/>
          <w:b/>
          <w:bCs/>
          <w:sz w:val="22"/>
          <w:szCs w:val="22"/>
        </w:rPr>
      </w:pPr>
      <w:r>
        <w:rPr>
          <w:rFonts w:ascii="Georgia" w:eastAsia="TimesNewRoman" w:hAnsi="Georgia" w:cs="TimesNewRoman"/>
          <w:b/>
          <w:bCs/>
          <w:sz w:val="22"/>
          <w:szCs w:val="22"/>
        </w:rPr>
        <w:t xml:space="preserve">     </w:t>
      </w:r>
      <w:r w:rsidR="00210635">
        <w:rPr>
          <w:rFonts w:ascii="Georgia" w:eastAsia="TimesNewRoman" w:hAnsi="Georgia" w:cs="TimesNewRoman"/>
          <w:b/>
          <w:bCs/>
          <w:sz w:val="22"/>
          <w:szCs w:val="22"/>
        </w:rPr>
        <w:t xml:space="preserve">                                                                     </w:t>
      </w:r>
      <w:r>
        <w:rPr>
          <w:rFonts w:ascii="Georgia" w:eastAsia="TimesNewRoman" w:hAnsi="Georgia" w:cs="TimesNewRoman"/>
          <w:b/>
          <w:bCs/>
          <w:sz w:val="22"/>
          <w:szCs w:val="22"/>
        </w:rPr>
        <w:t xml:space="preserve">  </w:t>
      </w:r>
    </w:p>
    <w:p w:rsidR="00AF41B3" w:rsidRDefault="00AF41B3" w:rsidP="00AF41B3">
      <w:pPr>
        <w:tabs>
          <w:tab w:val="left" w:pos="4254"/>
        </w:tabs>
        <w:spacing w:after="280" w:line="360" w:lineRule="auto"/>
        <w:ind w:right="705"/>
        <w:jc w:val="center"/>
        <w:rPr>
          <w:rFonts w:eastAsia="TimesNewRoman"/>
          <w:bCs/>
        </w:rPr>
      </w:pPr>
    </w:p>
    <w:p w:rsidR="00EC3B64" w:rsidRDefault="000075B1" w:rsidP="00AF41B3">
      <w:pPr>
        <w:tabs>
          <w:tab w:val="left" w:pos="4254"/>
        </w:tabs>
        <w:spacing w:after="280" w:line="360" w:lineRule="auto"/>
        <w:ind w:right="705"/>
        <w:jc w:val="center"/>
        <w:rPr>
          <w:rFonts w:ascii="Georgia" w:eastAsia="TimesNewRoman" w:hAnsi="Georgia" w:cs="TimesNewRoman"/>
          <w:b/>
          <w:bCs/>
          <w:sz w:val="22"/>
          <w:szCs w:val="22"/>
        </w:rPr>
      </w:pPr>
      <w:r>
        <w:pict w14:anchorId="1076A61B">
          <v:shape id="_x0000_s1238" type="#_x0000_t202" style="position:absolute;left:0;text-align:left;margin-left:369pt;margin-top:13.45pt;width:110.5pt;height:27.5pt;z-index:251649024;mso-wrap-distance-left:9.05pt;mso-wrap-distance-right:9.05pt" stroked="f">
            <v:fill opacity="0" color2="black"/>
            <v:textbox style="mso-next-textbox:#_x0000_s1238" inset="0,0,0,0">
              <w:txbxContent>
                <w:p w:rsidR="0029418C" w:rsidRDefault="0029418C" w:rsidP="003D17BA">
                  <w:pPr>
                    <w:spacing w:line="360" w:lineRule="auto"/>
                    <w:jc w:val="center"/>
                    <w:rPr>
                      <w:rFonts w:ascii="Georgia" w:hAnsi="Georgia"/>
                      <w:b/>
                    </w:rPr>
                  </w:pPr>
                  <w:r>
                    <w:rPr>
                      <w:rFonts w:ascii="Georgia" w:hAnsi="Georgia"/>
                      <w:b/>
                    </w:rPr>
                    <w:t>SYSTEM</w:t>
                  </w:r>
                </w:p>
              </w:txbxContent>
            </v:textbox>
            <w10:wrap type="square"/>
          </v:shape>
        </w:pict>
      </w:r>
      <w:r>
        <w:pict w14:anchorId="32CF1B86">
          <v:shape id="_x0000_s1237" type="#_x0000_t202" style="position:absolute;left:0;text-align:left;margin-left:25.15pt;margin-top:13.45pt;width:82.85pt;height:27.5pt;z-index:251648000;mso-wrap-distance-left:9.05pt;mso-wrap-distance-right:9.05pt" stroked="f">
            <v:fill opacity="0" color2="black"/>
            <v:textbox style="mso-next-textbox:#_x0000_s1237" inset="0,0,0,0">
              <w:txbxContent>
                <w:p w:rsidR="0029418C" w:rsidRDefault="0029418C" w:rsidP="003D17BA">
                  <w:pPr>
                    <w:rPr>
                      <w:rFonts w:ascii="Georgia" w:hAnsi="Georgia"/>
                      <w:b/>
                      <w:caps/>
                    </w:rPr>
                  </w:pPr>
                  <w:r>
                    <w:rPr>
                      <w:rFonts w:ascii="Georgia" w:hAnsi="Georgia"/>
                      <w:b/>
                      <w:caps/>
                    </w:rPr>
                    <w:t xml:space="preserve">      USER</w:t>
                  </w:r>
                </w:p>
              </w:txbxContent>
            </v:textbox>
            <w10:wrap type="square"/>
          </v:shape>
        </w:pict>
      </w:r>
      <w:r w:rsidR="001F5A55" w:rsidRPr="001F5A55">
        <w:rPr>
          <w:rFonts w:eastAsia="TimesNewRoman"/>
          <w:bCs/>
        </w:rPr>
        <w:t>Fig.</w:t>
      </w:r>
      <w:r w:rsidR="001F5A55">
        <w:rPr>
          <w:rFonts w:eastAsia="TimesNewRoman"/>
          <w:bCs/>
        </w:rPr>
        <w:t>5.2</w:t>
      </w:r>
    </w:p>
    <w:p w:rsidR="005B1986" w:rsidRDefault="00210635" w:rsidP="00210635">
      <w:pPr>
        <w:tabs>
          <w:tab w:val="left" w:pos="4254"/>
        </w:tabs>
        <w:spacing w:after="280" w:line="360" w:lineRule="auto"/>
        <w:ind w:right="705"/>
        <w:jc w:val="both"/>
        <w:rPr>
          <w:rFonts w:ascii="Georgia" w:eastAsia="TimesNewRoman" w:hAnsi="Georgia" w:cs="TimesNewRoman"/>
          <w:b/>
          <w:bCs/>
          <w:sz w:val="22"/>
          <w:szCs w:val="22"/>
        </w:rPr>
      </w:pPr>
      <w:r>
        <w:rPr>
          <w:rFonts w:ascii="Georgia" w:eastAsia="TimesNewRoman" w:hAnsi="Georgia" w:cs="TimesNewRoman"/>
          <w:b/>
          <w:bCs/>
          <w:sz w:val="22"/>
          <w:szCs w:val="22"/>
        </w:rPr>
        <w:t xml:space="preserve">                                        </w:t>
      </w:r>
      <w:r w:rsidR="00EC3B64">
        <w:rPr>
          <w:rFonts w:ascii="Georgia" w:eastAsia="TimesNewRoman" w:hAnsi="Georgia" w:cs="TimesNewRoman"/>
          <w:b/>
          <w:bCs/>
          <w:sz w:val="22"/>
          <w:szCs w:val="22"/>
        </w:rPr>
        <w:t xml:space="preserve"> </w:t>
      </w:r>
    </w:p>
    <w:p w:rsidR="005B1986" w:rsidRDefault="005B1986" w:rsidP="00210635">
      <w:pPr>
        <w:tabs>
          <w:tab w:val="left" w:pos="4254"/>
        </w:tabs>
        <w:spacing w:after="280" w:line="360" w:lineRule="auto"/>
        <w:ind w:right="705"/>
        <w:jc w:val="both"/>
        <w:rPr>
          <w:rFonts w:ascii="Georgia" w:eastAsia="TimesNewRoman" w:hAnsi="Georgia" w:cs="TimesNewRoman"/>
          <w:b/>
          <w:bCs/>
          <w:sz w:val="22"/>
          <w:szCs w:val="22"/>
        </w:rPr>
      </w:pPr>
    </w:p>
    <w:p w:rsidR="00E96620" w:rsidRDefault="00E96620" w:rsidP="005B1986">
      <w:pPr>
        <w:tabs>
          <w:tab w:val="left" w:pos="4254"/>
        </w:tabs>
        <w:spacing w:after="280" w:line="360" w:lineRule="auto"/>
        <w:ind w:right="705"/>
        <w:jc w:val="center"/>
        <w:rPr>
          <w:rFonts w:eastAsia="TimesNewRoman"/>
          <w:b/>
          <w:bCs/>
          <w:sz w:val="22"/>
          <w:szCs w:val="22"/>
          <w:u w:val="single"/>
        </w:rPr>
      </w:pPr>
    </w:p>
    <w:p w:rsidR="00E96620" w:rsidRDefault="00E96620" w:rsidP="005B1986">
      <w:pPr>
        <w:tabs>
          <w:tab w:val="left" w:pos="4254"/>
        </w:tabs>
        <w:spacing w:after="280" w:line="360" w:lineRule="auto"/>
        <w:ind w:right="705"/>
        <w:jc w:val="center"/>
        <w:rPr>
          <w:rFonts w:eastAsia="TimesNewRoman"/>
          <w:b/>
          <w:bCs/>
          <w:sz w:val="22"/>
          <w:szCs w:val="22"/>
          <w:u w:val="single"/>
        </w:rPr>
      </w:pPr>
    </w:p>
    <w:p w:rsidR="00E96620" w:rsidRDefault="00E96620" w:rsidP="005B1986">
      <w:pPr>
        <w:tabs>
          <w:tab w:val="left" w:pos="4254"/>
        </w:tabs>
        <w:spacing w:after="280" w:line="360" w:lineRule="auto"/>
        <w:ind w:right="705"/>
        <w:jc w:val="center"/>
        <w:rPr>
          <w:rFonts w:eastAsia="TimesNewRoman"/>
          <w:b/>
          <w:bCs/>
          <w:sz w:val="22"/>
          <w:szCs w:val="22"/>
          <w:u w:val="single"/>
        </w:rPr>
      </w:pPr>
    </w:p>
    <w:p w:rsidR="00E96620" w:rsidRDefault="00E96620" w:rsidP="005B1986">
      <w:pPr>
        <w:tabs>
          <w:tab w:val="left" w:pos="4254"/>
        </w:tabs>
        <w:spacing w:after="280" w:line="360" w:lineRule="auto"/>
        <w:ind w:right="705"/>
        <w:jc w:val="center"/>
        <w:rPr>
          <w:rFonts w:eastAsia="TimesNewRoman"/>
          <w:b/>
          <w:bCs/>
          <w:sz w:val="22"/>
          <w:szCs w:val="22"/>
          <w:u w:val="single"/>
        </w:rPr>
      </w:pPr>
    </w:p>
    <w:p w:rsidR="00210635" w:rsidRDefault="003D17BA" w:rsidP="005B1986">
      <w:pPr>
        <w:tabs>
          <w:tab w:val="left" w:pos="4254"/>
        </w:tabs>
        <w:spacing w:after="280" w:line="360" w:lineRule="auto"/>
        <w:ind w:right="705"/>
        <w:jc w:val="center"/>
        <w:rPr>
          <w:rFonts w:eastAsia="TimesNewRoman"/>
          <w:b/>
          <w:bCs/>
          <w:sz w:val="22"/>
          <w:szCs w:val="22"/>
          <w:u w:val="single"/>
        </w:rPr>
      </w:pPr>
      <w:r w:rsidRPr="00812535">
        <w:rPr>
          <w:rFonts w:eastAsia="TimesNewRoman"/>
          <w:b/>
          <w:bCs/>
          <w:sz w:val="22"/>
          <w:szCs w:val="22"/>
          <w:u w:val="single"/>
        </w:rPr>
        <w:lastRenderedPageBreak/>
        <w:t>Use Case Diagram between USER   and   SYSTEM:</w:t>
      </w:r>
    </w:p>
    <w:p w:rsidR="00A770CB" w:rsidRDefault="004C7E58" w:rsidP="00A0255D">
      <w:pPr>
        <w:spacing w:line="360" w:lineRule="auto"/>
        <w:jc w:val="both"/>
        <w:rPr>
          <w:b/>
          <w:sz w:val="28"/>
          <w:szCs w:val="28"/>
          <w:u w:val="single"/>
        </w:rPr>
      </w:pPr>
      <w:r w:rsidRPr="004C7E58">
        <w:rPr>
          <w:b/>
          <w:sz w:val="28"/>
          <w:szCs w:val="28"/>
          <w:u w:val="single"/>
        </w:rPr>
        <w:t xml:space="preserve">Sequence Diagram </w:t>
      </w:r>
      <w:proofErr w:type="gramStart"/>
      <w:r w:rsidRPr="004C7E58">
        <w:rPr>
          <w:b/>
          <w:sz w:val="28"/>
          <w:szCs w:val="28"/>
          <w:u w:val="single"/>
        </w:rPr>
        <w:t>For</w:t>
      </w:r>
      <w:proofErr w:type="gramEnd"/>
      <w:r w:rsidRPr="004C7E58">
        <w:rPr>
          <w:b/>
          <w:sz w:val="28"/>
          <w:szCs w:val="28"/>
          <w:u w:val="single"/>
        </w:rPr>
        <w:t xml:space="preserve"> </w:t>
      </w:r>
      <w:r w:rsidR="00933433" w:rsidRPr="004C7E58">
        <w:rPr>
          <w:b/>
          <w:sz w:val="28"/>
          <w:szCs w:val="28"/>
          <w:u w:val="single"/>
        </w:rPr>
        <w:t>Administrator</w:t>
      </w:r>
      <w:r w:rsidR="00933433">
        <w:rPr>
          <w:b/>
          <w:sz w:val="28"/>
          <w:szCs w:val="28"/>
          <w:u w:val="single"/>
        </w:rPr>
        <w:t>: -</w:t>
      </w:r>
    </w:p>
    <w:p w:rsidR="00C827B0" w:rsidRDefault="00C827B0" w:rsidP="00A0255D">
      <w:pPr>
        <w:spacing w:line="360" w:lineRule="auto"/>
        <w:jc w:val="both"/>
      </w:pPr>
    </w:p>
    <w:p w:rsidR="00A770CB" w:rsidRDefault="00A770CB" w:rsidP="00A0255D">
      <w:pPr>
        <w:spacing w:line="360" w:lineRule="auto"/>
        <w:jc w:val="both"/>
      </w:pPr>
    </w:p>
    <w:p w:rsidR="00A770CB" w:rsidRDefault="000075B1" w:rsidP="00A770CB">
      <w:r>
        <w:rPr>
          <w:noProof/>
        </w:rPr>
        <w:pict w14:anchorId="45EE776B">
          <v:rect id="_x0000_s1297" style="position:absolute;margin-left:0;margin-top:256.8pt;width:90pt;height:27pt;z-index:251651072" stroked="f">
            <v:textbox style="mso-next-textbox:#_x0000_s1297">
              <w:txbxContent>
                <w:p w:rsidR="0029418C" w:rsidRPr="002A5DE9" w:rsidRDefault="0029418C" w:rsidP="00A770CB">
                  <w:pPr>
                    <w:jc w:val="center"/>
                    <w:rPr>
                      <w:b/>
                    </w:rPr>
                  </w:pPr>
                  <w:proofErr w:type="spellStart"/>
                  <w:r w:rsidRPr="002A5DE9">
                    <w:rPr>
                      <w:b/>
                    </w:rPr>
                    <w:t>Success</w:t>
                  </w:r>
                  <w:proofErr w:type="gramStart"/>
                  <w:r w:rsidRPr="002A5DE9">
                    <w:rPr>
                      <w:b/>
                    </w:rPr>
                    <w:t>:hide</w:t>
                  </w:r>
                  <w:proofErr w:type="spellEnd"/>
                  <w:proofErr w:type="gramEnd"/>
                  <w:r w:rsidRPr="002A5DE9">
                    <w:rPr>
                      <w:b/>
                    </w:rPr>
                    <w:t>()</w:t>
                  </w:r>
                </w:p>
              </w:txbxContent>
            </v:textbox>
          </v:rect>
        </w:pict>
      </w:r>
      <w:r>
        <w:pict w14:anchorId="7AB65E67">
          <v:group id="_x0000_s1265" editas="canvas" style="width:502.2pt;height:351pt;mso-position-horizontal-relative:char;mso-position-vertical-relative:line" coordorigin="2257,4260" coordsize="8370,6017">
            <o:lock v:ext="edit" aspectratio="t"/>
            <v:shape id="_x0000_s1266" type="#_x0000_t75" style="position:absolute;left:2257;top:4260;width:8370;height:6017" o:preferrelative="f">
              <v:fill o:detectmouseclick="t"/>
              <v:path o:extrusionok="t" o:connecttype="none"/>
              <o:lock v:ext="edit" text="t"/>
            </v:shape>
            <v:rect id="_x0000_s1267" style="position:absolute;left:3727;top:4260;width:1350;height:463" strokeweight="2.25pt">
              <v:textbox style="mso-next-textbox:#_x0000_s1267">
                <w:txbxContent>
                  <w:p w:rsidR="0029418C" w:rsidRPr="00DE7D76" w:rsidRDefault="0029418C"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rsidR="0029418C" w:rsidRPr="00DE7D76" w:rsidRDefault="0029418C"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rsidR="0029418C" w:rsidRPr="00DE7D76" w:rsidRDefault="0029418C"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747;top:4330;width:900;height:617" stroked="f">
              <v:textbox style="mso-next-textbox:#_x0000_s1285">
                <w:txbxContent>
                  <w:p w:rsidR="0029418C" w:rsidRPr="00877987" w:rsidRDefault="0029418C" w:rsidP="00C827B0">
                    <w:pPr>
                      <w:jc w:val="center"/>
                      <w:rPr>
                        <w:b/>
                        <w:sz w:val="20"/>
                        <w:szCs w:val="20"/>
                      </w:rPr>
                    </w:pPr>
                    <w:r>
                      <w:rPr>
                        <w:b/>
                        <w:sz w:val="20"/>
                        <w:szCs w:val="20"/>
                      </w:rPr>
                      <w:t xml:space="preserve"> </w:t>
                    </w:r>
                    <w:r w:rsidRPr="00877987">
                      <w:rPr>
                        <w:b/>
                        <w:sz w:val="20"/>
                        <w:szCs w:val="20"/>
                      </w:rPr>
                      <w:t>Login</w:t>
                    </w:r>
                  </w:p>
                  <w:p w:rsidR="0029418C" w:rsidRPr="00877987" w:rsidRDefault="0029418C" w:rsidP="00C827B0">
                    <w:pPr>
                      <w:rPr>
                        <w:b/>
                        <w:sz w:val="20"/>
                        <w:szCs w:val="20"/>
                      </w:rPr>
                    </w:pPr>
                    <w:proofErr w:type="gramStart"/>
                    <w:r>
                      <w:rPr>
                        <w:b/>
                        <w:sz w:val="20"/>
                        <w:szCs w:val="20"/>
                      </w:rPr>
                      <w:t>:Request</w:t>
                    </w:r>
                    <w:proofErr w:type="gramEnd"/>
                  </w:p>
                  <w:p w:rsidR="0029418C" w:rsidRPr="00877987" w:rsidRDefault="0029418C" w:rsidP="00C827B0">
                    <w:pPr>
                      <w:jc w:val="center"/>
                      <w:rPr>
                        <w:b/>
                        <w:sz w:val="20"/>
                        <w:szCs w:val="20"/>
                      </w:rPr>
                    </w:pPr>
                  </w:p>
                </w:txbxContent>
              </v:textbox>
            </v:rect>
            <v:rect id="_x0000_s1286" style="position:absolute;left:4777;top:5649;width:1200;height:308" stroked="f">
              <v:textbox style="mso-next-textbox:#_x0000_s1286">
                <w:txbxContent>
                  <w:p w:rsidR="0029418C" w:rsidRPr="00AD1454" w:rsidRDefault="0029418C" w:rsidP="00093919">
                    <w:pPr>
                      <w:jc w:val="both"/>
                      <w:rPr>
                        <w:b/>
                      </w:rPr>
                    </w:pPr>
                    <w:proofErr w:type="gramStart"/>
                    <w:r>
                      <w:rPr>
                        <w:b/>
                      </w:rPr>
                      <w:t>:</w:t>
                    </w:r>
                    <w:r w:rsidRPr="00AD1454">
                      <w:rPr>
                        <w:b/>
                      </w:rPr>
                      <w:t>Validate</w:t>
                    </w:r>
                    <w:proofErr w:type="gramEnd"/>
                    <w:r>
                      <w:rPr>
                        <w:b/>
                      </w:rPr>
                      <w:t>(</w:t>
                    </w:r>
                    <w:r w:rsidRPr="00AD1454">
                      <w:rPr>
                        <w:b/>
                      </w:rPr>
                      <w:t>)</w:t>
                    </w:r>
                  </w:p>
                </w:txbxContent>
              </v:textbox>
            </v:rect>
            <v:rect id="_x0000_s1287" style="position:absolute;left:7227;top:5957;width:1450;height:463" stroked="f">
              <v:textbox style="mso-next-textbox:#_x0000_s1287">
                <w:txbxContent>
                  <w:p w:rsidR="0029418C" w:rsidRPr="004E325D" w:rsidRDefault="0029418C" w:rsidP="00093919">
                    <w:pPr>
                      <w:jc w:val="both"/>
                      <w:rPr>
                        <w:b/>
                      </w:rPr>
                    </w:pPr>
                    <w:proofErr w:type="gramStart"/>
                    <w:r w:rsidRPr="004E325D">
                      <w:rPr>
                        <w:b/>
                      </w:rPr>
                      <w:t>:</w:t>
                    </w:r>
                    <w:proofErr w:type="spellStart"/>
                    <w:r w:rsidRPr="004E325D">
                      <w:rPr>
                        <w:b/>
                      </w:rPr>
                      <w:t>executeQuery</w:t>
                    </w:r>
                    <w:proofErr w:type="spellEnd"/>
                    <w:proofErr w:type="gramEnd"/>
                    <w:r w:rsidRPr="004E325D">
                      <w:rPr>
                        <w:b/>
                      </w:rPr>
                      <w:t>()</w:t>
                    </w:r>
                  </w:p>
                </w:txbxContent>
              </v:textbox>
            </v:rect>
            <v:rect id="_x0000_s1288" style="position:absolute;left:7177;top:6945;width:1350;height:463" stroked="f">
              <v:textbox style="mso-next-textbox:#_x0000_s1288">
                <w:txbxContent>
                  <w:p w:rsidR="0029418C" w:rsidRPr="004E325D" w:rsidRDefault="0029418C" w:rsidP="00093919">
                    <w:pPr>
                      <w:jc w:val="both"/>
                      <w:rPr>
                        <w:b/>
                      </w:rPr>
                    </w:pPr>
                    <w:r w:rsidRPr="004E325D">
                      <w:rPr>
                        <w:b/>
                      </w:rPr>
                      <w:t>Response</w:t>
                    </w:r>
                  </w:p>
                </w:txbxContent>
              </v:textbox>
            </v:rect>
            <v:rect id="_x0000_s1289" style="position:absolute;left:4627;top:7192;width:1650;height:462" stroked="f">
              <v:textbox style="mso-next-textbox:#_x0000_s1289">
                <w:txbxContent>
                  <w:p w:rsidR="0029418C" w:rsidRPr="000522C1" w:rsidRDefault="0029418C" w:rsidP="00093919">
                    <w:pPr>
                      <w:jc w:val="both"/>
                      <w:rPr>
                        <w:b/>
                      </w:rPr>
                    </w:pPr>
                    <w:r w:rsidRPr="000522C1">
                      <w:rPr>
                        <w:b/>
                      </w:rPr>
                      <w:t>Show Result</w:t>
                    </w:r>
                  </w:p>
                </w:txbxContent>
              </v:textbox>
            </v:rect>
            <v:rect id="_x0000_s1296" style="position:absolute;left:4477;top:8684;width:1500;height:463" stroked="f">
              <v:textbox style="mso-next-textbox:#_x0000_s1296">
                <w:txbxContent>
                  <w:p w:rsidR="0029418C" w:rsidRPr="009B75DB" w:rsidRDefault="0029418C" w:rsidP="00A0255D">
                    <w:pPr>
                      <w:spacing w:line="360" w:lineRule="auto"/>
                      <w:jc w:val="center"/>
                      <w:rPr>
                        <w:b/>
                      </w:rPr>
                    </w:pPr>
                    <w:proofErr w:type="spellStart"/>
                    <w:r w:rsidRPr="009B75DB">
                      <w:rPr>
                        <w:b/>
                      </w:rPr>
                      <w:t>Failed</w:t>
                    </w:r>
                    <w:proofErr w:type="gramStart"/>
                    <w:r w:rsidRPr="009B75DB">
                      <w:rPr>
                        <w:b/>
                      </w:rPr>
                      <w:t>:show</w:t>
                    </w:r>
                    <w:proofErr w:type="spellEnd"/>
                    <w:proofErr w:type="gramEnd"/>
                    <w:r w:rsidRPr="009B75DB">
                      <w:rPr>
                        <w:b/>
                      </w:rPr>
                      <w:t>()</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v:rect id="_x0000_s1295" style="position:absolute;left:2257;top:6882;width:1860;height:605" stroked="f">
              <v:textbox style="mso-next-textbox:#_x0000_s1295">
                <w:txbxContent>
                  <w:p w:rsidR="0029418C" w:rsidRPr="00877987" w:rsidRDefault="0029418C" w:rsidP="00093919">
                    <w:pPr>
                      <w:jc w:val="both"/>
                      <w:rPr>
                        <w:b/>
                      </w:rPr>
                    </w:pPr>
                    <w:r>
                      <w:rPr>
                        <w:b/>
                      </w:rPr>
                      <w:t xml:space="preserve"> </w:t>
                    </w:r>
                    <w:r w:rsidRPr="00877987">
                      <w:rPr>
                        <w:b/>
                      </w:rPr>
                      <w:t>Administrator</w:t>
                    </w:r>
                  </w:p>
                </w:txbxContent>
              </v:textbox>
            </v:rect>
            <w10:wrap type="none"/>
            <w10:anchorlock/>
          </v:group>
        </w:pict>
      </w:r>
    </w:p>
    <w:p w:rsidR="00A770CB" w:rsidRDefault="00A770CB" w:rsidP="00A770CB"/>
    <w:p w:rsidR="00A770CB" w:rsidRDefault="001F5A55" w:rsidP="00A770CB">
      <w:r>
        <w:t xml:space="preserve">                                                                        </w:t>
      </w:r>
      <w:r w:rsidRPr="001F5A55">
        <w:rPr>
          <w:rFonts w:eastAsia="TimesNewRoman"/>
          <w:bCs/>
        </w:rPr>
        <w:t>Fig.</w:t>
      </w:r>
      <w:r>
        <w:rPr>
          <w:rFonts w:eastAsia="TimesNewRoman"/>
          <w:bCs/>
        </w:rPr>
        <w:t>5.4</w:t>
      </w:r>
    </w:p>
    <w:p w:rsidR="00A770CB" w:rsidRPr="00877987" w:rsidRDefault="001F5A55" w:rsidP="00A770CB">
      <w:pPr>
        <w:rPr>
          <w:sz w:val="20"/>
          <w:szCs w:val="20"/>
        </w:rPr>
      </w:pPr>
      <w:r>
        <w:rPr>
          <w:sz w:val="20"/>
          <w:szCs w:val="20"/>
        </w:rPr>
        <w:t xml:space="preserve">                                                                               </w:t>
      </w:r>
    </w:p>
    <w:p w:rsidR="00A770CB" w:rsidRDefault="00A770CB" w:rsidP="00A770CB"/>
    <w:p w:rsidR="00B7241B" w:rsidRDefault="00B7241B" w:rsidP="00A770CB"/>
    <w:p w:rsidR="00B7241B" w:rsidRDefault="00B7241B" w:rsidP="00A770CB"/>
    <w:p w:rsidR="00B7241B" w:rsidRDefault="00B7241B" w:rsidP="00A770CB"/>
    <w:p w:rsidR="00FB465C" w:rsidRDefault="00FB465C"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C827B0" w:rsidRDefault="00C827B0" w:rsidP="00A0255D">
      <w:pPr>
        <w:spacing w:line="360" w:lineRule="auto"/>
        <w:jc w:val="both"/>
        <w:rPr>
          <w:b/>
          <w:sz w:val="28"/>
          <w:szCs w:val="28"/>
          <w:u w:val="single"/>
        </w:rPr>
      </w:pPr>
    </w:p>
    <w:p w:rsidR="00AE6AFF" w:rsidRDefault="00AE6AFF" w:rsidP="00A0255D">
      <w:pPr>
        <w:spacing w:line="360" w:lineRule="auto"/>
        <w:jc w:val="both"/>
      </w:pPr>
      <w:r w:rsidRPr="004C7E58">
        <w:rPr>
          <w:b/>
          <w:sz w:val="28"/>
          <w:szCs w:val="28"/>
          <w:u w:val="single"/>
        </w:rPr>
        <w:t xml:space="preserve">Sequence Diagram </w:t>
      </w:r>
      <w:proofErr w:type="gramStart"/>
      <w:r w:rsidRPr="004C7E58">
        <w:rPr>
          <w:b/>
          <w:sz w:val="28"/>
          <w:szCs w:val="28"/>
          <w:u w:val="single"/>
        </w:rPr>
        <w:t>For</w:t>
      </w:r>
      <w:proofErr w:type="gramEnd"/>
      <w:r w:rsidRPr="004C7E58">
        <w:rPr>
          <w:b/>
          <w:sz w:val="28"/>
          <w:szCs w:val="28"/>
          <w:u w:val="single"/>
        </w:rPr>
        <w:t xml:space="preserve"> </w:t>
      </w:r>
      <w:r w:rsidR="000075B1">
        <w:rPr>
          <w:noProof/>
        </w:rPr>
        <w:pict w14:anchorId="415085D0">
          <v:line id="_x0000_s1327" style="position:absolute;left:0;text-align:left;z-index:251655168;mso-position-horizontal-relative:text;mso-position-vertical-relative:text" from="9pt,324pt" to="36pt,342pt" strokeweight="1.5pt"/>
        </w:pict>
      </w:r>
      <w:r w:rsidR="000075B1">
        <w:rPr>
          <w:noProof/>
        </w:rPr>
        <w:pict w14:anchorId="492A41B9">
          <v:line id="_x0000_s1326" style="position:absolute;left:0;text-align:left;flip:x;z-index:251654144;mso-position-horizontal-relative:text;mso-position-vertical-relative:text" from="-18pt,324pt" to="9pt,342pt" strokeweight="1.5pt"/>
        </w:pict>
      </w:r>
      <w:r w:rsidR="000075B1">
        <w:rPr>
          <w:noProof/>
        </w:rPr>
        <w:pict w14:anchorId="752822C8">
          <v:line id="_x0000_s1325" style="position:absolute;left:0;text-align:left;z-index:251653120;mso-position-horizontal-relative:text;mso-position-vertical-relative:text" from="-18pt,279pt" to="36pt,279pt" strokeweight="1.5pt"/>
        </w:pict>
      </w:r>
      <w:r w:rsidR="000075B1">
        <w:rPr>
          <w:noProof/>
        </w:rPr>
        <w:pict w14:anchorId="1FCB44ED">
          <v:line id="_x0000_s1324" style="position:absolute;left:0;text-align:left;z-index:251652096;mso-position-horizontal-relative:text;mso-position-vertical-relative:text" from="9pt,261pt" to="9pt,324pt" strokeweight="2.25pt"/>
        </w:pict>
      </w:r>
      <w:r>
        <w:rPr>
          <w:b/>
          <w:sz w:val="28"/>
          <w:szCs w:val="28"/>
          <w:u w:val="single"/>
        </w:rPr>
        <w:t>User:-</w:t>
      </w:r>
    </w:p>
    <w:p w:rsidR="00AE6AFF" w:rsidRDefault="00AE6AFF" w:rsidP="00AE6AFF"/>
    <w:p w:rsidR="00AE6AFF" w:rsidRDefault="00AE6AFF" w:rsidP="00AE6AFF"/>
    <w:p w:rsidR="00AE6AFF" w:rsidRDefault="00AE6AFF" w:rsidP="00AE6AFF"/>
    <w:p w:rsidR="00AE6AFF" w:rsidRDefault="00AE6AFF" w:rsidP="00AE6AFF"/>
    <w:p w:rsidR="00AE6AFF" w:rsidRDefault="00AE6AFF" w:rsidP="00AE6AFF"/>
    <w:p w:rsidR="00AE6AFF" w:rsidRDefault="000075B1" w:rsidP="00AE6AFF">
      <w:r>
        <w:rPr>
          <w:noProof/>
        </w:rPr>
        <w:pict w14:anchorId="541FEBB9">
          <v:oval id="_x0000_s1618" style="position:absolute;margin-left:-10.05pt;margin-top:37.2pt;width:39.9pt;height:36.25pt;z-index:251672576" strokeweight="1.75pt"/>
        </w:pict>
      </w:r>
      <w:r>
        <w:rPr>
          <w:noProof/>
        </w:rPr>
        <w:pict w14:anchorId="67A2F7D0">
          <v:rect id="_x0000_s1330" style="position:absolute;margin-left:0;margin-top:256.8pt;width:93.3pt;height:27pt;z-index:251658240" stroked="f">
            <v:textbox style="mso-next-textbox:#_x0000_s1330">
              <w:txbxContent>
                <w:p w:rsidR="0029418C" w:rsidRPr="002A5DE9" w:rsidRDefault="0029418C" w:rsidP="00441C11">
                  <w:pPr>
                    <w:jc w:val="both"/>
                    <w:rPr>
                      <w:b/>
                    </w:rPr>
                  </w:pPr>
                  <w:proofErr w:type="spellStart"/>
                  <w:r w:rsidRPr="002A5DE9">
                    <w:rPr>
                      <w:b/>
                    </w:rPr>
                    <w:t>Success</w:t>
                  </w:r>
                  <w:proofErr w:type="gramStart"/>
                  <w:r w:rsidRPr="002A5DE9">
                    <w:rPr>
                      <w:b/>
                    </w:rPr>
                    <w:t>:hide</w:t>
                  </w:r>
                  <w:proofErr w:type="spellEnd"/>
                  <w:proofErr w:type="gramEnd"/>
                  <w:r w:rsidRPr="002A5DE9">
                    <w:rPr>
                      <w:b/>
                    </w:rPr>
                    <w:t>()</w:t>
                  </w:r>
                </w:p>
              </w:txbxContent>
            </v:textbox>
          </v:rect>
        </w:pict>
      </w:r>
      <w:r>
        <w:rPr>
          <w:noProof/>
        </w:rPr>
        <w:pict w14:anchorId="7209DE12">
          <v:rect id="_x0000_s1328" style="position:absolute;margin-left:-45pt;margin-top:157.8pt;width:90pt;height:27pt;z-index:251656192" stroked="f">
            <v:textbox style="mso-next-textbox:#_x0000_s1328">
              <w:txbxContent>
                <w:p w:rsidR="0029418C" w:rsidRPr="00482B3C" w:rsidRDefault="0029418C" w:rsidP="00482B3C">
                  <w:pPr>
                    <w:jc w:val="center"/>
                    <w:rPr>
                      <w:b/>
                    </w:rPr>
                  </w:pPr>
                  <w:r w:rsidRPr="00482B3C">
                    <w:rPr>
                      <w:b/>
                    </w:rPr>
                    <w:t>User</w:t>
                  </w:r>
                </w:p>
              </w:txbxContent>
            </v:textbox>
          </v:rect>
        </w:pict>
      </w:r>
      <w:r>
        <w:pict w14:anchorId="374D7599">
          <v:group id="_x0000_s1298" editas="canvas" style="width:6in;height:258pt;mso-position-horizontal-relative:char;mso-position-vertical-relative:line" coordorigin="2527,4260" coordsize="7200,4423">
            <o:lock v:ext="edit" aspectratio="t"/>
            <v:shape id="_x0000_s1299" type="#_x0000_t75" style="position:absolute;left:2527;top:4260;width:7200;height:4423" o:preferrelative="f">
              <v:fill o:detectmouseclick="t"/>
              <v:path o:extrusionok="t" o:connecttype="none"/>
              <o:lock v:ext="edit" text="t"/>
            </v:shape>
            <v:rect id="_x0000_s1300" style="position:absolute;left:3727;top:4260;width:1350;height:463" strokeweight="2.25pt">
              <v:textbox style="mso-next-textbox:#_x0000_s1300">
                <w:txbxContent>
                  <w:p w:rsidR="0029418C" w:rsidRPr="00DE7D76" w:rsidRDefault="0029418C" w:rsidP="00AE6AFF">
                    <w:pPr>
                      <w:jc w:val="center"/>
                      <w:rPr>
                        <w:b/>
                      </w:rPr>
                    </w:pPr>
                    <w:r w:rsidRPr="00DE7D76">
                      <w:rPr>
                        <w:b/>
                      </w:rPr>
                      <w:t>Login</w:t>
                    </w:r>
                  </w:p>
                </w:txbxContent>
              </v:textbox>
            </v:rect>
            <v:rect id="_x0000_s1301" style="position:absolute;left:5977;top:4260;width:1500;height:463" strokeweight="2.25pt">
              <v:textbox style="mso-next-textbox:#_x0000_s1301">
                <w:txbxContent>
                  <w:p w:rsidR="0029418C" w:rsidRPr="00DE7D76" w:rsidRDefault="0029418C" w:rsidP="00AE6AFF">
                    <w:pPr>
                      <w:jc w:val="center"/>
                      <w:rPr>
                        <w:b/>
                      </w:rPr>
                    </w:pPr>
                    <w:r w:rsidRPr="00DE7D76">
                      <w:rPr>
                        <w:b/>
                      </w:rPr>
                      <w:t>Application</w:t>
                    </w:r>
                  </w:p>
                </w:txbxContent>
              </v:textbox>
            </v:rect>
            <v:rect id="_x0000_s1302" style="position:absolute;left:8227;top:4260;width:1350;height:463" strokeweight="2.25pt">
              <v:textbox style="mso-next-textbox:#_x0000_s1302">
                <w:txbxContent>
                  <w:p w:rsidR="0029418C" w:rsidRPr="00DE7D76" w:rsidRDefault="0029418C" w:rsidP="00AE6AFF">
                    <w:pPr>
                      <w:jc w:val="center"/>
                      <w:rPr>
                        <w:b/>
                      </w:rPr>
                    </w:pPr>
                    <w:r w:rsidRPr="00DE7D76">
                      <w:rPr>
                        <w:b/>
                      </w:rPr>
                      <w:t>Database</w:t>
                    </w:r>
                  </w:p>
                </w:txbxContent>
              </v:textbox>
            </v:rect>
            <v:rect id="_x0000_s1303" style="position:absolute;left:4027;top:4877;width:450;height:3703" strokeweight="2.25pt"/>
            <v:rect id="_x0000_s1304" style="position:absolute;left:6427;top:4877;width:450;height:3703" strokeweight="2.25pt"/>
            <v:line id="_x0000_s1305" style="position:absolute" from="8977,4877" to="8978,8683" strokeweight="1pt">
              <v:stroke dashstyle="dash"/>
            </v:line>
            <v:rect id="_x0000_s1306" style="position:absolute;left:8827;top:5803;width:300;height:2006" strokeweight="2.25pt"/>
            <v:line id="_x0000_s1307" style="position:absolute" from="3127,5340" to="4027,5341" strokeweight="2.25pt">
              <v:stroke endarrow="block"/>
            </v:line>
            <v:line id="_x0000_s1308" style="position:absolute" from="4477,6111" to="6277,6111" strokeweight="2.25pt">
              <v:stroke endarrow="block"/>
            </v:line>
            <v:line id="_x0000_s1309" style="position:absolute" from="7027,6574" to="8677,6574" strokeweight="2.25pt">
              <v:stroke endarrow="block"/>
            </v:line>
            <v:line id="_x0000_s1310" style="position:absolute" from="7027,7500" to="8677,7500" strokeweight="2.25pt">
              <v:stroke startarrow="open"/>
            </v:line>
            <v:line id="_x0000_s1311" style="position:absolute" from="4627,7809" to="6277,7809" strokeweight="1.5pt">
              <v:stroke startarrow="open"/>
            </v:line>
            <v:line id="_x0000_s1312" style="position:absolute" from="4477,8025" to="4927,8025" strokeweight="1pt"/>
            <v:line id="_x0000_s1313" style="position:absolute" from="4927,7963" to="4928,8426" strokeweight="1pt"/>
            <v:line id="_x0000_s1314" style="position:absolute;flip:x" from="4627,8426" to="4927,8426">
              <v:stroke endarrow="block"/>
            </v:line>
            <v:line id="_x0000_s1315" style="position:absolute;flip:x" from="3277,7654" to="4027,7654" strokeweight="1pt"/>
            <v:line id="_x0000_s1316" style="position:absolute" from="3277,7654" to="3277,8272" strokeweight="1pt"/>
            <v:line id="_x0000_s1317" style="position:absolute" from="3277,8272" to="3877,8272" strokeweight="1.5pt">
              <v:stroke endarrow="block"/>
            </v:line>
            <v:rect id="_x0000_s1318" style="position:absolute;left:2977;top:4723;width:900;height:617" stroked="f">
              <v:textbox style="mso-next-textbox:#_x0000_s1318">
                <w:txbxContent>
                  <w:p w:rsidR="0029418C" w:rsidRPr="00877987" w:rsidRDefault="0029418C" w:rsidP="00AE6AFF">
                    <w:pPr>
                      <w:jc w:val="center"/>
                      <w:rPr>
                        <w:b/>
                        <w:sz w:val="20"/>
                        <w:szCs w:val="20"/>
                      </w:rPr>
                    </w:pPr>
                    <w:r w:rsidRPr="00877987">
                      <w:rPr>
                        <w:b/>
                        <w:sz w:val="20"/>
                        <w:szCs w:val="20"/>
                      </w:rPr>
                      <w:t>Login</w:t>
                    </w:r>
                  </w:p>
                  <w:p w:rsidR="0029418C" w:rsidRPr="00877987" w:rsidRDefault="0029418C" w:rsidP="00AE6AFF">
                    <w:pPr>
                      <w:rPr>
                        <w:b/>
                        <w:sz w:val="20"/>
                        <w:szCs w:val="20"/>
                      </w:rPr>
                    </w:pPr>
                    <w:proofErr w:type="gramStart"/>
                    <w:r>
                      <w:rPr>
                        <w:b/>
                        <w:sz w:val="20"/>
                        <w:szCs w:val="20"/>
                      </w:rPr>
                      <w:t>:Request</w:t>
                    </w:r>
                    <w:proofErr w:type="gramEnd"/>
                  </w:p>
                </w:txbxContent>
              </v:textbox>
            </v:rect>
            <v:rect id="_x0000_s1319" style="position:absolute;left:4777;top:5649;width:1200;height:308" stroked="f">
              <v:textbox style="mso-next-textbox:#_x0000_s1319">
                <w:txbxContent>
                  <w:p w:rsidR="0029418C" w:rsidRPr="00AD1454" w:rsidRDefault="0029418C" w:rsidP="00AE6AFF">
                    <w:pPr>
                      <w:rPr>
                        <w:b/>
                      </w:rPr>
                    </w:pPr>
                    <w:proofErr w:type="gramStart"/>
                    <w:r>
                      <w:rPr>
                        <w:b/>
                      </w:rPr>
                      <w:t>:</w:t>
                    </w:r>
                    <w:r w:rsidRPr="00AD1454">
                      <w:rPr>
                        <w:b/>
                      </w:rPr>
                      <w:t>Validate</w:t>
                    </w:r>
                    <w:proofErr w:type="gramEnd"/>
                    <w:r>
                      <w:rPr>
                        <w:b/>
                      </w:rPr>
                      <w:t>(</w:t>
                    </w:r>
                    <w:r w:rsidRPr="00AD1454">
                      <w:rPr>
                        <w:b/>
                      </w:rPr>
                      <w:t>)</w:t>
                    </w:r>
                  </w:p>
                </w:txbxContent>
              </v:textbox>
            </v:rect>
            <v:rect id="_x0000_s1320" style="position:absolute;left:7027;top:5957;width:1650;height:463" stroked="f">
              <v:textbox style="mso-next-textbox:#_x0000_s1320">
                <w:txbxContent>
                  <w:p w:rsidR="0029418C" w:rsidRPr="004E325D" w:rsidRDefault="0029418C" w:rsidP="00AE6AFF">
                    <w:pPr>
                      <w:rPr>
                        <w:b/>
                      </w:rPr>
                    </w:pPr>
                    <w:proofErr w:type="gramStart"/>
                    <w:r w:rsidRPr="004E325D">
                      <w:rPr>
                        <w:b/>
                      </w:rPr>
                      <w:t>:</w:t>
                    </w:r>
                    <w:proofErr w:type="spellStart"/>
                    <w:r w:rsidRPr="004E325D">
                      <w:rPr>
                        <w:b/>
                      </w:rPr>
                      <w:t>executeQuery</w:t>
                    </w:r>
                    <w:proofErr w:type="spellEnd"/>
                    <w:proofErr w:type="gramEnd"/>
                    <w:r w:rsidRPr="004E325D">
                      <w:rPr>
                        <w:b/>
                      </w:rPr>
                      <w:t>()</w:t>
                    </w:r>
                  </w:p>
                </w:txbxContent>
              </v:textbox>
            </v:rect>
            <v:rect id="_x0000_s1321" style="position:absolute;left:7177;top:6945;width:1350;height:463" stroked="f">
              <v:textbox style="mso-next-textbox:#_x0000_s1321">
                <w:txbxContent>
                  <w:p w:rsidR="0029418C" w:rsidRPr="004E325D" w:rsidRDefault="0029418C" w:rsidP="00AE6AFF">
                    <w:pPr>
                      <w:jc w:val="center"/>
                      <w:rPr>
                        <w:b/>
                      </w:rPr>
                    </w:pPr>
                    <w:r w:rsidRPr="004E325D">
                      <w:rPr>
                        <w:b/>
                      </w:rPr>
                      <w:t>Response</w:t>
                    </w:r>
                  </w:p>
                </w:txbxContent>
              </v:textbox>
            </v:rect>
            <v:rect id="_x0000_s1322" style="position:absolute;left:4627;top:7192;width:1650;height:462" stroked="f">
              <v:textbox style="mso-next-textbox:#_x0000_s1322">
                <w:txbxContent>
                  <w:p w:rsidR="0029418C" w:rsidRPr="000522C1" w:rsidRDefault="0029418C" w:rsidP="00AE6AFF">
                    <w:pPr>
                      <w:jc w:val="center"/>
                      <w:rPr>
                        <w:b/>
                      </w:rPr>
                    </w:pPr>
                    <w:r w:rsidRPr="000522C1">
                      <w:rPr>
                        <w:b/>
                      </w:rPr>
                      <w:t>Show Result</w:t>
                    </w:r>
                  </w:p>
                </w:txbxContent>
              </v:textbox>
            </v:rect>
            <w10:wrap type="none"/>
            <w10:anchorlock/>
          </v:group>
        </w:pict>
      </w:r>
    </w:p>
    <w:p w:rsidR="00AE6AFF" w:rsidRDefault="000075B1" w:rsidP="00AE6AFF">
      <w:r>
        <w:rPr>
          <w:noProof/>
        </w:rPr>
        <w:pict w14:anchorId="31A545BA">
          <v:rect id="_x0000_s1329" style="position:absolute;margin-left:108pt;margin-top:4.9pt;width:90pt;height:27pt;z-index:251657216" stroked="f">
            <v:textbox style="mso-next-textbox:#_x0000_s1329">
              <w:txbxContent>
                <w:p w:rsidR="0029418C" w:rsidRPr="009B75DB" w:rsidRDefault="0029418C" w:rsidP="00441C11">
                  <w:pPr>
                    <w:jc w:val="both"/>
                    <w:rPr>
                      <w:b/>
                    </w:rPr>
                  </w:pPr>
                  <w:proofErr w:type="spellStart"/>
                  <w:r w:rsidRPr="009B75DB">
                    <w:rPr>
                      <w:b/>
                    </w:rPr>
                    <w:t>Failed</w:t>
                  </w:r>
                  <w:proofErr w:type="gramStart"/>
                  <w:r w:rsidRPr="009B75DB">
                    <w:rPr>
                      <w:b/>
                    </w:rPr>
                    <w:t>:show</w:t>
                  </w:r>
                  <w:proofErr w:type="spellEnd"/>
                  <w:proofErr w:type="gramEnd"/>
                  <w:r w:rsidRPr="009B75DB">
                    <w:rPr>
                      <w:b/>
                    </w:rPr>
                    <w:t>()</w:t>
                  </w:r>
                </w:p>
              </w:txbxContent>
            </v:textbox>
          </v:rect>
        </w:pict>
      </w:r>
    </w:p>
    <w:p w:rsidR="00AE6AFF" w:rsidRDefault="00AE6AFF" w:rsidP="00AE6AFF"/>
    <w:p w:rsidR="00AE6AFF" w:rsidRDefault="00AE6AFF" w:rsidP="00AE6AFF"/>
    <w:p w:rsidR="00AE6AFF" w:rsidRDefault="00AE6AFF" w:rsidP="00AE6AFF"/>
    <w:p w:rsidR="00AE6AFF" w:rsidRDefault="00AE6AFF" w:rsidP="00AE6AFF"/>
    <w:p w:rsidR="00AE6AFF" w:rsidRPr="00877987" w:rsidRDefault="00AE6AFF" w:rsidP="00AE6AFF">
      <w:pPr>
        <w:rPr>
          <w:sz w:val="20"/>
          <w:szCs w:val="20"/>
        </w:rPr>
      </w:pPr>
    </w:p>
    <w:p w:rsidR="004C7E58" w:rsidRDefault="004C7E58" w:rsidP="00291428">
      <w:pPr>
        <w:tabs>
          <w:tab w:val="left" w:pos="4276"/>
        </w:tabs>
        <w:spacing w:after="280" w:line="360" w:lineRule="auto"/>
        <w:ind w:left="1429" w:right="705"/>
        <w:jc w:val="both"/>
        <w:rPr>
          <w:b/>
          <w:sz w:val="28"/>
          <w:szCs w:val="28"/>
        </w:rPr>
      </w:pPr>
      <w:r>
        <w:rPr>
          <w:b/>
          <w:sz w:val="28"/>
          <w:szCs w:val="28"/>
        </w:rPr>
        <w:t>:</w:t>
      </w:r>
    </w:p>
    <w:p w:rsidR="003613AF" w:rsidRPr="001F5A55" w:rsidRDefault="003613AF" w:rsidP="00291428">
      <w:pPr>
        <w:tabs>
          <w:tab w:val="left" w:pos="4276"/>
        </w:tabs>
        <w:spacing w:after="280" w:line="360" w:lineRule="auto"/>
        <w:ind w:left="1429" w:right="705"/>
        <w:jc w:val="both"/>
        <w:rPr>
          <w:rFonts w:ascii="Georgia" w:eastAsia="Georgia" w:hAnsi="Georgia" w:cs="Georgia"/>
          <w:sz w:val="18"/>
          <w:szCs w:val="18"/>
        </w:rPr>
      </w:pPr>
    </w:p>
    <w:p w:rsidR="00FC030B" w:rsidRDefault="001F5A55" w:rsidP="00291428">
      <w:pPr>
        <w:tabs>
          <w:tab w:val="left" w:pos="4276"/>
        </w:tabs>
        <w:spacing w:after="280" w:line="360" w:lineRule="auto"/>
        <w:ind w:left="1429" w:right="705"/>
        <w:jc w:val="both"/>
        <w:rPr>
          <w:rFonts w:eastAsia="TimesNewRoman"/>
          <w:bCs/>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1F5A55">
        <w:rPr>
          <w:rFonts w:eastAsia="TimesNewRoman"/>
          <w:bCs/>
        </w:rPr>
        <w:t>Fig.</w:t>
      </w:r>
      <w:r>
        <w:rPr>
          <w:rFonts w:eastAsia="TimesNewRoman"/>
          <w:bCs/>
        </w:rPr>
        <w:t>5.5</w:t>
      </w:r>
    </w:p>
    <w:p w:rsidR="00232A56" w:rsidRDefault="00232A56" w:rsidP="00291428">
      <w:pPr>
        <w:tabs>
          <w:tab w:val="left" w:pos="4276"/>
        </w:tabs>
        <w:spacing w:after="280" w:line="360" w:lineRule="auto"/>
        <w:ind w:left="1429" w:right="705"/>
        <w:jc w:val="both"/>
        <w:rPr>
          <w:rFonts w:eastAsia="TimesNewRoman"/>
          <w:bCs/>
        </w:rPr>
      </w:pPr>
    </w:p>
    <w:p w:rsidR="00232A56" w:rsidRDefault="00232A56" w:rsidP="00291428">
      <w:pPr>
        <w:tabs>
          <w:tab w:val="left" w:pos="4276"/>
        </w:tabs>
        <w:spacing w:after="280" w:line="360" w:lineRule="auto"/>
        <w:ind w:left="1429" w:right="705"/>
        <w:jc w:val="both"/>
        <w:rPr>
          <w:rFonts w:eastAsia="TimesNewRoman"/>
          <w:bCs/>
        </w:rPr>
      </w:pPr>
    </w:p>
    <w:p w:rsidR="00232A56" w:rsidRDefault="00232A56" w:rsidP="00291428">
      <w:pPr>
        <w:tabs>
          <w:tab w:val="left" w:pos="4276"/>
        </w:tabs>
        <w:spacing w:after="280" w:line="360" w:lineRule="auto"/>
        <w:ind w:left="1429" w:right="705"/>
        <w:jc w:val="both"/>
        <w:rPr>
          <w:rFonts w:eastAsia="TimesNewRoman"/>
          <w:bCs/>
        </w:rPr>
      </w:pPr>
    </w:p>
    <w:p w:rsidR="00232A56" w:rsidRDefault="00232A56" w:rsidP="00291428">
      <w:pPr>
        <w:tabs>
          <w:tab w:val="left" w:pos="4276"/>
        </w:tabs>
        <w:spacing w:after="280" w:line="360" w:lineRule="auto"/>
        <w:ind w:left="1429" w:right="705"/>
        <w:jc w:val="both"/>
        <w:rPr>
          <w:rFonts w:ascii="Georgia" w:eastAsia="Georgia" w:hAnsi="Georgia" w:cs="Georgia"/>
          <w:sz w:val="18"/>
          <w:szCs w:val="18"/>
        </w:rPr>
      </w:pPr>
    </w:p>
    <w:p w:rsidR="008D052F" w:rsidRDefault="008D052F" w:rsidP="00291428">
      <w:pPr>
        <w:tabs>
          <w:tab w:val="left" w:pos="4276"/>
        </w:tabs>
        <w:spacing w:after="280" w:line="360" w:lineRule="auto"/>
        <w:ind w:left="1429" w:right="705"/>
        <w:jc w:val="both"/>
        <w:rPr>
          <w:rFonts w:ascii="Georgia" w:eastAsia="Georgia" w:hAnsi="Georgia" w:cs="Georgia"/>
          <w:sz w:val="18"/>
          <w:szCs w:val="18"/>
        </w:rPr>
      </w:pPr>
    </w:p>
    <w:p w:rsidR="00C14F3E" w:rsidRDefault="00C14F3E" w:rsidP="00226E1C">
      <w:pPr>
        <w:tabs>
          <w:tab w:val="left" w:pos="4276"/>
        </w:tabs>
        <w:spacing w:after="280" w:line="360" w:lineRule="auto"/>
        <w:ind w:right="705"/>
        <w:jc w:val="both"/>
        <w:rPr>
          <w:rFonts w:ascii="Georgia" w:eastAsia="Georgia" w:hAnsi="Georgia" w:cs="Georgia"/>
          <w:sz w:val="18"/>
          <w:szCs w:val="18"/>
        </w:rPr>
      </w:pPr>
    </w:p>
    <w:p w:rsidR="008D052F" w:rsidRDefault="008D052F" w:rsidP="008D052F">
      <w:pPr>
        <w:tabs>
          <w:tab w:val="left" w:pos="4276"/>
        </w:tabs>
        <w:spacing w:after="280" w:line="360" w:lineRule="auto"/>
        <w:ind w:right="705"/>
        <w:rPr>
          <w:rFonts w:eastAsia="Georgia"/>
          <w:b/>
        </w:rPr>
      </w:pPr>
      <w:r w:rsidRPr="008D052F">
        <w:rPr>
          <w:rFonts w:eastAsia="Georgia"/>
          <w:b/>
        </w:rPr>
        <w:t>Activity Diagram</w:t>
      </w:r>
      <w:r>
        <w:rPr>
          <w:rFonts w:eastAsia="Georgia"/>
          <w:b/>
        </w:rPr>
        <w:t xml:space="preserve"> - User</w:t>
      </w:r>
    </w:p>
    <w:p w:rsidR="008D052F" w:rsidRDefault="008D052F" w:rsidP="008D052F">
      <w:pPr>
        <w:tabs>
          <w:tab w:val="left" w:pos="4276"/>
        </w:tabs>
        <w:spacing w:after="280" w:line="360" w:lineRule="auto"/>
        <w:ind w:right="705"/>
        <w:rPr>
          <w:rFonts w:eastAsia="Georgia"/>
          <w:b/>
        </w:rPr>
      </w:pPr>
    </w:p>
    <w:p w:rsidR="008D052F" w:rsidRPr="008D052F" w:rsidRDefault="0031506A" w:rsidP="007D4C6E">
      <w:pPr>
        <w:tabs>
          <w:tab w:val="left" w:pos="4276"/>
        </w:tabs>
        <w:spacing w:after="280" w:line="360" w:lineRule="auto"/>
        <w:ind w:left="-450" w:right="705"/>
        <w:jc w:val="center"/>
        <w:rPr>
          <w:rFonts w:eastAsia="Georgia"/>
          <w:b/>
        </w:rPr>
      </w:pPr>
      <w:r>
        <w:rPr>
          <w:rFonts w:eastAsia="Georgia"/>
          <w:b/>
          <w:noProof/>
          <w:lang w:val="en-IN" w:eastAsia="en-IN"/>
        </w:rPr>
        <w:drawing>
          <wp:inline distT="0" distB="0" distL="0" distR="0" wp14:anchorId="30958AAB" wp14:editId="73F59C7B">
            <wp:extent cx="6193790" cy="4916805"/>
            <wp:effectExtent l="19050" t="0" r="0" b="0"/>
            <wp:docPr id="4" name="Picture 4" descr="use 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1"/>
                    <pic:cNvPicPr>
                      <a:picLocks noChangeAspect="1" noChangeArrowheads="1"/>
                    </pic:cNvPicPr>
                  </pic:nvPicPr>
                  <pic:blipFill>
                    <a:blip r:embed="rId11"/>
                    <a:srcRect/>
                    <a:stretch>
                      <a:fillRect/>
                    </a:stretch>
                  </pic:blipFill>
                  <pic:spPr bwMode="auto">
                    <a:xfrm>
                      <a:off x="0" y="0"/>
                      <a:ext cx="6193790" cy="4916805"/>
                    </a:xfrm>
                    <a:prstGeom prst="rect">
                      <a:avLst/>
                    </a:prstGeom>
                    <a:noFill/>
                    <a:ln w="9525">
                      <a:noFill/>
                      <a:miter lim="800000"/>
                      <a:headEnd/>
                      <a:tailEnd/>
                    </a:ln>
                  </pic:spPr>
                </pic:pic>
              </a:graphicData>
            </a:graphic>
          </wp:inline>
        </w:drawing>
      </w:r>
    </w:p>
    <w:p w:rsidR="008D052F" w:rsidRDefault="008D052F" w:rsidP="00291428">
      <w:pPr>
        <w:tabs>
          <w:tab w:val="left" w:pos="4276"/>
        </w:tabs>
        <w:spacing w:after="280" w:line="360" w:lineRule="auto"/>
        <w:ind w:left="1429" w:right="705"/>
        <w:jc w:val="both"/>
        <w:rPr>
          <w:rFonts w:ascii="Georgia" w:eastAsia="Georgia" w:hAnsi="Georgia" w:cs="Georgia"/>
          <w:sz w:val="18"/>
          <w:szCs w:val="18"/>
        </w:rPr>
      </w:pPr>
    </w:p>
    <w:p w:rsidR="008D052F" w:rsidRDefault="008D052F" w:rsidP="00291428">
      <w:pPr>
        <w:tabs>
          <w:tab w:val="left" w:pos="4276"/>
        </w:tabs>
        <w:spacing w:after="280" w:line="360" w:lineRule="auto"/>
        <w:ind w:left="1429" w:right="705"/>
        <w:jc w:val="both"/>
        <w:rPr>
          <w:rFonts w:ascii="Georgia" w:eastAsia="Georgia" w:hAnsi="Georgia" w:cs="Georgia"/>
          <w:sz w:val="18"/>
          <w:szCs w:val="18"/>
        </w:rPr>
      </w:pPr>
    </w:p>
    <w:p w:rsidR="008D052F" w:rsidRDefault="008D052F" w:rsidP="00291428">
      <w:pPr>
        <w:tabs>
          <w:tab w:val="left" w:pos="4276"/>
        </w:tabs>
        <w:spacing w:after="280" w:line="360" w:lineRule="auto"/>
        <w:ind w:left="1429" w:right="705"/>
        <w:jc w:val="both"/>
        <w:rPr>
          <w:rFonts w:ascii="Georgia" w:eastAsia="Georgia" w:hAnsi="Georgia" w:cs="Georgia"/>
          <w:sz w:val="18"/>
          <w:szCs w:val="18"/>
        </w:rPr>
      </w:pPr>
    </w:p>
    <w:p w:rsidR="00C14F3E" w:rsidRDefault="00C14F3E" w:rsidP="00291428">
      <w:pPr>
        <w:tabs>
          <w:tab w:val="left" w:pos="4276"/>
        </w:tabs>
        <w:spacing w:after="280" w:line="360" w:lineRule="auto"/>
        <w:ind w:left="1429" w:right="705"/>
        <w:jc w:val="both"/>
        <w:rPr>
          <w:rFonts w:ascii="Georgia" w:eastAsia="Georgia" w:hAnsi="Georgia" w:cs="Georgia"/>
          <w:sz w:val="18"/>
          <w:szCs w:val="18"/>
        </w:rPr>
      </w:pPr>
    </w:p>
    <w:p w:rsidR="00C14F3E" w:rsidRDefault="00C14F3E" w:rsidP="00291428">
      <w:pPr>
        <w:tabs>
          <w:tab w:val="left" w:pos="4276"/>
        </w:tabs>
        <w:spacing w:after="280" w:line="360" w:lineRule="auto"/>
        <w:ind w:left="1429" w:right="705"/>
        <w:jc w:val="both"/>
        <w:rPr>
          <w:rFonts w:ascii="Georgia" w:eastAsia="Georgia" w:hAnsi="Georgia" w:cs="Georgia"/>
          <w:sz w:val="18"/>
          <w:szCs w:val="18"/>
        </w:rPr>
      </w:pPr>
    </w:p>
    <w:p w:rsidR="00C14F3E" w:rsidRDefault="00C14F3E" w:rsidP="00291428">
      <w:pPr>
        <w:tabs>
          <w:tab w:val="left" w:pos="4276"/>
        </w:tabs>
        <w:spacing w:after="280" w:line="360" w:lineRule="auto"/>
        <w:ind w:left="1429" w:right="705"/>
        <w:jc w:val="both"/>
        <w:rPr>
          <w:rFonts w:ascii="Georgia" w:eastAsia="Georgia" w:hAnsi="Georgia" w:cs="Georgia"/>
          <w:sz w:val="18"/>
          <w:szCs w:val="18"/>
        </w:rPr>
      </w:pPr>
    </w:p>
    <w:p w:rsidR="00C14F3E" w:rsidRDefault="00C14F3E" w:rsidP="00291428">
      <w:pPr>
        <w:tabs>
          <w:tab w:val="left" w:pos="4276"/>
        </w:tabs>
        <w:spacing w:after="280" w:line="360" w:lineRule="auto"/>
        <w:ind w:left="1429" w:right="705"/>
        <w:jc w:val="both"/>
        <w:rPr>
          <w:rFonts w:ascii="Georgia" w:eastAsia="Georgia" w:hAnsi="Georgia" w:cs="Georgia"/>
          <w:sz w:val="18"/>
          <w:szCs w:val="18"/>
        </w:rPr>
      </w:pPr>
    </w:p>
    <w:p w:rsidR="00C14F3E" w:rsidRDefault="00C14F3E" w:rsidP="00F84843">
      <w:pPr>
        <w:rPr>
          <w:b/>
          <w:sz w:val="32"/>
          <w:szCs w:val="32"/>
          <w:u w:val="single"/>
        </w:rPr>
      </w:pPr>
    </w:p>
    <w:p w:rsidR="00C14F3E" w:rsidRDefault="00C14F3E" w:rsidP="00F84843">
      <w:pPr>
        <w:rPr>
          <w:b/>
          <w:sz w:val="32"/>
          <w:szCs w:val="32"/>
          <w:u w:val="single"/>
        </w:rPr>
      </w:pPr>
    </w:p>
    <w:p w:rsidR="00C14F3E" w:rsidRDefault="00C14F3E" w:rsidP="00F84843">
      <w:pPr>
        <w:rPr>
          <w:b/>
          <w:sz w:val="32"/>
          <w:szCs w:val="32"/>
          <w:u w:val="single"/>
        </w:rPr>
      </w:pPr>
    </w:p>
    <w:p w:rsidR="00F84843" w:rsidRPr="00F36ADE" w:rsidRDefault="00F84843" w:rsidP="00F84843">
      <w:pPr>
        <w:rPr>
          <w:b/>
          <w:sz w:val="32"/>
          <w:szCs w:val="32"/>
          <w:u w:val="single"/>
        </w:rPr>
      </w:pPr>
      <w:r w:rsidRPr="00F36ADE">
        <w:rPr>
          <w:b/>
          <w:sz w:val="32"/>
          <w:szCs w:val="32"/>
          <w:u w:val="single"/>
        </w:rPr>
        <w:t>Data Flow Diagram</w:t>
      </w:r>
    </w:p>
    <w:p w:rsidR="00F84843" w:rsidRPr="0071076A" w:rsidRDefault="00F84843" w:rsidP="00F84843">
      <w:pPr>
        <w:spacing w:before="100" w:beforeAutospacing="1" w:after="100" w:afterAutospacing="1"/>
        <w:jc w:val="both"/>
      </w:pPr>
      <w:r w:rsidRPr="0071076A">
        <w:t xml:space="preserve">A Data Flow Diagram (DFD) is a graphical representation of the "flow" of data through an </w:t>
      </w:r>
      <w:hyperlink r:id="rId12" w:tooltip="Information system" w:history="1"/>
      <w:r w:rsidRPr="0071076A">
        <w:t>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rsidR="00F84843" w:rsidRPr="0071076A" w:rsidRDefault="00F84843" w:rsidP="00F84843">
      <w:pPr>
        <w:pStyle w:val="BodyTextIndent"/>
        <w:spacing w:before="100" w:beforeAutospacing="1" w:after="100" w:afterAutospacing="1"/>
        <w:ind w:left="0"/>
        <w:jc w:val="both"/>
      </w:pPr>
      <w:r w:rsidRPr="0071076A">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rsidR="00F84843" w:rsidRPr="0071076A" w:rsidRDefault="00F84843" w:rsidP="00F84843">
      <w:pPr>
        <w:pStyle w:val="BodyTextIndent"/>
        <w:spacing w:before="100" w:beforeAutospacing="1" w:after="100" w:afterAutospacing="1"/>
        <w:ind w:left="0"/>
        <w:jc w:val="both"/>
      </w:pPr>
      <w:r w:rsidRPr="0071076A">
        <w:t xml:space="preserve">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rsidR="00F84843" w:rsidRPr="00F36ADE" w:rsidRDefault="00F84843" w:rsidP="00F84843">
      <w:pPr>
        <w:pStyle w:val="BodyTextIndent"/>
        <w:spacing w:line="360" w:lineRule="auto"/>
        <w:ind w:left="1440" w:firstLine="720"/>
        <w:jc w:val="both"/>
        <w:rPr>
          <w:sz w:val="28"/>
          <w:szCs w:val="28"/>
          <w:u w:val="single"/>
        </w:rPr>
      </w:pPr>
      <w:r w:rsidRPr="00F36ADE">
        <w:rPr>
          <w:sz w:val="28"/>
          <w:szCs w:val="28"/>
          <w:u w:val="single"/>
        </w:rPr>
        <w:t>Data Flow Diagram Notation</w:t>
      </w:r>
    </w:p>
    <w:p w:rsidR="00F84843" w:rsidRDefault="000075B1" w:rsidP="00F84843">
      <w:pPr>
        <w:pStyle w:val="BodyTextIndent"/>
        <w:spacing w:line="360" w:lineRule="auto"/>
        <w:jc w:val="both"/>
        <w:rPr>
          <w:rFonts w:ascii="Bookman Old Style" w:hAnsi="Bookman Old Style"/>
        </w:rPr>
      </w:pPr>
      <w:r>
        <w:rPr>
          <w:rFonts w:ascii="Bookman Old Style" w:hAnsi="Bookman Old Style"/>
          <w:noProof/>
        </w:rPr>
        <w:pict w14:anchorId="3944BE69">
          <v:oval id="_x0000_s1563" style="position:absolute;left:0;text-align:left;margin-left:1in;margin-top:5.3pt;width:90pt;height:54pt;z-index:251666432"/>
        </w:pict>
      </w:r>
    </w:p>
    <w:p w:rsidR="00F84843" w:rsidRDefault="00F84843" w:rsidP="00F84843">
      <w:pPr>
        <w:pStyle w:val="BodyTextIndent"/>
        <w:spacing w:line="360" w:lineRule="auto"/>
        <w:ind w:left="3600" w:firstLine="720"/>
        <w:jc w:val="both"/>
        <w:rPr>
          <w:rFonts w:ascii="Bookman Old Style" w:hAnsi="Bookman Old Style"/>
        </w:rPr>
      </w:pPr>
      <w:r>
        <w:rPr>
          <w:rFonts w:ascii="Bookman Old Style" w:hAnsi="Bookman Old Style"/>
        </w:rPr>
        <w:t>Function</w:t>
      </w:r>
    </w:p>
    <w:p w:rsidR="00F84843" w:rsidRDefault="000075B1"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1D499997">
          <v:line id="_x0000_s1564" style="position:absolute;left:0;text-align:left;z-index:251667456" from="1in,23.05pt" to="162pt,23.05pt"/>
        </w:pict>
      </w:r>
    </w:p>
    <w:p w:rsidR="00F84843" w:rsidRDefault="000075B1"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2B95E85C">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68" type="#_x0000_t22" style="position:absolute;left:0;text-align:left;margin-left:90pt;margin-top:25.3pt;width:54pt;height:36pt;z-index:251671552"/>
        </w:pict>
      </w:r>
      <w:r>
        <w:rPr>
          <w:rFonts w:ascii="Bookman Old Style" w:hAnsi="Bookman Old Style"/>
          <w:noProof/>
        </w:rPr>
        <w:pict w14:anchorId="30FFD53C">
          <v:line id="_x0000_s1565" style="position:absolute;left:0;text-align:left;z-index:251668480" from="1in,13.9pt" to="162pt,13.9pt"/>
        </w:pict>
      </w:r>
      <w:r w:rsidR="00F84843">
        <w:rPr>
          <w:rFonts w:ascii="Bookman Old Style" w:hAnsi="Bookman Old Style"/>
        </w:rPr>
        <w:t>File/Database</w:t>
      </w:r>
    </w:p>
    <w:p w:rsidR="00F84843" w:rsidRDefault="00F84843" w:rsidP="00F84843">
      <w:pPr>
        <w:pStyle w:val="BodyTextIndent"/>
        <w:spacing w:line="360" w:lineRule="auto"/>
        <w:ind w:left="3960" w:firstLine="360"/>
        <w:jc w:val="both"/>
        <w:rPr>
          <w:rFonts w:ascii="Bookman Old Style" w:hAnsi="Bookman Old Style"/>
        </w:rPr>
      </w:pPr>
    </w:p>
    <w:p w:rsidR="00F84843" w:rsidRDefault="00F84843" w:rsidP="00F84843">
      <w:pPr>
        <w:pStyle w:val="BodyTextIndent"/>
        <w:spacing w:line="360" w:lineRule="auto"/>
        <w:ind w:left="3960" w:firstLine="360"/>
        <w:jc w:val="both"/>
        <w:rPr>
          <w:rFonts w:ascii="Bookman Old Style" w:hAnsi="Bookman Old Style"/>
        </w:rPr>
      </w:pPr>
      <w:r>
        <w:rPr>
          <w:rFonts w:ascii="Bookman Old Style" w:hAnsi="Bookman Old Style"/>
        </w:rPr>
        <w:t xml:space="preserve"> </w:t>
      </w:r>
    </w:p>
    <w:p w:rsidR="00F84843" w:rsidRDefault="000075B1"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61A42108">
          <v:rect id="_x0000_s1566" style="position:absolute;left:0;text-align:left;margin-left:1in;margin-top:16.05pt;width:90pt;height:45pt;z-index:251669504"/>
        </w:pict>
      </w:r>
    </w:p>
    <w:p w:rsidR="00F84843" w:rsidRDefault="00F84843" w:rsidP="00F84843">
      <w:pPr>
        <w:pStyle w:val="BodyTextIndent"/>
        <w:spacing w:line="360" w:lineRule="auto"/>
        <w:ind w:left="3960" w:firstLine="360"/>
        <w:jc w:val="both"/>
        <w:rPr>
          <w:rFonts w:ascii="Bookman Old Style" w:hAnsi="Bookman Old Style"/>
        </w:rPr>
      </w:pPr>
      <w:r>
        <w:rPr>
          <w:rFonts w:ascii="Bookman Old Style" w:hAnsi="Bookman Old Style"/>
        </w:rPr>
        <w:t>Input/output</w:t>
      </w:r>
    </w:p>
    <w:p w:rsidR="00F84843" w:rsidRDefault="00F84843" w:rsidP="00F84843">
      <w:pPr>
        <w:pStyle w:val="BodyTextIndent"/>
        <w:spacing w:line="360" w:lineRule="auto"/>
        <w:ind w:left="3960" w:firstLine="360"/>
        <w:jc w:val="both"/>
        <w:rPr>
          <w:rFonts w:ascii="Bookman Old Style" w:hAnsi="Bookman Old Style"/>
        </w:rPr>
      </w:pPr>
    </w:p>
    <w:p w:rsidR="00F84843" w:rsidRDefault="000075B1" w:rsidP="00F84843">
      <w:pPr>
        <w:pStyle w:val="BodyTextIndent"/>
        <w:spacing w:line="360" w:lineRule="auto"/>
        <w:ind w:left="3960" w:firstLine="360"/>
        <w:jc w:val="both"/>
        <w:rPr>
          <w:rFonts w:ascii="Bookman Old Style" w:hAnsi="Bookman Old Style"/>
        </w:rPr>
      </w:pPr>
      <w:r>
        <w:rPr>
          <w:rFonts w:ascii="Bookman Old Style" w:hAnsi="Bookman Old Style"/>
          <w:noProof/>
        </w:rPr>
        <w:pict w14:anchorId="70941F9F">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567" type="#_x0000_t19" style="position:absolute;left:0;text-align:left;margin-left:1in;margin-top:6.65pt;width:93.1pt;height:53.8pt;rotation:-131400fd;z-index:251670528" coordsize="25260,21600" adj="-8020858,-3320654,11570" path="wr-10030,,33170,43200,,3360,25260,4892nfewr-10030,,33170,43200,,3360,25260,4892l11570,21600nsxe">
            <v:stroke endarrow="block"/>
            <v:path o:connectlocs="0,3360;25260,4892;11570,21600"/>
          </v:shape>
        </w:pict>
      </w:r>
      <w:r w:rsidR="00F84843">
        <w:rPr>
          <w:rFonts w:ascii="Bookman Old Style" w:hAnsi="Bookman Old Style"/>
        </w:rPr>
        <w:t>Flow</w:t>
      </w:r>
    </w:p>
    <w:p w:rsidR="00F84843" w:rsidRDefault="00F84843" w:rsidP="00F84843">
      <w:pPr>
        <w:pStyle w:val="BodyTextIndent"/>
        <w:spacing w:line="360" w:lineRule="auto"/>
        <w:ind w:left="3960" w:firstLine="360"/>
        <w:jc w:val="both"/>
        <w:rPr>
          <w:rFonts w:ascii="Bookman Old Style" w:hAnsi="Bookman Old Style"/>
        </w:rPr>
      </w:pPr>
    </w:p>
    <w:p w:rsidR="00D3515A" w:rsidRDefault="00D3515A" w:rsidP="00F84843">
      <w:pPr>
        <w:pStyle w:val="BodyTextIndent"/>
        <w:spacing w:line="360" w:lineRule="auto"/>
        <w:jc w:val="both"/>
        <w:rPr>
          <w:rFonts w:ascii="Bookman Old Style" w:hAnsi="Bookman Old Style"/>
        </w:rPr>
      </w:pPr>
    </w:p>
    <w:p w:rsidR="0071076A" w:rsidRDefault="0071076A" w:rsidP="00F84843">
      <w:pPr>
        <w:pStyle w:val="BodyTextIndent"/>
        <w:spacing w:line="360" w:lineRule="auto"/>
        <w:jc w:val="both"/>
        <w:rPr>
          <w:rFonts w:ascii="Bookman Old Style" w:hAnsi="Bookman Old Style"/>
        </w:rPr>
      </w:pPr>
    </w:p>
    <w:p w:rsidR="0071076A" w:rsidRDefault="0071076A" w:rsidP="00F84843">
      <w:pPr>
        <w:pStyle w:val="BodyTextIndent"/>
        <w:spacing w:line="360" w:lineRule="auto"/>
        <w:jc w:val="both"/>
        <w:rPr>
          <w:rFonts w:ascii="Bookman Old Style" w:hAnsi="Bookman Old Style"/>
        </w:rPr>
      </w:pPr>
    </w:p>
    <w:p w:rsidR="00F84843" w:rsidRPr="00D3515A" w:rsidRDefault="00D3515A" w:rsidP="00F84843">
      <w:pPr>
        <w:pStyle w:val="BodyTextIndent"/>
        <w:spacing w:line="360" w:lineRule="auto"/>
        <w:jc w:val="both"/>
        <w:rPr>
          <w:rFonts w:ascii="Bookman Old Style" w:hAnsi="Bookman Old Style"/>
          <w:b/>
          <w:sz w:val="28"/>
          <w:szCs w:val="28"/>
          <w:u w:val="single"/>
        </w:rPr>
      </w:pPr>
      <w:r w:rsidRPr="00D3515A">
        <w:rPr>
          <w:rFonts w:ascii="Bookman Old Style" w:hAnsi="Bookman Old Style"/>
          <w:b/>
          <w:sz w:val="28"/>
          <w:szCs w:val="28"/>
          <w:u w:val="single"/>
        </w:rPr>
        <w:t>DFD</w:t>
      </w:r>
      <w:r w:rsidR="00F84843" w:rsidRPr="00D3515A">
        <w:rPr>
          <w:rFonts w:ascii="Bookman Old Style" w:hAnsi="Bookman Old Style"/>
          <w:b/>
          <w:sz w:val="28"/>
          <w:szCs w:val="28"/>
          <w:u w:val="single"/>
        </w:rPr>
        <w:t xml:space="preserve">              </w:t>
      </w:r>
    </w:p>
    <w:p w:rsidR="00D3515A" w:rsidRDefault="0031506A" w:rsidP="00493FBD">
      <w:pPr>
        <w:pStyle w:val="BodyTextIndent"/>
        <w:spacing w:line="360" w:lineRule="auto"/>
        <w:ind w:left="-270"/>
        <w:jc w:val="both"/>
        <w:rPr>
          <w:rFonts w:ascii="Bookman Old Style" w:hAnsi="Bookman Old Style"/>
          <w:b/>
        </w:rPr>
      </w:pPr>
      <w:r>
        <w:rPr>
          <w:rFonts w:ascii="Bookman Old Style" w:hAnsi="Bookman Old Style"/>
          <w:b/>
          <w:noProof/>
          <w:lang w:val="en-IN" w:eastAsia="en-IN"/>
        </w:rPr>
        <w:drawing>
          <wp:inline distT="0" distB="0" distL="0" distR="0" wp14:anchorId="30811D23" wp14:editId="64478454">
            <wp:extent cx="6099175" cy="4873625"/>
            <wp:effectExtent l="19050" t="0" r="0" b="0"/>
            <wp:docPr id="5" name="Picture 5" descr="use 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1"/>
                    <pic:cNvPicPr>
                      <a:picLocks noChangeAspect="1" noChangeArrowheads="1"/>
                    </pic:cNvPicPr>
                  </pic:nvPicPr>
                  <pic:blipFill>
                    <a:blip r:embed="rId13"/>
                    <a:srcRect/>
                    <a:stretch>
                      <a:fillRect/>
                    </a:stretch>
                  </pic:blipFill>
                  <pic:spPr bwMode="auto">
                    <a:xfrm>
                      <a:off x="0" y="0"/>
                      <a:ext cx="6099175" cy="4873625"/>
                    </a:xfrm>
                    <a:prstGeom prst="rect">
                      <a:avLst/>
                    </a:prstGeom>
                    <a:noFill/>
                    <a:ln w="9525">
                      <a:noFill/>
                      <a:miter lim="800000"/>
                      <a:headEnd/>
                      <a:tailEnd/>
                    </a:ln>
                  </pic:spPr>
                </pic:pic>
              </a:graphicData>
            </a:graphic>
          </wp:inline>
        </w:drawing>
      </w:r>
    </w:p>
    <w:p w:rsidR="00476A63" w:rsidRDefault="00476A63" w:rsidP="00F84843">
      <w:pPr>
        <w:pStyle w:val="BodyTextIndent"/>
        <w:spacing w:line="360" w:lineRule="auto"/>
        <w:jc w:val="both"/>
        <w:rPr>
          <w:rFonts w:ascii="Bookman Old Style" w:hAnsi="Bookman Old Style"/>
          <w:b/>
        </w:rPr>
      </w:pPr>
    </w:p>
    <w:p w:rsidR="00476A63" w:rsidRDefault="00476A63" w:rsidP="00F84843">
      <w:pPr>
        <w:pStyle w:val="BodyTextIndent"/>
        <w:spacing w:line="360" w:lineRule="auto"/>
        <w:jc w:val="both"/>
        <w:rPr>
          <w:rFonts w:ascii="Bookman Old Style" w:hAnsi="Bookman Old Style"/>
          <w:b/>
        </w:rPr>
      </w:pPr>
    </w:p>
    <w:p w:rsidR="00476A63" w:rsidRDefault="00476A63" w:rsidP="00F84843">
      <w:pPr>
        <w:pStyle w:val="BodyTextIndent"/>
        <w:spacing w:line="360" w:lineRule="auto"/>
        <w:jc w:val="both"/>
        <w:rPr>
          <w:rFonts w:ascii="Bookman Old Style" w:hAnsi="Bookman Old Style"/>
          <w:b/>
        </w:rPr>
      </w:pPr>
    </w:p>
    <w:p w:rsidR="00476A63" w:rsidRPr="009A6E80" w:rsidRDefault="00476A63" w:rsidP="00F84843">
      <w:pPr>
        <w:pStyle w:val="BodyTextIndent"/>
        <w:spacing w:line="360" w:lineRule="auto"/>
        <w:jc w:val="both"/>
        <w:rPr>
          <w:rFonts w:ascii="Bookman Old Style" w:hAnsi="Bookman Old Style"/>
          <w:b/>
        </w:rPr>
      </w:pPr>
    </w:p>
    <w:p w:rsidR="00F84843" w:rsidRDefault="00F84843"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D3515A" w:rsidRDefault="00D3515A" w:rsidP="00F84843">
      <w:pPr>
        <w:rPr>
          <w:b/>
          <w:sz w:val="28"/>
          <w:szCs w:val="28"/>
          <w:u w:val="single"/>
        </w:rPr>
      </w:pPr>
    </w:p>
    <w:p w:rsidR="00F84843" w:rsidRDefault="00F84843" w:rsidP="00513EB4">
      <w:pPr>
        <w:snapToGrid w:val="0"/>
        <w:spacing w:line="360" w:lineRule="auto"/>
        <w:ind w:right="675"/>
        <w:jc w:val="both"/>
        <w:rPr>
          <w:rFonts w:ascii="Georgia" w:eastAsia="Times New Roman" w:hAnsi="Georgia"/>
          <w:b/>
          <w:bCs/>
          <w:color w:val="FF0000"/>
          <w:sz w:val="22"/>
          <w:szCs w:val="22"/>
          <w:u w:val="single"/>
          <w:shd w:val="clear" w:color="auto" w:fill="FFFFFF"/>
        </w:rPr>
      </w:pPr>
    </w:p>
    <w:p w:rsidR="00F84843" w:rsidRDefault="00F84843" w:rsidP="00CF395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CC4676" w:rsidRPr="001C50D1" w:rsidRDefault="000075B1" w:rsidP="00441C11">
      <w:pPr>
        <w:spacing w:line="360" w:lineRule="auto"/>
        <w:jc w:val="both"/>
        <w:rPr>
          <w:b/>
          <w:bCs/>
          <w:sz w:val="72"/>
        </w:rPr>
      </w:pPr>
      <w:r>
        <w:rPr>
          <w:noProof/>
        </w:rPr>
        <w:pict w14:anchorId="702CDF5A">
          <v:group id="_x0000_s1345" style="position:absolute;left:0;text-align:left;margin-left:18.75pt;margin-top:5.4pt;width:282.15pt;height:108pt;z-index:251659264"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sidR="00CF3951">
        <w:tab/>
      </w:r>
      <w:r w:rsidR="003613AF">
        <w:t xml:space="preserve">             </w:t>
      </w:r>
      <w:proofErr w:type="gramStart"/>
      <w:r w:rsidR="003613AF" w:rsidRPr="00A0255D">
        <w:rPr>
          <w:b/>
          <w:bCs/>
          <w:sz w:val="96"/>
          <w:szCs w:val="96"/>
        </w:rPr>
        <w:t>C</w:t>
      </w:r>
      <w:r w:rsidR="003613AF" w:rsidRPr="00A0255D">
        <w:rPr>
          <w:b/>
          <w:bCs/>
          <w:sz w:val="52"/>
        </w:rPr>
        <w:t xml:space="preserve">HAPTER  </w:t>
      </w:r>
      <w:r w:rsidR="003613AF" w:rsidRPr="00A0255D">
        <w:rPr>
          <w:sz w:val="72"/>
        </w:rPr>
        <w:t>#</w:t>
      </w:r>
      <w:proofErr w:type="gramEnd"/>
      <w:r w:rsidR="003613AF" w:rsidRPr="00A0255D">
        <w:rPr>
          <w:b/>
          <w:bCs/>
          <w:sz w:val="72"/>
        </w:rPr>
        <w:t xml:space="preserve"> </w:t>
      </w:r>
      <w:r w:rsidR="00645D70">
        <w:rPr>
          <w:b/>
          <w:bCs/>
          <w:sz w:val="72"/>
        </w:rPr>
        <w:t>7</w:t>
      </w:r>
    </w:p>
    <w:p w:rsidR="00513EB4" w:rsidRDefault="00CC4676" w:rsidP="00441C11">
      <w:pPr>
        <w:spacing w:line="360" w:lineRule="auto"/>
        <w:jc w:val="both"/>
        <w:rPr>
          <w:b/>
          <w:bCs/>
          <w:sz w:val="56"/>
          <w:szCs w:val="56"/>
          <w:u w:val="single"/>
        </w:rPr>
      </w:pPr>
      <w:r w:rsidRPr="00A0255D">
        <w:rPr>
          <w:b/>
          <w:bCs/>
          <w:sz w:val="56"/>
          <w:szCs w:val="56"/>
        </w:rPr>
        <w:tab/>
        <w:t xml:space="preserve">       </w:t>
      </w:r>
      <w:r w:rsidRPr="00A0255D">
        <w:rPr>
          <w:b/>
          <w:bCs/>
          <w:sz w:val="56"/>
          <w:szCs w:val="56"/>
          <w:u w:val="single"/>
        </w:rPr>
        <w:t>Output screens</w:t>
      </w:r>
    </w:p>
    <w:p w:rsidR="001C50D1" w:rsidRDefault="001C50D1" w:rsidP="00441C11">
      <w:pPr>
        <w:spacing w:line="360" w:lineRule="auto"/>
        <w:jc w:val="both"/>
        <w:rPr>
          <w:b/>
          <w:bCs/>
          <w:sz w:val="56"/>
          <w:szCs w:val="56"/>
          <w:u w:val="single"/>
        </w:rPr>
      </w:pPr>
      <w:r>
        <w:rPr>
          <w:b/>
          <w:bCs/>
          <w:sz w:val="56"/>
          <w:szCs w:val="56"/>
          <w:u w:val="single"/>
        </w:rPr>
        <w:t xml:space="preserve">     </w:t>
      </w:r>
    </w:p>
    <w:p w:rsidR="001C50D1" w:rsidRPr="003356DD" w:rsidRDefault="001C50D1" w:rsidP="00441C11">
      <w:pPr>
        <w:spacing w:line="360" w:lineRule="auto"/>
        <w:jc w:val="both"/>
        <w:rPr>
          <w:b/>
          <w:bCs/>
        </w:rPr>
      </w:pPr>
      <w:r w:rsidRPr="00DE1D54">
        <w:rPr>
          <w:bCs/>
        </w:rPr>
        <w:t xml:space="preserve">                   </w:t>
      </w:r>
      <w:r w:rsidR="00DE1D54">
        <w:rPr>
          <w:bCs/>
        </w:rPr>
        <w:t xml:space="preserve">                               </w:t>
      </w:r>
      <w:r w:rsidR="00C93655">
        <w:rPr>
          <w:bCs/>
        </w:rPr>
        <w:t xml:space="preserve"> </w:t>
      </w:r>
      <w:r w:rsidR="00DE1D54">
        <w:rPr>
          <w:bCs/>
        </w:rPr>
        <w:t xml:space="preserve"> </w:t>
      </w:r>
      <w:r w:rsidRPr="00DE1D54">
        <w:rPr>
          <w:bCs/>
        </w:rPr>
        <w:t xml:space="preserve"> </w:t>
      </w:r>
      <w:r w:rsidR="000233E2">
        <w:rPr>
          <w:b/>
          <w:bCs/>
        </w:rPr>
        <w:t>ADMIN LOGIN PAGE</w:t>
      </w:r>
    </w:p>
    <w:p w:rsidR="00DE1D54" w:rsidRPr="00DE1D54" w:rsidRDefault="000233E2" w:rsidP="00513EB4">
      <w:pPr>
        <w:spacing w:line="360" w:lineRule="auto"/>
        <w:ind w:left="-360"/>
        <w:jc w:val="both"/>
        <w:rPr>
          <w:bCs/>
        </w:rPr>
      </w:pPr>
      <w:r>
        <w:rPr>
          <w:bCs/>
          <w:noProof/>
          <w:lang w:val="en-IN" w:eastAsia="en-IN"/>
        </w:rPr>
        <w:drawing>
          <wp:inline distT="0" distB="0" distL="0" distR="0" wp14:anchorId="26AC88B2" wp14:editId="4404EA02">
            <wp:extent cx="5732145" cy="1820848"/>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1" t="10875" r="-8" b="38297"/>
                    <a:stretch/>
                  </pic:blipFill>
                  <pic:spPr bwMode="auto">
                    <a:xfrm>
                      <a:off x="0" y="0"/>
                      <a:ext cx="5732641" cy="1821005"/>
                    </a:xfrm>
                    <a:prstGeom prst="rect">
                      <a:avLst/>
                    </a:prstGeom>
                    <a:ln>
                      <a:noFill/>
                    </a:ln>
                    <a:extLst>
                      <a:ext uri="{53640926-AAD7-44D8-BBD7-CCE9431645EC}">
                        <a14:shadowObscured xmlns:a14="http://schemas.microsoft.com/office/drawing/2010/main"/>
                      </a:ext>
                    </a:extLst>
                  </pic:spPr>
                </pic:pic>
              </a:graphicData>
            </a:graphic>
          </wp:inline>
        </w:drawing>
      </w:r>
    </w:p>
    <w:p w:rsidR="001C50D1" w:rsidRDefault="001C50D1" w:rsidP="00441C11">
      <w:pPr>
        <w:spacing w:line="360" w:lineRule="auto"/>
        <w:jc w:val="both"/>
        <w:rPr>
          <w:b/>
          <w:bCs/>
          <w:sz w:val="56"/>
          <w:szCs w:val="56"/>
          <w:u w:val="single"/>
        </w:rPr>
      </w:pPr>
    </w:p>
    <w:p w:rsidR="008E56EB" w:rsidRDefault="008E56EB" w:rsidP="00441C11">
      <w:pPr>
        <w:spacing w:line="360" w:lineRule="auto"/>
        <w:jc w:val="both"/>
        <w:rPr>
          <w:b/>
          <w:bCs/>
          <w:sz w:val="56"/>
          <w:szCs w:val="56"/>
          <w:u w:val="single"/>
        </w:rPr>
      </w:pPr>
    </w:p>
    <w:p w:rsidR="00513EB4" w:rsidRDefault="00513EB4" w:rsidP="00441C11">
      <w:pPr>
        <w:spacing w:line="360" w:lineRule="auto"/>
        <w:jc w:val="both"/>
        <w:rPr>
          <w:b/>
          <w:bCs/>
          <w:sz w:val="56"/>
          <w:szCs w:val="56"/>
          <w:u w:val="single"/>
        </w:rPr>
      </w:pPr>
    </w:p>
    <w:p w:rsidR="00513EB4" w:rsidRDefault="00513EB4" w:rsidP="00441C11">
      <w:pPr>
        <w:spacing w:line="360" w:lineRule="auto"/>
        <w:jc w:val="both"/>
        <w:rPr>
          <w:b/>
          <w:bCs/>
          <w:sz w:val="56"/>
          <w:szCs w:val="56"/>
          <w:u w:val="single"/>
        </w:rPr>
      </w:pPr>
    </w:p>
    <w:p w:rsidR="00C4594C" w:rsidRDefault="00C4594C" w:rsidP="008E56EB">
      <w:pPr>
        <w:spacing w:line="360" w:lineRule="auto"/>
        <w:jc w:val="center"/>
        <w:rPr>
          <w:b/>
          <w:bCs/>
        </w:rPr>
      </w:pPr>
    </w:p>
    <w:p w:rsidR="00C4594C" w:rsidRDefault="00C4594C" w:rsidP="008E56EB">
      <w:pPr>
        <w:spacing w:line="360" w:lineRule="auto"/>
        <w:jc w:val="center"/>
        <w:rPr>
          <w:b/>
          <w:bCs/>
        </w:rPr>
      </w:pPr>
    </w:p>
    <w:p w:rsidR="00DE1D54" w:rsidRDefault="008E56EB" w:rsidP="008E56EB">
      <w:pPr>
        <w:spacing w:line="360" w:lineRule="auto"/>
        <w:jc w:val="center"/>
        <w:rPr>
          <w:b/>
          <w:bCs/>
        </w:rPr>
      </w:pPr>
      <w:r>
        <w:rPr>
          <w:b/>
          <w:bCs/>
        </w:rPr>
        <w:lastRenderedPageBreak/>
        <w:t xml:space="preserve">LOGIN </w:t>
      </w:r>
      <w:r w:rsidR="00DE1D54" w:rsidRPr="003356DD">
        <w:rPr>
          <w:b/>
          <w:bCs/>
        </w:rPr>
        <w:t>PAGE</w:t>
      </w:r>
    </w:p>
    <w:p w:rsidR="008E56EB" w:rsidRPr="003356DD" w:rsidRDefault="008E56EB" w:rsidP="008E56EB">
      <w:pPr>
        <w:spacing w:line="360" w:lineRule="auto"/>
        <w:jc w:val="center"/>
        <w:rPr>
          <w:b/>
          <w:bCs/>
          <w:sz w:val="56"/>
          <w:szCs w:val="56"/>
          <w:u w:val="single"/>
        </w:rPr>
      </w:pPr>
    </w:p>
    <w:p w:rsidR="001C50D1" w:rsidRPr="00A0255D" w:rsidRDefault="007051E5" w:rsidP="00441C11">
      <w:pPr>
        <w:spacing w:line="360" w:lineRule="auto"/>
        <w:jc w:val="both"/>
        <w:rPr>
          <w:b/>
          <w:bCs/>
          <w:sz w:val="56"/>
          <w:szCs w:val="56"/>
          <w:u w:val="single"/>
        </w:rPr>
      </w:pPr>
      <w:r>
        <w:rPr>
          <w:b/>
          <w:bCs/>
          <w:noProof/>
          <w:sz w:val="56"/>
          <w:szCs w:val="56"/>
          <w:u w:val="single"/>
          <w:lang w:val="en-IN" w:eastAsia="en-IN"/>
        </w:rPr>
        <w:drawing>
          <wp:inline distT="0" distB="0" distL="0" distR="0" wp14:anchorId="0B92244C" wp14:editId="00873BB9">
            <wp:extent cx="5732145" cy="373711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1391" cy="3743141"/>
                    </a:xfrm>
                    <a:prstGeom prst="rect">
                      <a:avLst/>
                    </a:prstGeom>
                  </pic:spPr>
                </pic:pic>
              </a:graphicData>
            </a:graphic>
          </wp:inline>
        </w:drawing>
      </w:r>
      <w:r w:rsidR="001C50D1">
        <w:rPr>
          <w:b/>
          <w:bCs/>
          <w:sz w:val="56"/>
          <w:szCs w:val="56"/>
          <w:u w:val="single"/>
        </w:rPr>
        <w:t xml:space="preserve">                          </w:t>
      </w:r>
    </w:p>
    <w:p w:rsidR="001D7AD9" w:rsidRPr="00CF3951" w:rsidRDefault="001D7AD9" w:rsidP="00441C11">
      <w:pPr>
        <w:spacing w:line="360" w:lineRule="auto"/>
        <w:jc w:val="both"/>
      </w:pPr>
    </w:p>
    <w:p w:rsidR="003356DD" w:rsidRDefault="00CC4676" w:rsidP="003356DD">
      <w:pPr>
        <w:spacing w:line="360" w:lineRule="auto"/>
        <w:jc w:val="both"/>
        <w:rPr>
          <w:b/>
          <w:bCs/>
        </w:rPr>
      </w:pPr>
      <w:r w:rsidRPr="003356DD">
        <w:rPr>
          <w:b/>
          <w:bCs/>
        </w:rPr>
        <w:t xml:space="preserve">         </w:t>
      </w:r>
      <w:r w:rsidR="00C93655" w:rsidRPr="003356DD">
        <w:rPr>
          <w:b/>
          <w:bCs/>
        </w:rPr>
        <w:t xml:space="preserve">          </w:t>
      </w:r>
      <w:r w:rsidR="003356DD">
        <w:rPr>
          <w:b/>
          <w:bCs/>
        </w:rPr>
        <w:t xml:space="preserve">                              </w:t>
      </w:r>
    </w:p>
    <w:p w:rsidR="003356DD" w:rsidRDefault="003356DD" w:rsidP="003356DD">
      <w:pPr>
        <w:spacing w:line="360" w:lineRule="auto"/>
        <w:jc w:val="both"/>
        <w:rPr>
          <w:b/>
          <w:bCs/>
        </w:rPr>
      </w:pPr>
    </w:p>
    <w:p w:rsidR="003356DD" w:rsidRDefault="003356DD" w:rsidP="003356DD">
      <w:pPr>
        <w:spacing w:line="360" w:lineRule="auto"/>
        <w:jc w:val="both"/>
        <w:rPr>
          <w:b/>
          <w:bCs/>
        </w:rPr>
      </w:pPr>
    </w:p>
    <w:p w:rsidR="003356DD" w:rsidRDefault="003356DD" w:rsidP="003356DD">
      <w:pPr>
        <w:spacing w:line="360" w:lineRule="auto"/>
        <w:jc w:val="both"/>
        <w:rPr>
          <w:b/>
          <w:bCs/>
        </w:rPr>
      </w:pPr>
    </w:p>
    <w:p w:rsidR="003356DD" w:rsidRDefault="003356DD" w:rsidP="003356DD">
      <w:pPr>
        <w:spacing w:line="360" w:lineRule="auto"/>
        <w:jc w:val="both"/>
        <w:rPr>
          <w:b/>
          <w:bCs/>
        </w:rPr>
      </w:pPr>
    </w:p>
    <w:p w:rsidR="003356DD" w:rsidRDefault="003356DD" w:rsidP="003356DD">
      <w:pPr>
        <w:spacing w:line="360" w:lineRule="auto"/>
        <w:jc w:val="both"/>
        <w:rPr>
          <w:b/>
          <w:bCs/>
        </w:rPr>
      </w:pPr>
    </w:p>
    <w:p w:rsidR="003356DD" w:rsidRDefault="003356DD" w:rsidP="003356DD">
      <w:pPr>
        <w:spacing w:line="360" w:lineRule="auto"/>
        <w:jc w:val="both"/>
        <w:rPr>
          <w:b/>
          <w:bCs/>
        </w:rPr>
      </w:pPr>
    </w:p>
    <w:p w:rsidR="00F41557" w:rsidRDefault="00F41557" w:rsidP="003356DD">
      <w:pPr>
        <w:spacing w:line="360" w:lineRule="auto"/>
        <w:jc w:val="both"/>
        <w:rPr>
          <w:b/>
          <w:bCs/>
        </w:rPr>
      </w:pPr>
    </w:p>
    <w:p w:rsidR="007051E5" w:rsidRDefault="003356DD" w:rsidP="003356DD">
      <w:pPr>
        <w:spacing w:line="360" w:lineRule="auto"/>
        <w:jc w:val="both"/>
        <w:rPr>
          <w:b/>
          <w:bCs/>
        </w:rPr>
      </w:pPr>
      <w:r>
        <w:rPr>
          <w:b/>
          <w:bCs/>
        </w:rPr>
        <w:t xml:space="preserve">                                                  </w:t>
      </w:r>
    </w:p>
    <w:p w:rsidR="007051E5" w:rsidRDefault="007051E5" w:rsidP="003356DD">
      <w:pPr>
        <w:spacing w:line="360" w:lineRule="auto"/>
        <w:jc w:val="both"/>
        <w:rPr>
          <w:b/>
          <w:bCs/>
        </w:rPr>
      </w:pPr>
    </w:p>
    <w:p w:rsidR="007051E5" w:rsidRDefault="007051E5" w:rsidP="003356DD">
      <w:pPr>
        <w:spacing w:line="360" w:lineRule="auto"/>
        <w:jc w:val="both"/>
        <w:rPr>
          <w:b/>
          <w:bCs/>
        </w:rPr>
      </w:pPr>
    </w:p>
    <w:p w:rsidR="007051E5" w:rsidRDefault="007051E5" w:rsidP="003356DD">
      <w:pPr>
        <w:spacing w:line="360" w:lineRule="auto"/>
        <w:jc w:val="both"/>
        <w:rPr>
          <w:b/>
          <w:bCs/>
        </w:rPr>
      </w:pPr>
    </w:p>
    <w:p w:rsidR="00C4594C" w:rsidRDefault="007051E5" w:rsidP="003356DD">
      <w:pPr>
        <w:spacing w:line="360" w:lineRule="auto"/>
        <w:jc w:val="both"/>
        <w:rPr>
          <w:b/>
          <w:bCs/>
        </w:rPr>
      </w:pPr>
      <w:r>
        <w:rPr>
          <w:b/>
          <w:bCs/>
        </w:rPr>
        <w:t xml:space="preserve">                                                             </w:t>
      </w:r>
      <w:r w:rsidR="003356DD">
        <w:rPr>
          <w:b/>
          <w:bCs/>
        </w:rPr>
        <w:t xml:space="preserve"> </w:t>
      </w:r>
    </w:p>
    <w:p w:rsidR="00C4594C" w:rsidRDefault="00C4594C" w:rsidP="003356DD">
      <w:pPr>
        <w:spacing w:line="360" w:lineRule="auto"/>
        <w:jc w:val="both"/>
        <w:rPr>
          <w:b/>
          <w:bCs/>
        </w:rPr>
      </w:pPr>
    </w:p>
    <w:p w:rsidR="00CF3951" w:rsidRPr="003356DD" w:rsidRDefault="00C4594C" w:rsidP="003356DD">
      <w:pPr>
        <w:spacing w:line="360" w:lineRule="auto"/>
        <w:jc w:val="both"/>
        <w:rPr>
          <w:b/>
          <w:bCs/>
        </w:rPr>
      </w:pPr>
      <w:r>
        <w:rPr>
          <w:b/>
          <w:bCs/>
        </w:rPr>
        <w:lastRenderedPageBreak/>
        <w:t xml:space="preserve">                                                       </w:t>
      </w:r>
      <w:r w:rsidR="00F835EC">
        <w:rPr>
          <w:b/>
          <w:bCs/>
        </w:rPr>
        <w:t xml:space="preserve"> </w:t>
      </w:r>
      <w:r w:rsidR="008E56EB">
        <w:rPr>
          <w:b/>
          <w:bCs/>
        </w:rPr>
        <w:t>SIGNUP</w:t>
      </w:r>
      <w:r w:rsidR="00C93655" w:rsidRPr="003356DD">
        <w:rPr>
          <w:b/>
          <w:bCs/>
        </w:rPr>
        <w:t xml:space="preserve"> PAGE</w:t>
      </w:r>
    </w:p>
    <w:p w:rsidR="00CC4676" w:rsidRDefault="00CF3951" w:rsidP="00CC4676">
      <w:pPr>
        <w:spacing w:line="360" w:lineRule="auto"/>
      </w:pPr>
      <w:r>
        <w:rPr>
          <w:rFonts w:ascii="Monotype Corsiva" w:hAnsi="Monotype Corsiva"/>
          <w:b/>
          <w:bCs/>
          <w:sz w:val="72"/>
        </w:rPr>
        <w:t xml:space="preserve"> </w:t>
      </w:r>
      <w:r w:rsidR="009D5159">
        <w:rPr>
          <w:rFonts w:ascii="Monotype Corsiva" w:hAnsi="Monotype Corsiva"/>
          <w:b/>
          <w:bCs/>
          <w:noProof/>
          <w:sz w:val="72"/>
          <w:lang w:val="en-IN" w:eastAsia="en-IN"/>
        </w:rPr>
        <w:drawing>
          <wp:inline distT="0" distB="0" distL="0" distR="0" wp14:anchorId="5F0ADFF4" wp14:editId="3F3E72E0">
            <wp:extent cx="5891917" cy="356991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9005" cy="3580264"/>
                    </a:xfrm>
                    <a:prstGeom prst="rect">
                      <a:avLst/>
                    </a:prstGeom>
                  </pic:spPr>
                </pic:pic>
              </a:graphicData>
            </a:graphic>
          </wp:inline>
        </w:drawing>
      </w:r>
      <w:r>
        <w:rPr>
          <w:rFonts w:ascii="Monotype Corsiva" w:hAnsi="Monotype Corsiva"/>
          <w:b/>
          <w:bCs/>
          <w:sz w:val="72"/>
        </w:rPr>
        <w:t xml:space="preserve">      </w:t>
      </w:r>
      <w:r w:rsidR="00291428">
        <w:tab/>
      </w:r>
    </w:p>
    <w:p w:rsidR="00CC4676" w:rsidRDefault="00CC4676" w:rsidP="00291428">
      <w:pPr>
        <w:pStyle w:val="BodyTextIndent2"/>
        <w:spacing w:before="280" w:after="280"/>
      </w:pPr>
    </w:p>
    <w:p w:rsidR="003356DD" w:rsidRDefault="003356DD" w:rsidP="00291428">
      <w:pPr>
        <w:pStyle w:val="BodyTextIndent2"/>
        <w:spacing w:before="280" w:after="280"/>
      </w:pPr>
    </w:p>
    <w:p w:rsidR="00CC4676" w:rsidRPr="004D605B" w:rsidRDefault="00CC4676" w:rsidP="00291428">
      <w:pPr>
        <w:pStyle w:val="BodyTextIndent2"/>
        <w:spacing w:before="280" w:after="280"/>
        <w:rPr>
          <w:rFonts w:ascii="Georgia" w:hAnsi="Georgia"/>
          <w:b/>
          <w:iCs/>
        </w:rPr>
      </w:pPr>
    </w:p>
    <w:p w:rsidR="005655E5" w:rsidRDefault="005655E5" w:rsidP="00291428">
      <w:pPr>
        <w:pStyle w:val="BodyTextIndent2"/>
        <w:spacing w:before="280" w:after="280"/>
        <w:rPr>
          <w:rFonts w:ascii="Georgia" w:hAnsi="Georgia"/>
          <w:b/>
          <w:i/>
          <w:iCs/>
          <w:u w:val="single"/>
        </w:rPr>
      </w:pPr>
    </w:p>
    <w:p w:rsidR="007051E5" w:rsidRDefault="003356DD" w:rsidP="00A0255D">
      <w:pPr>
        <w:pStyle w:val="BodyTextIndent2"/>
        <w:spacing w:before="280" w:after="280"/>
        <w:jc w:val="both"/>
        <w:rPr>
          <w:iCs/>
          <w:sz w:val="24"/>
        </w:rPr>
      </w:pPr>
      <w:r w:rsidRPr="00A6435C">
        <w:rPr>
          <w:iCs/>
          <w:sz w:val="24"/>
        </w:rPr>
        <w:t xml:space="preserve">                        </w:t>
      </w:r>
      <w:r w:rsidR="00A6435C">
        <w:rPr>
          <w:iCs/>
          <w:sz w:val="24"/>
        </w:rPr>
        <w:t xml:space="preserve">                       </w:t>
      </w:r>
    </w:p>
    <w:p w:rsidR="003356DD" w:rsidRPr="00A6435C" w:rsidRDefault="007051E5" w:rsidP="00A0255D">
      <w:pPr>
        <w:pStyle w:val="BodyTextIndent2"/>
        <w:spacing w:before="280" w:after="280"/>
        <w:jc w:val="both"/>
        <w:rPr>
          <w:iCs/>
          <w:sz w:val="24"/>
        </w:rPr>
      </w:pPr>
      <w:r>
        <w:rPr>
          <w:iCs/>
          <w:sz w:val="24"/>
        </w:rPr>
        <w:t xml:space="preserve">                                                         </w:t>
      </w:r>
      <w:r w:rsidR="00D11D89">
        <w:rPr>
          <w:iCs/>
          <w:sz w:val="24"/>
        </w:rPr>
        <w:t>USER</w:t>
      </w:r>
      <w:r w:rsidR="008E56EB">
        <w:rPr>
          <w:iCs/>
          <w:sz w:val="24"/>
        </w:rPr>
        <w:t xml:space="preserve"> HOME</w:t>
      </w:r>
      <w:r w:rsidR="003356DD" w:rsidRPr="00A6435C">
        <w:rPr>
          <w:iCs/>
          <w:sz w:val="24"/>
        </w:rPr>
        <w:t xml:space="preserve"> PAGE</w:t>
      </w:r>
    </w:p>
    <w:p w:rsidR="005655E5" w:rsidRDefault="00E020F0" w:rsidP="00A0255D">
      <w:pPr>
        <w:pStyle w:val="BodyTextIndent2"/>
        <w:spacing w:before="280" w:after="280"/>
        <w:jc w:val="both"/>
        <w:rPr>
          <w:b/>
          <w:i/>
          <w:iCs/>
          <w:u w:val="single"/>
        </w:rPr>
      </w:pPr>
      <w:r>
        <w:rPr>
          <w:b/>
          <w:i/>
          <w:iCs/>
          <w:noProof/>
          <w:u w:val="single"/>
          <w:lang w:val="en-IN" w:eastAsia="en-IN"/>
        </w:rPr>
        <w:lastRenderedPageBreak/>
        <w:drawing>
          <wp:inline distT="0" distB="0" distL="0" distR="0" wp14:anchorId="59C9DB82" wp14:editId="2FF6E5CA">
            <wp:extent cx="6098650" cy="38322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06983" cy="3837461"/>
                    </a:xfrm>
                    <a:prstGeom prst="rect">
                      <a:avLst/>
                    </a:prstGeom>
                  </pic:spPr>
                </pic:pic>
              </a:graphicData>
            </a:graphic>
          </wp:inline>
        </w:drawing>
      </w:r>
    </w:p>
    <w:p w:rsidR="00A6435C" w:rsidRDefault="003356DD" w:rsidP="00A0255D">
      <w:pPr>
        <w:pStyle w:val="BodyTextIndent2"/>
        <w:spacing w:before="280" w:after="280"/>
        <w:jc w:val="both"/>
        <w:rPr>
          <w:b/>
          <w:i/>
          <w:iCs/>
          <w:u w:val="single"/>
        </w:rPr>
      </w:pPr>
      <w:r>
        <w:rPr>
          <w:b/>
          <w:i/>
          <w:iCs/>
          <w:u w:val="single"/>
        </w:rPr>
        <w:t xml:space="preserve">      </w:t>
      </w:r>
    </w:p>
    <w:p w:rsidR="00A6435C" w:rsidRDefault="00A6435C" w:rsidP="00A0255D">
      <w:pPr>
        <w:pStyle w:val="BodyTextIndent2"/>
        <w:spacing w:before="280" w:after="280"/>
        <w:jc w:val="both"/>
        <w:rPr>
          <w:b/>
          <w:i/>
          <w:iCs/>
          <w:u w:val="single"/>
        </w:rPr>
      </w:pPr>
    </w:p>
    <w:p w:rsidR="00A6435C" w:rsidRDefault="00A6435C" w:rsidP="00A0255D">
      <w:pPr>
        <w:pStyle w:val="BodyTextIndent2"/>
        <w:spacing w:before="280" w:after="280"/>
        <w:jc w:val="both"/>
        <w:rPr>
          <w:b/>
          <w:i/>
          <w:iCs/>
          <w:u w:val="single"/>
        </w:rPr>
      </w:pPr>
    </w:p>
    <w:p w:rsidR="00A6435C" w:rsidRDefault="00A6435C" w:rsidP="00A0255D">
      <w:pPr>
        <w:pStyle w:val="BodyTextIndent2"/>
        <w:spacing w:before="280" w:after="280"/>
        <w:jc w:val="both"/>
        <w:rPr>
          <w:b/>
          <w:i/>
          <w:iCs/>
          <w:u w:val="single"/>
        </w:rPr>
      </w:pPr>
    </w:p>
    <w:p w:rsidR="005655E5" w:rsidRDefault="005655E5" w:rsidP="00F41557">
      <w:pPr>
        <w:pStyle w:val="BodyTextIndent2"/>
        <w:spacing w:before="280" w:after="280"/>
        <w:jc w:val="both"/>
        <w:rPr>
          <w:b/>
          <w:i/>
          <w:iCs/>
          <w:u w:val="single"/>
        </w:rPr>
      </w:pPr>
    </w:p>
    <w:p w:rsidR="005655E5" w:rsidRDefault="005655E5" w:rsidP="00F41557">
      <w:pPr>
        <w:pStyle w:val="BodyTextIndent2"/>
        <w:spacing w:before="280" w:after="280"/>
        <w:jc w:val="both"/>
        <w:rPr>
          <w:b/>
          <w:i/>
          <w:iCs/>
          <w:u w:val="single"/>
        </w:rPr>
      </w:pPr>
    </w:p>
    <w:p w:rsidR="003D4306" w:rsidRPr="00F41557" w:rsidRDefault="003356DD" w:rsidP="00F41557">
      <w:pPr>
        <w:pStyle w:val="BodyTextIndent2"/>
        <w:spacing w:before="280" w:after="280"/>
        <w:jc w:val="both"/>
        <w:rPr>
          <w:b/>
          <w:i/>
          <w:iCs/>
          <w:u w:val="single"/>
        </w:rPr>
      </w:pPr>
      <w:r>
        <w:rPr>
          <w:b/>
          <w:i/>
          <w:iCs/>
          <w:u w:val="single"/>
        </w:rPr>
        <w:t xml:space="preserve">     </w:t>
      </w:r>
    </w:p>
    <w:p w:rsidR="00F835EC" w:rsidRDefault="00F835EC" w:rsidP="003D4306">
      <w:pPr>
        <w:spacing w:after="280" w:line="360" w:lineRule="auto"/>
        <w:jc w:val="center"/>
        <w:rPr>
          <w:b/>
        </w:rPr>
      </w:pPr>
    </w:p>
    <w:p w:rsidR="00291428" w:rsidRPr="00F41557" w:rsidRDefault="003B549A" w:rsidP="003D4306">
      <w:pPr>
        <w:spacing w:after="280" w:line="360" w:lineRule="auto"/>
        <w:jc w:val="center"/>
        <w:rPr>
          <w:b/>
        </w:rPr>
      </w:pPr>
      <w:r>
        <w:rPr>
          <w:b/>
        </w:rPr>
        <w:lastRenderedPageBreak/>
        <w:t>BOOK SERVICEMEN</w:t>
      </w:r>
      <w:r w:rsidR="008B4A6E">
        <w:rPr>
          <w:b/>
        </w:rPr>
        <w:t xml:space="preserve"> PAGE</w:t>
      </w:r>
    </w:p>
    <w:p w:rsidR="00F41557" w:rsidRDefault="00F41557" w:rsidP="003D4306">
      <w:pPr>
        <w:spacing w:after="280" w:line="360" w:lineRule="auto"/>
        <w:jc w:val="center"/>
      </w:pPr>
    </w:p>
    <w:p w:rsidR="00AF7243" w:rsidRDefault="0031506A" w:rsidP="00291428">
      <w:pPr>
        <w:spacing w:after="280" w:line="360" w:lineRule="auto"/>
      </w:pPr>
      <w:r>
        <w:rPr>
          <w:noProof/>
          <w:lang w:val="en-IN" w:eastAsia="en-IN"/>
        </w:rPr>
        <w:drawing>
          <wp:inline distT="0" distB="0" distL="0" distR="0" wp14:anchorId="2DDA4EE0" wp14:editId="2B10AEB5">
            <wp:extent cx="6176645" cy="4761865"/>
            <wp:effectExtent l="19050" t="0" r="0" b="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18"/>
                    <a:srcRect/>
                    <a:stretch>
                      <a:fillRect/>
                    </a:stretch>
                  </pic:blipFill>
                  <pic:spPr bwMode="auto">
                    <a:xfrm>
                      <a:off x="0" y="0"/>
                      <a:ext cx="6176645" cy="4761865"/>
                    </a:xfrm>
                    <a:prstGeom prst="rect">
                      <a:avLst/>
                    </a:prstGeom>
                    <a:noFill/>
                    <a:ln w="9525">
                      <a:noFill/>
                      <a:miter lim="800000"/>
                      <a:headEnd/>
                      <a:tailEnd/>
                    </a:ln>
                  </pic:spPr>
                </pic:pic>
              </a:graphicData>
            </a:graphic>
          </wp:inline>
        </w:drawing>
      </w:r>
    </w:p>
    <w:p w:rsidR="00291428" w:rsidRDefault="00291428" w:rsidP="00291428">
      <w:pPr>
        <w:spacing w:after="280" w:line="360" w:lineRule="auto"/>
      </w:pPr>
    </w:p>
    <w:p w:rsidR="00AF7243" w:rsidRDefault="00AF7243" w:rsidP="00291428">
      <w:pPr>
        <w:spacing w:after="280" w:line="360" w:lineRule="auto"/>
      </w:pPr>
    </w:p>
    <w:p w:rsidR="00AF7243" w:rsidRDefault="00AF7243" w:rsidP="00291428">
      <w:pPr>
        <w:spacing w:after="280" w:line="360" w:lineRule="auto"/>
      </w:pPr>
    </w:p>
    <w:p w:rsidR="00EC4F9F" w:rsidRDefault="00EC4F9F" w:rsidP="00291428">
      <w:pPr>
        <w:spacing w:after="280" w:line="360" w:lineRule="auto"/>
      </w:pPr>
    </w:p>
    <w:p w:rsidR="00001550" w:rsidRDefault="00001550" w:rsidP="00291428">
      <w:pPr>
        <w:spacing w:after="280" w:line="360" w:lineRule="auto"/>
      </w:pPr>
    </w:p>
    <w:p w:rsidR="00457C1F" w:rsidRDefault="000075B1" w:rsidP="00457C1F">
      <w:pPr>
        <w:spacing w:line="360" w:lineRule="auto"/>
        <w:ind w:left="709" w:firstLine="709"/>
        <w:jc w:val="both"/>
        <w:rPr>
          <w:b/>
          <w:bCs/>
          <w:sz w:val="72"/>
        </w:rPr>
      </w:pPr>
      <w:r>
        <w:pict w14:anchorId="467F8353">
          <v:group id="_x0000_s1107" style="position:absolute;left:0;text-align:left;margin-left:20.25pt;margin-top:36.7pt;width:282.9pt;height:76.5pt;flip:y;z-index:251645952;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proofErr w:type="gramStart"/>
      <w:r w:rsidR="00291428" w:rsidRPr="00A0255D">
        <w:rPr>
          <w:b/>
          <w:bCs/>
          <w:sz w:val="96"/>
          <w:szCs w:val="96"/>
        </w:rPr>
        <w:t>C</w:t>
      </w:r>
      <w:r w:rsidR="00291428" w:rsidRPr="00A0255D">
        <w:rPr>
          <w:b/>
          <w:bCs/>
          <w:sz w:val="52"/>
        </w:rPr>
        <w:t xml:space="preserve">HAPTER  </w:t>
      </w:r>
      <w:r w:rsidR="00291428" w:rsidRPr="00A0255D">
        <w:rPr>
          <w:sz w:val="72"/>
        </w:rPr>
        <w:t>#</w:t>
      </w:r>
      <w:proofErr w:type="gramEnd"/>
      <w:r w:rsidR="00CC4676" w:rsidRPr="00A0255D">
        <w:rPr>
          <w:b/>
          <w:bCs/>
          <w:sz w:val="72"/>
        </w:rPr>
        <w:t xml:space="preserve"> </w:t>
      </w:r>
      <w:r w:rsidR="00645D70">
        <w:rPr>
          <w:b/>
          <w:bCs/>
          <w:sz w:val="72"/>
        </w:rPr>
        <w:t>8</w:t>
      </w:r>
    </w:p>
    <w:p w:rsidR="00291428" w:rsidRPr="00A0255D" w:rsidRDefault="00291428" w:rsidP="008D6F0C">
      <w:pPr>
        <w:spacing w:line="360" w:lineRule="auto"/>
        <w:ind w:left="720" w:firstLine="698"/>
        <w:jc w:val="both"/>
        <w:rPr>
          <w:b/>
          <w:bCs/>
          <w:sz w:val="72"/>
        </w:rPr>
      </w:pPr>
      <w:r w:rsidRPr="00A0255D">
        <w:rPr>
          <w:rFonts w:eastAsia="Times New Roman"/>
          <w:b/>
          <w:bCs/>
          <w:i/>
          <w:iCs/>
          <w:color w:val="000000"/>
          <w:sz w:val="56"/>
          <w:szCs w:val="56"/>
          <w:u w:val="single"/>
          <w:shd w:val="clear" w:color="auto" w:fill="FFFFFF"/>
          <w:lang w:eastAsia="ar-SA"/>
        </w:rPr>
        <w:lastRenderedPageBreak/>
        <w:t>Co</w:t>
      </w:r>
      <w:r w:rsidR="00CC4676" w:rsidRPr="00A0255D">
        <w:rPr>
          <w:rFonts w:eastAsia="Times New Roman"/>
          <w:b/>
          <w:bCs/>
          <w:i/>
          <w:iCs/>
          <w:color w:val="000000"/>
          <w:sz w:val="56"/>
          <w:szCs w:val="56"/>
          <w:u w:val="single"/>
          <w:shd w:val="clear" w:color="auto" w:fill="FFFFFF"/>
          <w:lang w:eastAsia="ar-SA"/>
        </w:rPr>
        <w:t>ding</w:t>
      </w:r>
    </w:p>
    <w:p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457C1F" w:rsidRPr="00457C1F" w:rsidRDefault="00FF4DAA" w:rsidP="00457C1F">
      <w:pPr>
        <w:spacing w:line="360" w:lineRule="auto"/>
        <w:jc w:val="both"/>
        <w:rPr>
          <w:b/>
        </w:rPr>
      </w:pPr>
      <w:r>
        <w:rPr>
          <w:b/>
        </w:rPr>
        <w:t>HOME</w:t>
      </w:r>
      <w:r w:rsidR="00457C1F" w:rsidRPr="00457C1F">
        <w:rPr>
          <w:b/>
        </w:rPr>
        <w:t xml:space="preserve"> PAGE CODING</w:t>
      </w:r>
    </w:p>
    <w:p w:rsidR="00200407" w:rsidRPr="00200407" w:rsidRDefault="00200407" w:rsidP="00200407">
      <w:pPr>
        <w:spacing w:line="360" w:lineRule="auto"/>
        <w:jc w:val="both"/>
        <w:rPr>
          <w:b/>
        </w:rPr>
      </w:pPr>
      <w:proofErr w:type="gramStart"/>
      <w:r w:rsidRPr="00200407">
        <w:rPr>
          <w:b/>
        </w:rPr>
        <w:t>&lt;?</w:t>
      </w:r>
      <w:proofErr w:type="spellStart"/>
      <w:r w:rsidRPr="00200407">
        <w:rPr>
          <w:b/>
        </w:rPr>
        <w:t>php</w:t>
      </w:r>
      <w:proofErr w:type="spellEnd"/>
      <w:proofErr w:type="gramEnd"/>
      <w:r w:rsidRPr="00200407">
        <w:rPr>
          <w:b/>
        </w:rPr>
        <w:t xml:space="preserve"> </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proofErr w:type="spellStart"/>
      <w:r w:rsidRPr="00200407">
        <w:rPr>
          <w:b/>
        </w:rPr>
        <w:t>session_</w:t>
      </w:r>
      <w:proofErr w:type="gramStart"/>
      <w:r w:rsidRPr="00200407">
        <w:rPr>
          <w:b/>
        </w:rPr>
        <w:t>start</w:t>
      </w:r>
      <w:proofErr w:type="spellEnd"/>
      <w:r w:rsidRPr="00200407">
        <w:rPr>
          <w:b/>
        </w:rPr>
        <w:t>(</w:t>
      </w:r>
      <w:proofErr w:type="gramEnd"/>
      <w:r w:rsidRPr="00200407">
        <w:rPr>
          <w:b/>
        </w:rPr>
        <w: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?&gt;</w:t>
      </w:r>
    </w:p>
    <w:p w:rsidR="00200407" w:rsidRPr="00200407" w:rsidRDefault="00200407" w:rsidP="00200407">
      <w:pPr>
        <w:spacing w:line="360" w:lineRule="auto"/>
        <w:jc w:val="both"/>
        <w:rPr>
          <w:b/>
        </w:rPr>
      </w:pPr>
      <w:proofErr w:type="gramStart"/>
      <w:r w:rsidRPr="00200407">
        <w:rPr>
          <w:b/>
        </w:rPr>
        <w:t>&lt;!DOCTYPE</w:t>
      </w:r>
      <w:proofErr w:type="gramEnd"/>
      <w:r w:rsidRPr="00200407">
        <w:rPr>
          <w:b/>
        </w:rPr>
        <w:t xml:space="preserve"> HTML&gt;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&lt;</w:t>
      </w:r>
      <w:proofErr w:type="gramStart"/>
      <w:r w:rsidRPr="00200407">
        <w:rPr>
          <w:b/>
        </w:rPr>
        <w:t>html</w:t>
      </w:r>
      <w:proofErr w:type="gramEnd"/>
      <w:r w:rsidRPr="00200407">
        <w:rPr>
          <w:b/>
        </w:rPr>
        <w:t>&gt;</w:t>
      </w:r>
    </w:p>
    <w:p w:rsidR="00200407" w:rsidRPr="00200407" w:rsidRDefault="00200407" w:rsidP="00200407">
      <w:pPr>
        <w:spacing w:line="360" w:lineRule="auto"/>
        <w:jc w:val="both"/>
        <w:rPr>
          <w:b/>
        </w:rPr>
      </w:pPr>
      <w:r w:rsidRPr="00200407">
        <w:rPr>
          <w:b/>
        </w:rPr>
        <w:tab/>
        <w:t>&lt;</w:t>
      </w:r>
      <w:proofErr w:type="gramStart"/>
      <w:r w:rsidRPr="00200407">
        <w:rPr>
          <w:b/>
        </w:rPr>
        <w:t>head</w:t>
      </w:r>
      <w:proofErr w:type="gramEnd"/>
      <w:r w:rsidRPr="00200407">
        <w:rPr>
          <w:b/>
        </w:rPr>
        <w:t>&gt;</w:t>
      </w:r>
    </w:p>
    <w:p w:rsidR="00200407" w:rsidRPr="00200407" w:rsidRDefault="00200407" w:rsidP="00200407">
      <w:pPr>
        <w:spacing w:line="360" w:lineRule="auto"/>
        <w:jc w:val="both"/>
        <w:rPr>
          <w:b/>
        </w:rPr>
      </w:pPr>
      <w:r w:rsidRPr="00200407">
        <w:rPr>
          <w:b/>
        </w:rPr>
        <w:tab/>
        <w:t>&lt;</w:t>
      </w:r>
      <w:proofErr w:type="gramStart"/>
      <w:r w:rsidRPr="00200407">
        <w:rPr>
          <w:b/>
        </w:rPr>
        <w:t>meta</w:t>
      </w:r>
      <w:proofErr w:type="gramEnd"/>
      <w:r w:rsidRPr="00200407">
        <w:rPr>
          <w:b/>
        </w:rPr>
        <w:t xml:space="preserve"> charset="utf-8"&gt;</w:t>
      </w:r>
    </w:p>
    <w:p w:rsidR="00200407" w:rsidRPr="00200407" w:rsidRDefault="00200407" w:rsidP="00200407">
      <w:pPr>
        <w:spacing w:line="360" w:lineRule="auto"/>
        <w:jc w:val="both"/>
        <w:rPr>
          <w:b/>
        </w:rPr>
      </w:pPr>
      <w:r w:rsidRPr="00200407">
        <w:rPr>
          <w:b/>
        </w:rPr>
        <w:tab/>
        <w:t>&lt;</w:t>
      </w:r>
      <w:proofErr w:type="gramStart"/>
      <w:r w:rsidRPr="00200407">
        <w:rPr>
          <w:b/>
        </w:rPr>
        <w:t>meta</w:t>
      </w:r>
      <w:proofErr w:type="gramEnd"/>
      <w:r w:rsidRPr="00200407">
        <w:rPr>
          <w:b/>
        </w:rPr>
        <w:t xml:space="preserve"> http-</w:t>
      </w:r>
      <w:proofErr w:type="spellStart"/>
      <w:r w:rsidRPr="00200407">
        <w:rPr>
          <w:b/>
        </w:rPr>
        <w:t>equiv</w:t>
      </w:r>
      <w:proofErr w:type="spellEnd"/>
      <w:r w:rsidRPr="00200407">
        <w:rPr>
          <w:b/>
        </w:rPr>
        <w:t>="X-UA-Compatible" content="IE=edge"&gt;</w:t>
      </w:r>
    </w:p>
    <w:p w:rsidR="00200407" w:rsidRPr="00200407" w:rsidRDefault="00200407" w:rsidP="00200407">
      <w:pPr>
        <w:spacing w:line="360" w:lineRule="auto"/>
        <w:jc w:val="both"/>
        <w:rPr>
          <w:b/>
        </w:rPr>
      </w:pPr>
      <w:r w:rsidRPr="00200407">
        <w:rPr>
          <w:b/>
        </w:rPr>
        <w:tab/>
        <w:t>&lt;</w:t>
      </w:r>
      <w:proofErr w:type="gramStart"/>
      <w:r w:rsidRPr="00200407">
        <w:rPr>
          <w:b/>
        </w:rPr>
        <w:t>title&gt;</w:t>
      </w:r>
      <w:proofErr w:type="gramEnd"/>
      <w:r w:rsidRPr="00200407">
        <w:rPr>
          <w:b/>
        </w:rPr>
        <w:t>May I Help You : Home&lt;/title&gt;</w:t>
      </w:r>
    </w:p>
    <w:p w:rsidR="00200407" w:rsidRPr="00200407" w:rsidRDefault="00200407" w:rsidP="00200407">
      <w:pPr>
        <w:spacing w:line="360" w:lineRule="auto"/>
        <w:jc w:val="both"/>
        <w:rPr>
          <w:b/>
        </w:rPr>
      </w:pPr>
      <w:r w:rsidRPr="00200407">
        <w:rPr>
          <w:b/>
        </w:rPr>
        <w:tab/>
        <w:t>&lt;</w:t>
      </w:r>
      <w:proofErr w:type="gramStart"/>
      <w:r w:rsidRPr="00200407">
        <w:rPr>
          <w:b/>
        </w:rPr>
        <w:t>meta</w:t>
      </w:r>
      <w:proofErr w:type="gramEnd"/>
      <w:r w:rsidRPr="00200407">
        <w:rPr>
          <w:b/>
        </w:rPr>
        <w:t xml:space="preserve"> name="viewport" content="width=device-width, initial-scale=1"&gt;</w:t>
      </w:r>
    </w:p>
    <w:p w:rsidR="00200407" w:rsidRPr="00200407" w:rsidRDefault="00200407" w:rsidP="00200407">
      <w:pPr>
        <w:spacing w:line="360" w:lineRule="auto"/>
        <w:jc w:val="both"/>
        <w:rPr>
          <w:b/>
        </w:rPr>
      </w:pPr>
      <w:r w:rsidRPr="00200407">
        <w:rPr>
          <w:b/>
        </w:rPr>
        <w:tab/>
        <w:t>&lt;</w:t>
      </w:r>
      <w:proofErr w:type="gramStart"/>
      <w:r w:rsidRPr="00200407">
        <w:rPr>
          <w:b/>
        </w:rPr>
        <w:t>meta</w:t>
      </w:r>
      <w:proofErr w:type="gramEnd"/>
      <w:r w:rsidRPr="00200407">
        <w:rPr>
          <w:b/>
        </w:rPr>
        <w:t xml:space="preserve"> name="description" content="Free HTML5 Website Template by gettemplates.co" /&gt;</w:t>
      </w:r>
    </w:p>
    <w:p w:rsidR="00200407" w:rsidRPr="00200407" w:rsidRDefault="00200407" w:rsidP="00200407">
      <w:pPr>
        <w:spacing w:line="360" w:lineRule="auto"/>
        <w:jc w:val="both"/>
        <w:rPr>
          <w:b/>
        </w:rPr>
      </w:pPr>
      <w:r w:rsidRPr="00200407">
        <w:rPr>
          <w:b/>
        </w:rPr>
        <w:tab/>
        <w:t>&lt;meta name="keywords" content="free website templates, free html5, free template, free bootstrap, free website template, html5, css3, mobile first, responsive" /&gt;</w:t>
      </w:r>
    </w:p>
    <w:p w:rsidR="00200407" w:rsidRPr="00200407" w:rsidRDefault="00200407" w:rsidP="00200407">
      <w:pPr>
        <w:spacing w:line="360" w:lineRule="auto"/>
        <w:jc w:val="both"/>
        <w:rPr>
          <w:b/>
        </w:rPr>
      </w:pPr>
      <w:r w:rsidRPr="00200407">
        <w:rPr>
          <w:b/>
        </w:rPr>
        <w:tab/>
        <w:t>&lt;</w:t>
      </w:r>
      <w:proofErr w:type="gramStart"/>
      <w:r w:rsidRPr="00200407">
        <w:rPr>
          <w:b/>
        </w:rPr>
        <w:t>meta</w:t>
      </w:r>
      <w:proofErr w:type="gramEnd"/>
      <w:r w:rsidRPr="00200407">
        <w:rPr>
          <w:b/>
        </w:rPr>
        <w:t xml:space="preserve"> name="author" content="gettemplates.co" /&gt;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="icon" type="image/</w:t>
      </w:r>
      <w:proofErr w:type="spellStart"/>
      <w:r w:rsidRPr="00200407">
        <w:rPr>
          <w:b/>
        </w:rPr>
        <w:t>png</w:t>
      </w:r>
      <w:proofErr w:type="spellEnd"/>
      <w:r w:rsidRPr="00200407">
        <w:rPr>
          <w:b/>
        </w:rPr>
        <w:t xml:space="preserve">" </w:t>
      </w:r>
      <w:proofErr w:type="spellStart"/>
      <w:r w:rsidRPr="00200407">
        <w:rPr>
          <w:b/>
        </w:rPr>
        <w:t>href</w:t>
      </w:r>
      <w:proofErr w:type="spellEnd"/>
      <w:r w:rsidRPr="00200407">
        <w:rPr>
          <w:b/>
        </w:rPr>
        <w:t>="images/logo.ico"&gt;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 xml:space="preserve">  </w:t>
      </w:r>
      <w:r w:rsidRPr="00200407">
        <w:rPr>
          <w:b/>
        </w:rPr>
        <w:tab/>
      </w:r>
      <w:proofErr w:type="gramStart"/>
      <w:r w:rsidRPr="00200407">
        <w:rPr>
          <w:b/>
        </w:rPr>
        <w:t>&lt;!--</w:t>
      </w:r>
      <w:proofErr w:type="gramEnd"/>
      <w:r w:rsidRPr="00200407">
        <w:rPr>
          <w:b/>
        </w:rPr>
        <w:t xml:space="preserve"> Facebook and Twitter integration --&gt;</w:t>
      </w:r>
    </w:p>
    <w:p w:rsidR="00200407" w:rsidRPr="00200407" w:rsidRDefault="00200407" w:rsidP="00200407">
      <w:pPr>
        <w:spacing w:line="360" w:lineRule="auto"/>
        <w:jc w:val="both"/>
        <w:rPr>
          <w:b/>
        </w:rPr>
      </w:pPr>
      <w:r w:rsidRPr="00200407">
        <w:rPr>
          <w:b/>
        </w:rPr>
        <w:tab/>
        <w:t>&lt;meta property="</w:t>
      </w:r>
      <w:proofErr w:type="spellStart"/>
      <w:r w:rsidRPr="00200407">
        <w:rPr>
          <w:b/>
        </w:rPr>
        <w:t>og</w:t>
      </w:r>
      <w:proofErr w:type="gramStart"/>
      <w:r w:rsidRPr="00200407">
        <w:rPr>
          <w:b/>
        </w:rPr>
        <w:t>:title</w:t>
      </w:r>
      <w:proofErr w:type="spellEnd"/>
      <w:proofErr w:type="gramEnd"/>
      <w:r w:rsidRPr="00200407">
        <w:rPr>
          <w:b/>
        </w:rPr>
        <w:t>" content=""/&gt;</w:t>
      </w:r>
    </w:p>
    <w:p w:rsidR="00200407" w:rsidRPr="00200407" w:rsidRDefault="00200407" w:rsidP="00200407">
      <w:pPr>
        <w:spacing w:line="360" w:lineRule="auto"/>
        <w:jc w:val="both"/>
        <w:rPr>
          <w:b/>
        </w:rPr>
      </w:pPr>
      <w:r w:rsidRPr="00200407">
        <w:rPr>
          <w:b/>
        </w:rPr>
        <w:tab/>
        <w:t>&lt;meta property="</w:t>
      </w:r>
      <w:proofErr w:type="spellStart"/>
      <w:r w:rsidRPr="00200407">
        <w:rPr>
          <w:b/>
        </w:rPr>
        <w:t>og</w:t>
      </w:r>
      <w:proofErr w:type="gramStart"/>
      <w:r w:rsidRPr="00200407">
        <w:rPr>
          <w:b/>
        </w:rPr>
        <w:t>:image</w:t>
      </w:r>
      <w:proofErr w:type="spellEnd"/>
      <w:proofErr w:type="gramEnd"/>
      <w:r w:rsidRPr="00200407">
        <w:rPr>
          <w:b/>
        </w:rPr>
        <w:t>" content=""/&gt;</w:t>
      </w:r>
    </w:p>
    <w:p w:rsidR="00200407" w:rsidRPr="00200407" w:rsidRDefault="00200407" w:rsidP="00200407">
      <w:pPr>
        <w:spacing w:line="360" w:lineRule="auto"/>
        <w:jc w:val="both"/>
        <w:rPr>
          <w:b/>
        </w:rPr>
      </w:pPr>
      <w:r w:rsidRPr="00200407">
        <w:rPr>
          <w:b/>
        </w:rPr>
        <w:tab/>
        <w:t>&lt;meta property="</w:t>
      </w:r>
      <w:proofErr w:type="spellStart"/>
      <w:r w:rsidRPr="00200407">
        <w:rPr>
          <w:b/>
        </w:rPr>
        <w:t>og</w:t>
      </w:r>
      <w:proofErr w:type="gramStart"/>
      <w:r w:rsidRPr="00200407">
        <w:rPr>
          <w:b/>
        </w:rPr>
        <w:t>:url</w:t>
      </w:r>
      <w:proofErr w:type="spellEnd"/>
      <w:proofErr w:type="gramEnd"/>
      <w:r w:rsidRPr="00200407">
        <w:rPr>
          <w:b/>
        </w:rPr>
        <w:t>" content=""/&gt;</w:t>
      </w:r>
    </w:p>
    <w:p w:rsidR="00200407" w:rsidRPr="00200407" w:rsidRDefault="00200407" w:rsidP="00200407">
      <w:pPr>
        <w:spacing w:line="360" w:lineRule="auto"/>
        <w:jc w:val="both"/>
        <w:rPr>
          <w:b/>
        </w:rPr>
      </w:pPr>
      <w:r w:rsidRPr="00200407">
        <w:rPr>
          <w:b/>
        </w:rPr>
        <w:tab/>
        <w:t>&lt;meta property="</w:t>
      </w:r>
      <w:proofErr w:type="spellStart"/>
      <w:r w:rsidRPr="00200407">
        <w:rPr>
          <w:b/>
        </w:rPr>
        <w:t>og</w:t>
      </w:r>
      <w:proofErr w:type="gramStart"/>
      <w:r w:rsidRPr="00200407">
        <w:rPr>
          <w:b/>
        </w:rPr>
        <w:t>:site</w:t>
      </w:r>
      <w:proofErr w:type="gramEnd"/>
      <w:r w:rsidRPr="00200407">
        <w:rPr>
          <w:b/>
        </w:rPr>
        <w:t>_name</w:t>
      </w:r>
      <w:proofErr w:type="spellEnd"/>
      <w:r w:rsidRPr="00200407">
        <w:rPr>
          <w:b/>
        </w:rPr>
        <w:t>" content=""/&gt;</w:t>
      </w:r>
    </w:p>
    <w:p w:rsidR="00200407" w:rsidRPr="00200407" w:rsidRDefault="00200407" w:rsidP="00200407">
      <w:pPr>
        <w:spacing w:line="360" w:lineRule="auto"/>
        <w:jc w:val="both"/>
        <w:rPr>
          <w:b/>
        </w:rPr>
      </w:pPr>
      <w:r w:rsidRPr="00200407">
        <w:rPr>
          <w:b/>
        </w:rPr>
        <w:tab/>
        <w:t>&lt;meta property="</w:t>
      </w:r>
      <w:proofErr w:type="spellStart"/>
      <w:r w:rsidRPr="00200407">
        <w:rPr>
          <w:b/>
        </w:rPr>
        <w:t>og</w:t>
      </w:r>
      <w:proofErr w:type="gramStart"/>
      <w:r w:rsidRPr="00200407">
        <w:rPr>
          <w:b/>
        </w:rPr>
        <w:t>:description</w:t>
      </w:r>
      <w:proofErr w:type="spellEnd"/>
      <w:proofErr w:type="gramEnd"/>
      <w:r w:rsidRPr="00200407">
        <w:rPr>
          <w:b/>
        </w:rPr>
        <w:t>" content=""/&gt;</w:t>
      </w:r>
    </w:p>
    <w:p w:rsidR="00200407" w:rsidRPr="00200407" w:rsidRDefault="00200407" w:rsidP="00200407">
      <w:pPr>
        <w:spacing w:line="360" w:lineRule="auto"/>
        <w:jc w:val="both"/>
        <w:rPr>
          <w:b/>
        </w:rPr>
      </w:pPr>
      <w:r w:rsidRPr="00200407">
        <w:rPr>
          <w:b/>
        </w:rPr>
        <w:tab/>
        <w:t>&lt;meta name="</w:t>
      </w:r>
      <w:proofErr w:type="spellStart"/>
      <w:r w:rsidRPr="00200407">
        <w:rPr>
          <w:b/>
        </w:rPr>
        <w:t>twitter</w:t>
      </w:r>
      <w:proofErr w:type="gramStart"/>
      <w:r w:rsidRPr="00200407">
        <w:rPr>
          <w:b/>
        </w:rPr>
        <w:t>:title</w:t>
      </w:r>
      <w:proofErr w:type="spellEnd"/>
      <w:proofErr w:type="gramEnd"/>
      <w:r w:rsidRPr="00200407">
        <w:rPr>
          <w:b/>
        </w:rPr>
        <w:t>" content="" /&gt;</w:t>
      </w:r>
    </w:p>
    <w:p w:rsidR="00200407" w:rsidRPr="00200407" w:rsidRDefault="00200407" w:rsidP="00200407">
      <w:pPr>
        <w:spacing w:line="360" w:lineRule="auto"/>
        <w:jc w:val="both"/>
        <w:rPr>
          <w:b/>
        </w:rPr>
      </w:pPr>
      <w:r w:rsidRPr="00200407">
        <w:rPr>
          <w:b/>
        </w:rPr>
        <w:lastRenderedPageBreak/>
        <w:tab/>
        <w:t>&lt;meta name="</w:t>
      </w:r>
      <w:proofErr w:type="spellStart"/>
      <w:r w:rsidRPr="00200407">
        <w:rPr>
          <w:b/>
        </w:rPr>
        <w:t>twitter</w:t>
      </w:r>
      <w:proofErr w:type="gramStart"/>
      <w:r w:rsidRPr="00200407">
        <w:rPr>
          <w:b/>
        </w:rPr>
        <w:t>:image</w:t>
      </w:r>
      <w:proofErr w:type="spellEnd"/>
      <w:proofErr w:type="gramEnd"/>
      <w:r w:rsidRPr="00200407">
        <w:rPr>
          <w:b/>
        </w:rPr>
        <w:t>" content="" /&gt;</w:t>
      </w:r>
    </w:p>
    <w:p w:rsidR="00200407" w:rsidRPr="00200407" w:rsidRDefault="00200407" w:rsidP="00200407">
      <w:pPr>
        <w:spacing w:line="360" w:lineRule="auto"/>
        <w:jc w:val="both"/>
        <w:rPr>
          <w:b/>
        </w:rPr>
      </w:pPr>
      <w:r w:rsidRPr="00200407">
        <w:rPr>
          <w:b/>
        </w:rPr>
        <w:tab/>
        <w:t>&lt;meta name="</w:t>
      </w:r>
      <w:proofErr w:type="spellStart"/>
      <w:r w:rsidRPr="00200407">
        <w:rPr>
          <w:b/>
        </w:rPr>
        <w:t>twitter</w:t>
      </w:r>
      <w:proofErr w:type="gramStart"/>
      <w:r w:rsidRPr="00200407">
        <w:rPr>
          <w:b/>
        </w:rPr>
        <w:t>:url</w:t>
      </w:r>
      <w:proofErr w:type="spellEnd"/>
      <w:proofErr w:type="gramEnd"/>
      <w:r w:rsidRPr="00200407">
        <w:rPr>
          <w:b/>
        </w:rPr>
        <w:t>" content="" /&gt;</w:t>
      </w:r>
    </w:p>
    <w:p w:rsidR="00200407" w:rsidRPr="00200407" w:rsidRDefault="00200407" w:rsidP="00200407">
      <w:pPr>
        <w:spacing w:line="360" w:lineRule="auto"/>
        <w:jc w:val="both"/>
        <w:rPr>
          <w:b/>
        </w:rPr>
      </w:pPr>
      <w:r w:rsidRPr="00200407">
        <w:rPr>
          <w:b/>
        </w:rPr>
        <w:tab/>
        <w:t>&lt;meta name="</w:t>
      </w:r>
      <w:proofErr w:type="spellStart"/>
      <w:r w:rsidRPr="00200407">
        <w:rPr>
          <w:b/>
        </w:rPr>
        <w:t>twitter</w:t>
      </w:r>
      <w:proofErr w:type="gramStart"/>
      <w:r w:rsidRPr="00200407">
        <w:rPr>
          <w:b/>
        </w:rPr>
        <w:t>:card</w:t>
      </w:r>
      <w:proofErr w:type="spellEnd"/>
      <w:proofErr w:type="gramEnd"/>
      <w:r w:rsidRPr="00200407">
        <w:rPr>
          <w:b/>
        </w:rPr>
        <w:t>" content="" /&gt;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&lt;link </w:t>
      </w:r>
      <w:proofErr w:type="spellStart"/>
      <w:r w:rsidRPr="00200407">
        <w:rPr>
          <w:b/>
        </w:rPr>
        <w:t>href</w:t>
      </w:r>
      <w:proofErr w:type="spellEnd"/>
      <w:r w:rsidRPr="00200407">
        <w:rPr>
          <w:b/>
        </w:rPr>
        <w:t>="https://fonts.googleapis.com/</w:t>
      </w:r>
      <w:proofErr w:type="spellStart"/>
      <w:r w:rsidRPr="00200407">
        <w:rPr>
          <w:b/>
        </w:rPr>
        <w:t>css?family</w:t>
      </w:r>
      <w:proofErr w:type="spellEnd"/>
      <w:r w:rsidRPr="00200407">
        <w:rPr>
          <w:b/>
        </w:rPr>
        <w:t>=</w:t>
      </w:r>
      <w:proofErr w:type="spellStart"/>
      <w:r w:rsidRPr="00200407">
        <w:rPr>
          <w:b/>
        </w:rPr>
        <w:t>Droid+Sans</w:t>
      </w:r>
      <w:proofErr w:type="spellEnd"/>
      <w:r w:rsidRPr="00200407">
        <w:rPr>
          <w:b/>
        </w:rPr>
        <w:t xml:space="preserve">" </w:t>
      </w:r>
      <w:proofErr w:type="spellStart"/>
      <w:r w:rsidRPr="00200407">
        <w:rPr>
          <w:b/>
        </w:rPr>
        <w:t>rel</w:t>
      </w:r>
      <w:proofErr w:type="spellEnd"/>
      <w:r w:rsidRPr="00200407">
        <w:rPr>
          <w:b/>
        </w:rPr>
        <w:t>="</w:t>
      </w:r>
      <w:proofErr w:type="spellStart"/>
      <w:r w:rsidRPr="00200407">
        <w:rPr>
          <w:b/>
        </w:rPr>
        <w:t>stylesheet</w:t>
      </w:r>
      <w:proofErr w:type="spellEnd"/>
      <w:r w:rsidRPr="00200407">
        <w:rPr>
          <w:b/>
        </w:rPr>
        <w:t>"&gt; --&gt;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Animate.css --&gt;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/animate.css"&gt;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Icomoon</w:t>
      </w:r>
      <w:proofErr w:type="spellEnd"/>
      <w:r w:rsidRPr="00200407">
        <w:rPr>
          <w:b/>
        </w:rPr>
        <w:t xml:space="preserve"> Icon Fonts--&gt;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/icomoon.css"&gt;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Themify</w:t>
      </w:r>
      <w:proofErr w:type="spellEnd"/>
      <w:r w:rsidRPr="00200407">
        <w:rPr>
          <w:b/>
        </w:rPr>
        <w:t xml:space="preserve"> Icons--&gt;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/themify-icons.css"&gt;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Bootstrap  --&gt;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/bootstrap.css"&gt;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Magnific</w:t>
      </w:r>
      <w:proofErr w:type="spellEnd"/>
      <w:r w:rsidRPr="00200407">
        <w:rPr>
          <w:b/>
        </w:rPr>
        <w:t xml:space="preserve"> Popup --&gt;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/magnific-popup.css"&gt;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Owl Carousel  --&gt;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/owl.carousel.min.css"&gt;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/owl.theme.default.min.css"&gt;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Theme style  --&gt;</w:t>
      </w:r>
    </w:p>
    <w:p w:rsidR="00200407" w:rsidRPr="00200407" w:rsidRDefault="00200407" w:rsidP="00200407">
      <w:pPr>
        <w:spacing w:line="360" w:lineRule="auto"/>
        <w:jc w:val="both"/>
        <w:rPr>
          <w:b/>
        </w:rPr>
      </w:pPr>
      <w:r w:rsidRPr="00200407">
        <w:rPr>
          <w:b/>
        </w:rPr>
        <w:tab/>
        <w:t xml:space="preserve">&lt;link </w:t>
      </w:r>
      <w:proofErr w:type="spellStart"/>
      <w:r w:rsidRPr="00200407">
        <w:rPr>
          <w:b/>
        </w:rPr>
        <w:t>rel</w:t>
      </w:r>
      <w:proofErr w:type="spellEnd"/>
      <w:r w:rsidRPr="00200407">
        <w:rPr>
          <w:b/>
        </w:rPr>
        <w:t>="</w:t>
      </w:r>
      <w:proofErr w:type="spellStart"/>
      <w:r w:rsidRPr="00200407">
        <w:rPr>
          <w:b/>
        </w:rPr>
        <w:t>stylesheet</w:t>
      </w:r>
      <w:proofErr w:type="spellEnd"/>
      <w:r w:rsidRPr="00200407">
        <w:rPr>
          <w:b/>
        </w:rPr>
        <w:t xml:space="preserve">" </w:t>
      </w:r>
      <w:proofErr w:type="spellStart"/>
      <w:r w:rsidRPr="00200407">
        <w:rPr>
          <w:b/>
        </w:rPr>
        <w:t>href</w:t>
      </w:r>
      <w:proofErr w:type="spellEnd"/>
      <w:r w:rsidRPr="00200407">
        <w:rPr>
          <w:b/>
        </w:rPr>
        <w:t>="</w:t>
      </w:r>
      <w:proofErr w:type="spellStart"/>
      <w:r w:rsidRPr="00200407">
        <w:rPr>
          <w:b/>
        </w:rPr>
        <w:t>css</w:t>
      </w:r>
      <w:proofErr w:type="spellEnd"/>
      <w:r w:rsidRPr="00200407">
        <w:rPr>
          <w:b/>
        </w:rPr>
        <w:t>/style.css"&gt;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Modernizr</w:t>
      </w:r>
      <w:proofErr w:type="spellEnd"/>
      <w:r w:rsidRPr="00200407">
        <w:rPr>
          <w:b/>
        </w:rPr>
        <w:t xml:space="preserve"> JS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/modernizr-2.6.2.min.js"&gt;&lt;/script&gt;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FOR IE9 below --&gt;</w:t>
      </w:r>
    </w:p>
    <w:p w:rsidR="00200407" w:rsidRPr="00200407" w:rsidRDefault="00200407" w:rsidP="00200407">
      <w:pPr>
        <w:spacing w:line="360" w:lineRule="auto"/>
        <w:jc w:val="both"/>
        <w:rPr>
          <w:b/>
        </w:rPr>
      </w:pPr>
      <w:r w:rsidRPr="00200407">
        <w:rPr>
          <w:b/>
        </w:rPr>
        <w:tab/>
        <w:t xml:space="preserve">&lt;!--[if </w:t>
      </w:r>
      <w:proofErr w:type="spellStart"/>
      <w:r w:rsidRPr="00200407">
        <w:rPr>
          <w:b/>
        </w:rPr>
        <w:t>lt</w:t>
      </w:r>
      <w:proofErr w:type="spellEnd"/>
      <w:r w:rsidRPr="00200407">
        <w:rPr>
          <w:b/>
        </w:rPr>
        <w:t xml:space="preserve"> IE 9]&gt;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/respond.min.js"&gt;&lt;/script&gt;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spellStart"/>
      <w:proofErr w:type="gramEnd"/>
      <w:r w:rsidRPr="00200407">
        <w:rPr>
          <w:b/>
        </w:rPr>
        <w:t>endif</w:t>
      </w:r>
      <w:proofErr w:type="spellEnd"/>
      <w:r w:rsidRPr="00200407">
        <w:rPr>
          <w:b/>
        </w:rPr>
        <w:t>]--&gt;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lastRenderedPageBreak/>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t>&lt;/head&gt;</w:t>
      </w:r>
    </w:p>
    <w:p w:rsidR="00200407" w:rsidRPr="00200407" w:rsidRDefault="00200407" w:rsidP="00200407">
      <w:pPr>
        <w:spacing w:line="360" w:lineRule="auto"/>
        <w:jc w:val="both"/>
        <w:rPr>
          <w:b/>
        </w:rPr>
      </w:pPr>
      <w:r w:rsidRPr="00200407">
        <w:rPr>
          <w:b/>
        </w:rPr>
        <w:tab/>
        <w:t>&lt;</w:t>
      </w:r>
      <w:proofErr w:type="gramStart"/>
      <w:r w:rsidRPr="00200407">
        <w:rPr>
          <w:b/>
        </w:rPr>
        <w:t>body</w:t>
      </w:r>
      <w:proofErr w:type="gramEnd"/>
      <w:r w:rsidRPr="00200407">
        <w:rPr>
          <w:b/>
        </w:rPr>
        <w:t>&gt;</w:t>
      </w:r>
    </w:p>
    <w:p w:rsidR="00200407" w:rsidRPr="00200407" w:rsidRDefault="00200407" w:rsidP="00200407">
      <w:pPr>
        <w:spacing w:line="360" w:lineRule="auto"/>
        <w:jc w:val="both"/>
        <w:rPr>
          <w:b/>
        </w:rPr>
      </w:pPr>
      <w:r w:rsidRPr="00200407">
        <w:rPr>
          <w:b/>
        </w:rPr>
        <w:tab/>
      </w:r>
      <w:r w:rsidRPr="00200407">
        <w:rPr>
          <w:b/>
        </w:rPr>
        <w:tab/>
      </w:r>
    </w:p>
    <w:p w:rsidR="00200407" w:rsidRPr="00200407" w:rsidRDefault="00200407" w:rsidP="00200407">
      <w:pPr>
        <w:spacing w:line="360" w:lineRule="auto"/>
        <w:jc w:val="both"/>
        <w:rPr>
          <w:b/>
        </w:rPr>
      </w:pPr>
      <w:r w:rsidRPr="00200407">
        <w:rPr>
          <w:b/>
        </w:rPr>
        <w:tab/>
        <w:t>&lt;div class="</w:t>
      </w:r>
      <w:proofErr w:type="spellStart"/>
      <w:r w:rsidRPr="00200407">
        <w:rPr>
          <w:b/>
        </w:rPr>
        <w:t>gtco</w:t>
      </w:r>
      <w:proofErr w:type="spellEnd"/>
      <w:r w:rsidRPr="00200407">
        <w:rPr>
          <w:b/>
        </w:rPr>
        <w:t>-loader"&gt;&lt;/div&gt;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t>&lt;div id="page"&gt;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t>&lt;</w:t>
      </w:r>
      <w:proofErr w:type="spellStart"/>
      <w:r w:rsidRPr="00200407">
        <w:rPr>
          <w:b/>
        </w:rPr>
        <w:t>nav</w:t>
      </w:r>
      <w:proofErr w:type="spellEnd"/>
      <w:r w:rsidRPr="00200407">
        <w:rPr>
          <w:b/>
        </w:rPr>
        <w:t xml:space="preserve"> class="</w:t>
      </w:r>
      <w:proofErr w:type="spellStart"/>
      <w:r w:rsidRPr="00200407">
        <w:rPr>
          <w:b/>
        </w:rPr>
        <w:t>gtco-nav</w:t>
      </w:r>
      <w:proofErr w:type="spellEnd"/>
      <w:r w:rsidRPr="00200407">
        <w:rPr>
          <w:b/>
        </w:rPr>
        <w:t>" role="navigation"&gt;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 xml:space="preserve">&lt;div class="col-md-12 text-right </w:t>
      </w:r>
      <w:proofErr w:type="spellStart"/>
      <w:r w:rsidRPr="00200407">
        <w:rPr>
          <w:b/>
        </w:rPr>
        <w:t>gtco</w:t>
      </w:r>
      <w:proofErr w:type="spellEnd"/>
      <w:r w:rsidRPr="00200407">
        <w:rPr>
          <w:b/>
        </w:rPr>
        <w:t>-contact"&gt;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roofErr w:type="gramStart"/>
      <w:r w:rsidRPr="00200407">
        <w:rPr>
          <w:b/>
        </w:rPr>
        <w:t>&lt;?</w:t>
      </w:r>
      <w:proofErr w:type="spellStart"/>
      <w:r w:rsidRPr="00200407">
        <w:rPr>
          <w:b/>
        </w:rPr>
        <w:t>php</w:t>
      </w:r>
      <w:proofErr w:type="spellEnd"/>
      <w:proofErr w:type="gramEnd"/>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roofErr w:type="gramStart"/>
      <w:r w:rsidRPr="00200407">
        <w:rPr>
          <w:b/>
        </w:rPr>
        <w:t>if(</w:t>
      </w:r>
      <w:proofErr w:type="spellStart"/>
      <w:proofErr w:type="gramEnd"/>
      <w:r w:rsidRPr="00200407">
        <w:rPr>
          <w:b/>
        </w:rPr>
        <w:t>isset</w:t>
      </w:r>
      <w:proofErr w:type="spellEnd"/>
      <w:r w:rsidRPr="00200407">
        <w:rPr>
          <w:b/>
        </w:rPr>
        <w:t>($_SESSION["user-id"])){</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 xml:space="preserve"> class=""&gt;</w:t>
      </w: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&lt;li&gt;&lt;a </w:t>
      </w:r>
      <w:proofErr w:type="spellStart"/>
      <w:r w:rsidRPr="00200407">
        <w:rPr>
          <w:b/>
        </w:rPr>
        <w:t>href</w:t>
      </w:r>
      <w:proofErr w:type="spellEnd"/>
      <w:r w:rsidRPr="00200407">
        <w:rPr>
          <w:b/>
        </w:rPr>
        <w:t>="user-</w:t>
      </w:r>
      <w:proofErr w:type="spellStart"/>
      <w:r w:rsidRPr="00200407">
        <w:rPr>
          <w:b/>
        </w:rPr>
        <w:t>panel.php</w:t>
      </w:r>
      <w:proofErr w:type="spellEnd"/>
      <w:r w:rsidRPr="00200407">
        <w:rPr>
          <w:b/>
        </w:rPr>
        <w:t>"&gt;&lt;i class="</w:t>
      </w:r>
      <w:proofErr w:type="spellStart"/>
      <w:r w:rsidRPr="00200407">
        <w:rPr>
          <w:b/>
        </w:rPr>
        <w:t>ti</w:t>
      </w:r>
      <w:proofErr w:type="spellEnd"/>
      <w:r w:rsidRPr="00200407">
        <w:rPr>
          <w:b/>
        </w:rPr>
        <w:t>-user"&gt;&lt;/i&gt; &lt;</w:t>
      </w:r>
      <w:proofErr w:type="gramStart"/>
      <w:r w:rsidRPr="00200407">
        <w:rPr>
          <w:b/>
        </w:rPr>
        <w:t>?</w:t>
      </w:r>
      <w:proofErr w:type="spellStart"/>
      <w:r w:rsidRPr="00200407">
        <w:rPr>
          <w:b/>
        </w:rPr>
        <w:t>php</w:t>
      </w:r>
      <w:proofErr w:type="spellEnd"/>
      <w:proofErr w:type="gramEnd"/>
      <w:r w:rsidRPr="00200407">
        <w:rPr>
          <w:b/>
        </w:rPr>
        <w:t xml:space="preserve"> echo $_SESSION["</w:t>
      </w:r>
      <w:proofErr w:type="spellStart"/>
      <w:r w:rsidRPr="00200407">
        <w:rPr>
          <w:b/>
        </w:rPr>
        <w:t>first_name</w:t>
      </w:r>
      <w:proofErr w:type="spellEnd"/>
      <w:r w:rsidRPr="00200407">
        <w:rPr>
          <w:b/>
        </w:rPr>
        <w:t xml:space="preserve">"]." </w:t>
      </w:r>
      <w:proofErr w:type="gramStart"/>
      <w:r w:rsidRPr="00200407">
        <w:rPr>
          <w:b/>
        </w:rPr>
        <w:t>".$</w:t>
      </w:r>
      <w:proofErr w:type="gramEnd"/>
      <w:r w:rsidRPr="00200407">
        <w:rPr>
          <w:b/>
        </w:rPr>
        <w:t>_SESSION["</w:t>
      </w:r>
      <w:proofErr w:type="spellStart"/>
      <w:r w:rsidRPr="00200407">
        <w:rPr>
          <w:b/>
        </w:rPr>
        <w:t>last_name</w:t>
      </w:r>
      <w:proofErr w:type="spellEnd"/>
      <w:r w:rsidRPr="00200407">
        <w:rPr>
          <w:b/>
        </w:rPr>
        <w:t>"];  ?&gt;&lt;/a&gt;&lt;/li&gt;</w:t>
      </w: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roofErr w:type="gramStart"/>
      <w:r w:rsidRPr="00200407">
        <w:rPr>
          <w:b/>
        </w:rPr>
        <w:t>&lt;?</w:t>
      </w:r>
      <w:proofErr w:type="spellStart"/>
      <w:r w:rsidRPr="00200407">
        <w:rPr>
          <w:b/>
        </w:rPr>
        <w:t>php</w:t>
      </w:r>
      <w:proofErr w:type="spellEnd"/>
      <w:proofErr w:type="gramEnd"/>
      <w:r w:rsidRPr="00200407">
        <w:rPr>
          <w:b/>
        </w:rPr>
        <w:t xml:space="preserve"> </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roofErr w:type="gramStart"/>
      <w:r w:rsidRPr="00200407">
        <w:rPr>
          <w:b/>
        </w:rPr>
        <w:t>else</w:t>
      </w:r>
      <w:proofErr w:type="gramEnd"/>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w:t>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 xml:space="preserve"> class=""&gt;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w:t>
      </w:r>
      <w:proofErr w:type="spellStart"/>
      <w:r w:rsidRPr="00200407">
        <w:rPr>
          <w:b/>
        </w:rPr>
        <w:t>ti</w:t>
      </w:r>
      <w:proofErr w:type="spellEnd"/>
      <w:r w:rsidRPr="00200407">
        <w:rPr>
          <w:b/>
        </w:rPr>
        <w:t>-mobile"&gt;&lt;/i&gt; 1800 9876 5432 &lt;/a&gt;&lt;/li&gt;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login.php</w:t>
      </w:r>
      <w:proofErr w:type="spellEnd"/>
      <w:r w:rsidRPr="00200407">
        <w:rPr>
          <w:b/>
        </w:rPr>
        <w:t>"&gt;Login&lt;/a&gt;&lt;/li&gt;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&gt;|&lt;/li&gt;</w:t>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signup.php</w:t>
      </w:r>
      <w:proofErr w:type="spellEnd"/>
      <w:r w:rsidRPr="00200407">
        <w:rPr>
          <w:b/>
        </w:rPr>
        <w:t>"&gt;Sign Up</w:t>
      </w:r>
      <w:r w:rsidRPr="00200407">
        <w:rPr>
          <w:b/>
        </w:rPr>
        <w:tab/>
        <w: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roofErr w:type="gramStart"/>
      <w:r w:rsidRPr="00200407">
        <w:rPr>
          <w:b/>
        </w:rPr>
        <w:t>&lt;?</w:t>
      </w:r>
      <w:proofErr w:type="spellStart"/>
      <w:r w:rsidRPr="00200407">
        <w:rPr>
          <w:b/>
        </w:rPr>
        <w:t>php</w:t>
      </w:r>
      <w:proofErr w:type="spellEnd"/>
      <w:proofErr w:type="gramEnd"/>
      <w:r w:rsidRPr="00200407">
        <w:rPr>
          <w:b/>
        </w:rPr>
        <w:t xml:space="preserve"> } ?&gt;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class="col-sm-4 col-xs-12"&gt;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id="</w:t>
      </w:r>
      <w:proofErr w:type="spellStart"/>
      <w:r w:rsidRPr="00200407">
        <w:rPr>
          <w:b/>
        </w:rPr>
        <w:t>gtco</w:t>
      </w:r>
      <w:proofErr w:type="spellEnd"/>
      <w:r w:rsidRPr="00200407">
        <w:rPr>
          <w:b/>
        </w:rPr>
        <w:t>-logo"&gt;&lt;</w:t>
      </w:r>
      <w:proofErr w:type="spellStart"/>
      <w:r w:rsidRPr="00200407">
        <w:rPr>
          <w:b/>
        </w:rPr>
        <w:t>img</w:t>
      </w:r>
      <w:proofErr w:type="spellEnd"/>
      <w:r w:rsidRPr="00200407">
        <w:rPr>
          <w:b/>
        </w:rPr>
        <w:t xml:space="preserve"> class="logo" </w:t>
      </w:r>
      <w:proofErr w:type="spellStart"/>
      <w:r w:rsidRPr="00200407">
        <w:rPr>
          <w:b/>
        </w:rPr>
        <w:t>src</w:t>
      </w:r>
      <w:proofErr w:type="spellEnd"/>
      <w:r w:rsidRPr="00200407">
        <w:rPr>
          <w:b/>
        </w:rPr>
        <w:t xml:space="preserve">="images/logo.png" /&gt;&lt;a </w:t>
      </w:r>
      <w:proofErr w:type="spellStart"/>
      <w:r w:rsidRPr="00200407">
        <w:rPr>
          <w:b/>
        </w:rPr>
        <w:t>href</w:t>
      </w:r>
      <w:proofErr w:type="spellEnd"/>
      <w:r w:rsidRPr="00200407">
        <w:rPr>
          <w:b/>
        </w:rPr>
        <w:t>="</w:t>
      </w:r>
      <w:proofErr w:type="spellStart"/>
      <w:r w:rsidRPr="00200407">
        <w:rPr>
          <w:b/>
        </w:rPr>
        <w:t>index.php</w:t>
      </w:r>
      <w:proofErr w:type="spellEnd"/>
      <w:r w:rsidRPr="00200407">
        <w:rPr>
          <w:b/>
        </w:rPr>
        <w:t>"&gt;May I Help You &lt;</w:t>
      </w:r>
      <w:proofErr w:type="spellStart"/>
      <w:r w:rsidRPr="00200407">
        <w:rPr>
          <w:b/>
        </w:rPr>
        <w:t>em</w:t>
      </w:r>
      <w:proofErr w:type="spellEnd"/>
      <w:r w:rsidRPr="00200407">
        <w:rPr>
          <w:b/>
        </w:rPr>
        <w:t>&gt;.&lt;/</w:t>
      </w:r>
      <w:proofErr w:type="spellStart"/>
      <w:r w:rsidRPr="00200407">
        <w:rPr>
          <w:b/>
        </w:rPr>
        <w:t>em</w:t>
      </w:r>
      <w:proofErr w:type="spellEnd"/>
      <w:r w:rsidRPr="00200407">
        <w:rPr>
          <w:b/>
        </w:rPr>
        <w:t>&gt;&lt;/a&gt;&lt;/div&gt;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class="col-xs-8 text-right menu-1"&gt;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w:t>
      </w:r>
      <w:proofErr w:type="spellStart"/>
      <w:proofErr w:type="gramStart"/>
      <w:r w:rsidRPr="00200407">
        <w:rPr>
          <w:b/>
        </w:rPr>
        <w:t>ul</w:t>
      </w:r>
      <w:proofErr w:type="spellEnd"/>
      <w:proofErr w:type="gram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&lt;li class="active"&gt;&lt;a </w:t>
      </w:r>
      <w:proofErr w:type="spellStart"/>
      <w:r w:rsidRPr="00200407">
        <w:rPr>
          <w:b/>
        </w:rPr>
        <w:t>href</w:t>
      </w:r>
      <w:proofErr w:type="spellEnd"/>
      <w:r w:rsidRPr="00200407">
        <w:rPr>
          <w:b/>
        </w:rPr>
        <w:t>="</w:t>
      </w:r>
      <w:proofErr w:type="spellStart"/>
      <w:r w:rsidRPr="00200407">
        <w:rPr>
          <w:b/>
        </w:rPr>
        <w:t>index.php</w:t>
      </w:r>
      <w:proofErr w:type="spellEnd"/>
      <w:r w:rsidRPr="00200407">
        <w:rPr>
          <w:b/>
        </w:rPr>
        <w:t>"&gt;Home&lt;/a&gt;&lt;/li&gt;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about.php</w:t>
      </w:r>
      <w:proofErr w:type="spellEnd"/>
      <w:r w:rsidRPr="00200407">
        <w:rPr>
          <w:b/>
        </w:rPr>
        <w:t>"&gt;About&lt;/a&gt;&lt;/li&gt;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services.php</w:t>
      </w:r>
      <w:proofErr w:type="spellEnd"/>
      <w:r w:rsidRPr="00200407">
        <w:rPr>
          <w:b/>
        </w:rPr>
        <w:t>"&gt;Services&lt;/a&gt;&lt;/li&gt;</w:t>
      </w: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blog.php</w:t>
      </w:r>
      <w:proofErr w:type="spellEnd"/>
      <w:r w:rsidRPr="00200407">
        <w:rPr>
          <w:b/>
        </w:rPr>
        <w:t>"&gt;Blog&lt;/a&gt;&lt;/li&gt;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contact.php</w:t>
      </w:r>
      <w:proofErr w:type="spellEnd"/>
      <w:r w:rsidRPr="00200407">
        <w:rPr>
          <w:b/>
        </w:rPr>
        <w:t>"&gt;Contact&lt;/a&gt;&lt;/li&gt;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w:t>
      </w:r>
      <w:proofErr w:type="spellStart"/>
      <w:r w:rsidRPr="00200407">
        <w:rPr>
          <w:b/>
        </w:rPr>
        <w:t>nav</w:t>
      </w:r>
      <w:proofErr w:type="spellEnd"/>
      <w:r w:rsidRPr="00200407">
        <w:rPr>
          <w:b/>
        </w:rPr>
        <w:t>&gt;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t>&lt;header id="</w:t>
      </w:r>
      <w:proofErr w:type="spellStart"/>
      <w:r w:rsidRPr="00200407">
        <w:rPr>
          <w:b/>
        </w:rPr>
        <w:t>gtco</w:t>
      </w:r>
      <w:proofErr w:type="spellEnd"/>
      <w:r w:rsidRPr="00200407">
        <w:rPr>
          <w:b/>
        </w:rPr>
        <w:t>-header" class="</w:t>
      </w:r>
      <w:proofErr w:type="spellStart"/>
      <w:r w:rsidRPr="00200407">
        <w:rPr>
          <w:b/>
        </w:rPr>
        <w:t>gtco</w:t>
      </w:r>
      <w:proofErr w:type="spellEnd"/>
      <w:r w:rsidRPr="00200407">
        <w:rPr>
          <w:b/>
        </w:rPr>
        <w:t>-cover" role="banner" style="</w:t>
      </w:r>
      <w:proofErr w:type="spellStart"/>
      <w:r w:rsidRPr="00200407">
        <w:rPr>
          <w:b/>
        </w:rPr>
        <w:t>background-image</w:t>
      </w:r>
      <w:proofErr w:type="gramStart"/>
      <w:r w:rsidRPr="00200407">
        <w:rPr>
          <w:b/>
        </w:rPr>
        <w:t>:url</w:t>
      </w:r>
      <w:proofErr w:type="spellEnd"/>
      <w:proofErr w:type="gramEnd"/>
      <w:r w:rsidRPr="00200407">
        <w:rPr>
          <w:b/>
        </w:rPr>
        <w:t>(images/img_bg_1.jpg);"&gt;</w:t>
      </w:r>
    </w:p>
    <w:p w:rsidR="00200407" w:rsidRPr="00200407" w:rsidRDefault="00200407" w:rsidP="00200407">
      <w:pPr>
        <w:spacing w:line="360" w:lineRule="auto"/>
        <w:jc w:val="both"/>
        <w:rPr>
          <w:b/>
        </w:rPr>
      </w:pPr>
      <w:r w:rsidRPr="00200407">
        <w:rPr>
          <w:b/>
        </w:rPr>
        <w:tab/>
      </w:r>
      <w:r w:rsidRPr="00200407">
        <w:rPr>
          <w:b/>
        </w:rPr>
        <w:tab/>
        <w:t>&lt;div class="overlay"&gt;&lt;/div&gt;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class="col-md-12 col-md-offset-0 text-left"&gt;</w:t>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t>&lt;div class="display-t"&gt;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 class="display-</w:t>
      </w:r>
      <w:proofErr w:type="spellStart"/>
      <w:r w:rsidRPr="00200407">
        <w:rPr>
          <w:b/>
        </w:rPr>
        <w:t>tc</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&lt;h1 class="animate-box" data-animate-effect="</w:t>
      </w:r>
      <w:proofErr w:type="spellStart"/>
      <w:r w:rsidRPr="00200407">
        <w:rPr>
          <w:b/>
        </w:rPr>
        <w:t>fadeInUp</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div</w:t>
      </w:r>
      <w:proofErr w:type="gramEnd"/>
      <w:r w:rsidRPr="00200407">
        <w:rPr>
          <w:b/>
        </w:rPr>
        <w:t xml:space="preserve"> &gt;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img</w:t>
      </w:r>
      <w:proofErr w:type="spellEnd"/>
      <w:r w:rsidRPr="00200407">
        <w:rPr>
          <w:b/>
        </w:rPr>
        <w:t xml:space="preserve"> class="header-</w:t>
      </w:r>
      <w:proofErr w:type="spellStart"/>
      <w:r w:rsidRPr="00200407">
        <w:rPr>
          <w:b/>
        </w:rPr>
        <w:t>img</w:t>
      </w:r>
      <w:proofErr w:type="spellEnd"/>
      <w:r w:rsidRPr="00200407">
        <w:rPr>
          <w:b/>
        </w:rPr>
        <w:t xml:space="preserve">" </w:t>
      </w:r>
      <w:proofErr w:type="spellStart"/>
      <w:r w:rsidRPr="00200407">
        <w:rPr>
          <w:b/>
        </w:rPr>
        <w:t>src</w:t>
      </w:r>
      <w:proofErr w:type="spellEnd"/>
      <w:r w:rsidRPr="00200407">
        <w:rPr>
          <w:b/>
        </w:rPr>
        <w:t>="images/header.png"&gt;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&lt;/h1&gt;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&lt;h2 class="animate-box" data-animate-effect="</w:t>
      </w:r>
      <w:proofErr w:type="spellStart"/>
      <w:r w:rsidRPr="00200407">
        <w:rPr>
          <w:b/>
        </w:rPr>
        <w:t>fadeInUp</w:t>
      </w:r>
      <w:proofErr w:type="spellEnd"/>
      <w:r w:rsidRPr="00200407">
        <w:rPr>
          <w:b/>
        </w:rPr>
        <w:t>"&gt;Easy Service at your doorstep</w:t>
      </w:r>
      <w:proofErr w:type="gramStart"/>
      <w:r w:rsidRPr="00200407">
        <w:rPr>
          <w:b/>
        </w:rPr>
        <w:t>.&lt;</w:t>
      </w:r>
      <w:proofErr w:type="gramEnd"/>
      <w:r w:rsidRPr="00200407">
        <w:rPr>
          <w:b/>
        </w:rPr>
        <w:t>/h2&gt;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&lt;p class="animate-box" data-animate-effect="</w:t>
      </w:r>
      <w:proofErr w:type="spellStart"/>
      <w:r w:rsidRPr="00200407">
        <w:rPr>
          <w:b/>
        </w:rPr>
        <w:t>fadeInUp</w:t>
      </w:r>
      <w:proofErr w:type="spellEnd"/>
      <w:r w:rsidRPr="00200407">
        <w:rPr>
          <w:b/>
        </w:rPr>
        <w:t xml:space="preserve">"&gt;&lt;a </w:t>
      </w:r>
      <w:proofErr w:type="spellStart"/>
      <w:r w:rsidRPr="00200407">
        <w:rPr>
          <w:b/>
        </w:rPr>
        <w:t>href</w:t>
      </w:r>
      <w:proofErr w:type="spellEnd"/>
      <w:r w:rsidRPr="00200407">
        <w:rPr>
          <w:b/>
        </w:rPr>
        <w:t>="</w:t>
      </w:r>
      <w:proofErr w:type="spellStart"/>
      <w:r w:rsidRPr="00200407">
        <w:rPr>
          <w:b/>
        </w:rPr>
        <w:t>login.php</w:t>
      </w:r>
      <w:proofErr w:type="spellEnd"/>
      <w:r w:rsidRPr="00200407">
        <w:rPr>
          <w:b/>
        </w:rPr>
        <w:t>" class="</w:t>
      </w:r>
      <w:proofErr w:type="spellStart"/>
      <w:r w:rsidRPr="00200407">
        <w:rPr>
          <w:b/>
        </w:rPr>
        <w:t>btn</w:t>
      </w:r>
      <w:proofErr w:type="spellEnd"/>
      <w:r w:rsidRPr="00200407">
        <w:rPr>
          <w:b/>
        </w:rPr>
        <w:t xml:space="preserve"> </w:t>
      </w:r>
      <w:proofErr w:type="spellStart"/>
      <w:r w:rsidRPr="00200407">
        <w:rPr>
          <w:b/>
        </w:rPr>
        <w:t>btn</w:t>
      </w:r>
      <w:proofErr w:type="spellEnd"/>
      <w:r w:rsidRPr="00200407">
        <w:rPr>
          <w:b/>
        </w:rPr>
        <w:t xml:space="preserve">-white </w:t>
      </w:r>
      <w:proofErr w:type="spellStart"/>
      <w:r w:rsidRPr="00200407">
        <w:rPr>
          <w:b/>
        </w:rPr>
        <w:t>btn-lg</w:t>
      </w:r>
      <w:proofErr w:type="spellEnd"/>
      <w:r w:rsidRPr="00200407">
        <w:rPr>
          <w:b/>
        </w:rPr>
        <w:t xml:space="preserve"> </w:t>
      </w:r>
      <w:proofErr w:type="spellStart"/>
      <w:r w:rsidRPr="00200407">
        <w:rPr>
          <w:b/>
        </w:rPr>
        <w:t>btn</w:t>
      </w:r>
      <w:proofErr w:type="spellEnd"/>
      <w:r w:rsidRPr="00200407">
        <w:rPr>
          <w:b/>
        </w:rPr>
        <w:t>-outline"&gt;Book Now&lt;/a&gt;&lt;/p&gt;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&lt;/header&gt;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t>&lt;div id="gtco-features-3"&gt;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w:t>
      </w:r>
      <w:proofErr w:type="spellStart"/>
      <w:r w:rsidRPr="00200407">
        <w:rPr>
          <w:b/>
        </w:rPr>
        <w:t>gtco</w:t>
      </w:r>
      <w:proofErr w:type="spellEnd"/>
      <w:r w:rsidRPr="00200407">
        <w:rPr>
          <w:b/>
        </w:rPr>
        <w:t>-flex"&gt;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class="feature feature-1 animate-box" data-animate-effect="</w:t>
      </w:r>
      <w:proofErr w:type="spellStart"/>
      <w:r w:rsidRPr="00200407">
        <w:rPr>
          <w:b/>
        </w:rPr>
        <w:t>fadeInUp</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class="feature-inner"&gt;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-desktop"&gt;&lt;/i&gt;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&lt;h3&gt;Easy&lt;/h3&gt;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roofErr w:type="gramStart"/>
      <w:r w:rsidRPr="00200407">
        <w:rPr>
          <w:b/>
        </w:rPr>
        <w:t>&lt;p&gt;Simply Call Us or Login online to book your service and get your work done easily.</w:t>
      </w:r>
      <w:proofErr w:type="gramEnd"/>
      <w:r w:rsidRPr="00200407">
        <w:rPr>
          <w:b/>
        </w:rPr>
        <w:t xml:space="preserve">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r w:rsidRPr="00200407">
        <w:rPr>
          <w:b/>
        </w:rPr>
        <w:tab/>
      </w:r>
      <w:r w:rsidRPr="00200407">
        <w:rPr>
          <w:b/>
        </w:rPr>
        <w:tab/>
      </w:r>
      <w:r w:rsidRPr="00200407">
        <w:rPr>
          <w:b/>
        </w:rPr>
        <w:tab/>
      </w:r>
      <w:r w:rsidRPr="00200407">
        <w:rPr>
          <w:b/>
        </w:rPr>
        <w:tab/>
      </w:r>
      <w:r w:rsidRPr="00200407">
        <w:rPr>
          <w:b/>
        </w:rPr>
        <w:tab/>
      </w:r>
      <w:r w:rsidRPr="00200407">
        <w:rPr>
          <w:b/>
        </w:rPr>
        <w:lastRenderedPageBreak/>
        <w:tab/>
        <w:t>&lt;/p&gt;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class="feature feature-2 animate-box" data-animate-effect="</w:t>
      </w:r>
      <w:proofErr w:type="spellStart"/>
      <w:r w:rsidRPr="00200407">
        <w:rPr>
          <w:b/>
        </w:rPr>
        <w:t>fadeInUp</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class="feature-inner"&gt;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-truck"&gt;&lt;/i&gt;</w:t>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&lt;h3&gt;Fast&lt;/h3&gt;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proofErr w:type="gramStart"/>
      <w:r w:rsidRPr="00200407">
        <w:rPr>
          <w:b/>
        </w:rPr>
        <w:t>You</w:t>
      </w:r>
      <w:proofErr w:type="gramEnd"/>
      <w:r w:rsidRPr="00200407">
        <w:rPr>
          <w:b/>
        </w:rPr>
        <w:t xml:space="preserve"> can pick a time slot for visit, and our serviceman will visit at your place within the given time proving fast </w:t>
      </w:r>
      <w:proofErr w:type="spellStart"/>
      <w:r w:rsidRPr="00200407">
        <w:rPr>
          <w:b/>
        </w:rPr>
        <w:t>hasslefree</w:t>
      </w:r>
      <w:proofErr w:type="spellEnd"/>
      <w:r w:rsidRPr="00200407">
        <w:rPr>
          <w:b/>
        </w:rPr>
        <w:t xml:space="preserve"> service.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r w:rsidRPr="00200407">
        <w:rPr>
          <w:b/>
        </w:rPr>
        <w:tab/>
      </w:r>
      <w:r w:rsidRPr="00200407">
        <w:rPr>
          <w:b/>
        </w:rPr>
        <w:tab/>
      </w:r>
      <w:r w:rsidRPr="00200407">
        <w:rPr>
          <w:b/>
        </w:rPr>
        <w:tab/>
      </w:r>
      <w:r w:rsidRPr="00200407">
        <w:rPr>
          <w:b/>
        </w:rPr>
        <w:tab/>
      </w:r>
      <w:r w:rsidRPr="00200407">
        <w:rPr>
          <w:b/>
        </w:rPr>
        <w:tab/>
      </w:r>
      <w:r w:rsidRPr="00200407">
        <w:rPr>
          <w:b/>
        </w:rPr>
        <w:tab/>
        <w:t>&lt;/p&gt;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class="feature feature-3 animate-box" data-animate-effect="</w:t>
      </w:r>
      <w:proofErr w:type="spellStart"/>
      <w:r w:rsidRPr="00200407">
        <w:rPr>
          <w:b/>
        </w:rPr>
        <w:t>fadeInUp</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class="feature-inner"&gt;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-face-smile"&gt;&lt;/i&gt;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&lt;h3&gt;Convenient&lt;/h3&gt;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proofErr w:type="gramStart"/>
      <w:r w:rsidRPr="00200407">
        <w:rPr>
          <w:b/>
        </w:rPr>
        <w:t>You</w:t>
      </w:r>
      <w:proofErr w:type="gramEnd"/>
      <w:r w:rsidRPr="00200407">
        <w:rPr>
          <w:b/>
        </w:rPr>
        <w:t xml:space="preserve"> don't need to search around for usual home services, we provide door to door service according to your convenience.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r w:rsidRPr="00200407">
        <w:rPr>
          <w:b/>
        </w:rPr>
        <w:tab/>
      </w:r>
      <w:r w:rsidRPr="00200407">
        <w:rPr>
          <w:b/>
        </w:rPr>
        <w:tab/>
      </w:r>
      <w:r w:rsidRPr="00200407">
        <w:rPr>
          <w:b/>
        </w:rPr>
        <w:tab/>
      </w:r>
      <w:r w:rsidRPr="00200407">
        <w:rPr>
          <w:b/>
        </w:rPr>
        <w:tab/>
      </w:r>
      <w:r w:rsidRPr="00200407">
        <w:rPr>
          <w:b/>
        </w:rPr>
        <w:tab/>
      </w:r>
      <w:r w:rsidRPr="00200407">
        <w:rPr>
          <w:b/>
        </w:rPr>
        <w:tab/>
        <w:t>&lt;/p&gt;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lastRenderedPageBreak/>
        <w:tab/>
      </w:r>
    </w:p>
    <w:p w:rsidR="00200407" w:rsidRPr="00200407" w:rsidRDefault="00200407" w:rsidP="00200407">
      <w:pPr>
        <w:spacing w:line="360" w:lineRule="auto"/>
        <w:jc w:val="both"/>
        <w:rPr>
          <w:b/>
        </w:rPr>
      </w:pP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p>
    <w:p w:rsidR="00200407" w:rsidRPr="00200407" w:rsidRDefault="00200407" w:rsidP="00200407">
      <w:pPr>
        <w:spacing w:line="360" w:lineRule="auto"/>
        <w:jc w:val="both"/>
        <w:rPr>
          <w:b/>
        </w:rPr>
      </w:pPr>
      <w:r w:rsidRPr="00200407">
        <w:rPr>
          <w:b/>
        </w:rPr>
        <w:tab/>
        <w:t>&lt;div id="</w:t>
      </w:r>
      <w:proofErr w:type="spellStart"/>
      <w:r w:rsidRPr="00200407">
        <w:rPr>
          <w:b/>
        </w:rPr>
        <w:t>gtco</w:t>
      </w:r>
      <w:proofErr w:type="spellEnd"/>
      <w:r w:rsidRPr="00200407">
        <w:rPr>
          <w:b/>
        </w:rPr>
        <w:t>-features"&gt;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 xml:space="preserve">&lt;div class="col-md-8 col-md-offset-2 text-center </w:t>
      </w:r>
      <w:proofErr w:type="spellStart"/>
      <w:r w:rsidRPr="00200407">
        <w:rPr>
          <w:b/>
        </w:rPr>
        <w:t>gtco</w:t>
      </w:r>
      <w:proofErr w:type="spellEnd"/>
      <w:r w:rsidRPr="00200407">
        <w:rPr>
          <w:b/>
        </w:rPr>
        <w:t>-heading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&lt;h2&gt;How it Works&lt;/h2&gt;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&lt;p&gt;Simple &amp; Convenient Process&lt;/p&gt;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 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-mobile"&gt;&lt;/i&gt;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&lt;h3&gt;Call Us or Login Online&lt;/h3&gt;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&lt;p&gt;Firstly you need book a service by calling us, or by login online. You can also book our service without signing </w:t>
      </w:r>
      <w:proofErr w:type="gramStart"/>
      <w:r w:rsidRPr="00200407">
        <w:rPr>
          <w:b/>
        </w:rPr>
        <w:t>up, that</w:t>
      </w:r>
      <w:proofErr w:type="gramEnd"/>
      <w:r w:rsidRPr="00200407">
        <w:rPr>
          <w:b/>
        </w:rPr>
        <w:t xml:space="preserve"> means as a guest.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 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-hummer"&gt;&lt;/i&gt;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&lt;h3&gt;Book Your Service&lt;/h3&gt;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&lt;p&gt;Book the type of service and a time slot </w:t>
      </w:r>
      <w:r w:rsidRPr="00200407">
        <w:rPr>
          <w:b/>
        </w:rPr>
        <w:lastRenderedPageBreak/>
        <w:t>for visit, we will pick a best serviceman according to your need and will send him to your place.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 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-thumb-up"&gt;&lt;/i&gt;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&lt;h3&gt;Get Your Work Done&lt;/h3&gt;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proofErr w:type="gramStart"/>
      <w:r w:rsidRPr="00200407">
        <w:rPr>
          <w:b/>
        </w:rPr>
        <w:t>Our</w:t>
      </w:r>
      <w:proofErr w:type="gramEnd"/>
      <w:r w:rsidRPr="00200407">
        <w:rPr>
          <w:b/>
        </w:rPr>
        <w:t xml:space="preserve"> serviceman will visit your place on the given time to you help you out with your problem.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 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-wallet"&gt;&lt;/i&gt;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&lt;h3&gt;Pay Cash or Online&lt;/h3&gt;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proofErr w:type="gramStart"/>
      <w:r w:rsidRPr="00200407">
        <w:rPr>
          <w:b/>
        </w:rPr>
        <w:t>You</w:t>
      </w:r>
      <w:proofErr w:type="gramEnd"/>
      <w:r w:rsidRPr="00200407">
        <w:rPr>
          <w:b/>
        </w:rPr>
        <w:t xml:space="preserve"> can simply pay by cash to our serviceman or through online payment methods. &lt;/p&gt;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lastRenderedPageBreak/>
        <w:t>&lt;div id="</w:t>
      </w:r>
      <w:proofErr w:type="spellStart"/>
      <w:r w:rsidRPr="00200407">
        <w:rPr>
          <w:b/>
        </w:rPr>
        <w:t>gtco</w:t>
      </w:r>
      <w:proofErr w:type="spellEnd"/>
      <w:r w:rsidRPr="00200407">
        <w:rPr>
          <w:b/>
        </w:rPr>
        <w:t>-products"&gt;</w:t>
      </w:r>
    </w:p>
    <w:p w:rsidR="00200407" w:rsidRPr="00200407" w:rsidRDefault="00200407" w:rsidP="00200407">
      <w:pPr>
        <w:spacing w:line="360" w:lineRule="auto"/>
        <w:jc w:val="both"/>
        <w:rPr>
          <w:b/>
        </w:rPr>
      </w:pPr>
      <w:r w:rsidRPr="00200407">
        <w:rPr>
          <w:b/>
        </w:rPr>
        <w:tab/>
        <w:t>&lt;div id="</w:t>
      </w:r>
      <w:proofErr w:type="spellStart"/>
      <w:r w:rsidRPr="00200407">
        <w:rPr>
          <w:b/>
        </w:rPr>
        <w:t>gtco</w:t>
      </w:r>
      <w:proofErr w:type="spellEnd"/>
      <w:r w:rsidRPr="00200407">
        <w:rPr>
          <w:b/>
        </w:rPr>
        <w:t>-team" class="</w:t>
      </w:r>
      <w:proofErr w:type="spellStart"/>
      <w:r w:rsidRPr="00200407">
        <w:rPr>
          <w:b/>
        </w:rPr>
        <w:t>gtco</w:t>
      </w:r>
      <w:proofErr w:type="spellEnd"/>
      <w:r w:rsidRPr="00200407">
        <w:rPr>
          <w:b/>
        </w:rPr>
        <w:t>-section"&gt;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 xml:space="preserve">&lt;div class="col-md-8 col-md-offset-2 text-center </w:t>
      </w:r>
      <w:proofErr w:type="spellStart"/>
      <w:r w:rsidRPr="00200407">
        <w:rPr>
          <w:b/>
        </w:rPr>
        <w:t>gtco</w:t>
      </w:r>
      <w:proofErr w:type="spellEnd"/>
      <w:r w:rsidRPr="00200407">
        <w:rPr>
          <w:b/>
        </w:rPr>
        <w:t>-heading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 xml:space="preserve">&lt;h2&gt;What People Say </w:t>
      </w:r>
      <w:proofErr w:type="gramStart"/>
      <w:r w:rsidRPr="00200407">
        <w:rPr>
          <w:b/>
        </w:rPr>
        <w:t>About</w:t>
      </w:r>
      <w:proofErr w:type="gramEnd"/>
      <w:r w:rsidRPr="00200407">
        <w:rPr>
          <w:b/>
        </w:rPr>
        <w:t xml:space="preserve"> Us&lt;/h2&gt;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class="owl-carousel owl-carousel-carousel"&gt;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class="item"&gt;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-staff"&gt;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&lt;h3&gt;Jean Smith&lt;/h3&gt;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&lt;strong class="role"&gt;Manager&lt;/strong&gt;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&lt;p&gt;I enjoyed the services and the level of interaction I had with your team. The service was timely and your site had all the information I looked for. When you find an operation that is accessible and approachable you support them to show the rest of the industry the kind of service and commitment the consumers require</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class="item"&gt;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-staff"&gt;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r>
      <w:r w:rsidRPr="00200407">
        <w:rPr>
          <w:b/>
        </w:rPr>
        <w:tab/>
        <w:t>&lt;h3&gt;Hush Raven&lt;/h3&gt;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&lt;strong class="role"&gt;Govt. Employee&lt;/strong&gt;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&lt;p&gt;I was introduced to "May I Help You" through a friend 4 months back and have been using your services ever since. Household repairs and maintenance are no longer a pain for me, thanks to "May I Help You" which is so easily just a call away. Eagerly waiting for your mobile app next</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class="item"&gt;</w:t>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-staff"&gt;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&lt;h3&gt;Alex King&lt;/h3&gt;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&lt;strong class="role"&gt;Developer&lt;/strong&gt;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roofErr w:type="gramStart"/>
      <w:r w:rsidRPr="00200407">
        <w:rPr>
          <w:b/>
        </w:rPr>
        <w:t>&lt;p&gt;Thank you "May I Help You", for turning the building into my home.</w:t>
      </w:r>
      <w:proofErr w:type="gramEnd"/>
      <w:r w:rsidRPr="00200407">
        <w:rPr>
          <w:b/>
        </w:rPr>
        <w:t xml:space="preserve"> Work done through "May I Help You" is clean and strong. The best thing about your company is one point of contact, which made things clear and transparent for me. All your workers/employees are ‎well behaved and skillful</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r w:rsidRPr="00200407">
        <w:rPr>
          <w:b/>
        </w:rPr>
        <w:tab/>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class="item"&gt;</w:t>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-staff"&gt;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&lt;h3&gt;Ravi Kumar&lt;/h3&gt;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&lt;strong class="role"&gt;Engineer&lt;/strong&gt;</w:t>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r>
      <w:r w:rsidRPr="00200407">
        <w:rPr>
          <w:b/>
        </w:rPr>
        <w:tab/>
        <w:t>&lt;p&gt;I enjoyed the services and the level of interaction I had with your team. The service was timely and your site had all the information I looked for. When you find an operation that is accessible and approachable you support them to show the rest of the industry the kind of service and commitment the consumers require</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class="item"&gt;</w:t>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-staff"&gt;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w:t>
      </w:r>
      <w:proofErr w:type="spellStart"/>
      <w:r w:rsidRPr="00200407">
        <w:rPr>
          <w:b/>
        </w:rPr>
        <w:t>Shubham</w:t>
      </w:r>
      <w:proofErr w:type="spellEnd"/>
      <w:r w:rsidRPr="00200407">
        <w:rPr>
          <w:b/>
        </w:rPr>
        <w:t xml:space="preserve"> Singh&lt;/h3&gt;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&lt;strong class="role"&gt;Private Employee&lt;/strong&gt;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&lt;p&gt;I was introduced to "May I Help You" through a friend 4 months back and have been using your services ever since. Household repairs and maintenance are no longer a pain for me, thanks to "May I Help You" which is so easily just a call away. Eagerly waiting for your mobile app next</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class="item"&gt;</w:t>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class="animate-box" data-animate-effect="</w:t>
      </w:r>
      <w:proofErr w:type="spellStart"/>
      <w:r w:rsidRPr="00200407">
        <w:rPr>
          <w:b/>
        </w:rPr>
        <w:t>fadeIn</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-staff"&gt;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w:t>
      </w:r>
      <w:proofErr w:type="spellStart"/>
      <w:r w:rsidRPr="00200407">
        <w:rPr>
          <w:b/>
        </w:rPr>
        <w:t>Aditi</w:t>
      </w:r>
      <w:proofErr w:type="spellEnd"/>
      <w:r w:rsidRPr="00200407">
        <w:rPr>
          <w:b/>
        </w:rPr>
        <w:t xml:space="preserve"> Gupta&lt;/h3&gt;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&lt;strong class="role"&gt;Student&lt;/strong&gt;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&lt;p&gt;I enjoyed the services and the level of interaction I had with your team. The service was timely and your site had all the </w:t>
      </w:r>
      <w:r w:rsidRPr="00200407">
        <w:rPr>
          <w:b/>
        </w:rPr>
        <w:lastRenderedPageBreak/>
        <w:t>information I looked for. When you find an operation that is accessible and approachable you support them to show the rest of the industry the kind of service and commitment the consumers require</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r w:rsidRPr="00200407">
        <w:rPr>
          <w:b/>
        </w:rPr>
        <w:t>&lt;/div&gt;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t>&lt;div id="</w:t>
      </w:r>
      <w:proofErr w:type="spellStart"/>
      <w:r w:rsidRPr="00200407">
        <w:rPr>
          <w:b/>
        </w:rPr>
        <w:t>gtco</w:t>
      </w:r>
      <w:proofErr w:type="spellEnd"/>
      <w:r w:rsidRPr="00200407">
        <w:rPr>
          <w:b/>
        </w:rPr>
        <w:t>-counter" class="</w:t>
      </w:r>
      <w:proofErr w:type="spellStart"/>
      <w:r w:rsidRPr="00200407">
        <w:rPr>
          <w:b/>
        </w:rPr>
        <w:t>gtco</w:t>
      </w:r>
      <w:proofErr w:type="spellEnd"/>
      <w:r w:rsidRPr="00200407">
        <w:rPr>
          <w:b/>
        </w:rPr>
        <w:t>-section"&gt;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 xml:space="preserve">&lt;div class="col-md-8 col-md-offset-2 text-center </w:t>
      </w:r>
      <w:proofErr w:type="spellStart"/>
      <w:r w:rsidRPr="00200407">
        <w:rPr>
          <w:b/>
        </w:rPr>
        <w:t>gtco</w:t>
      </w:r>
      <w:proofErr w:type="spellEnd"/>
      <w:r w:rsidRPr="00200407">
        <w:rPr>
          <w:b/>
        </w:rPr>
        <w:t>-heading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&lt;h2&gt;Fun Facts&lt;/h2&gt;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 xml:space="preserve">&lt;p&gt; </w:t>
      </w:r>
      <w:r w:rsidRPr="00200407">
        <w:rPr>
          <w:b/>
        </w:rPr>
        <w:tab/>
      </w:r>
      <w:r w:rsidRPr="00200407">
        <w:rPr>
          <w:b/>
        </w:rPr>
        <w:tab/>
      </w:r>
      <w:r w:rsidRPr="00200407">
        <w:rPr>
          <w:b/>
        </w:rPr>
        <w:tab/>
        <w:t>&lt;/p&gt;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 animate-box" data-animate-effect="</w:t>
      </w:r>
      <w:proofErr w:type="spellStart"/>
      <w:r w:rsidRPr="00200407">
        <w:rPr>
          <w:b/>
        </w:rPr>
        <w:t>fadeInLeft</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-settings"&gt;&lt;/i&gt;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r>
      <w:r w:rsidRPr="00200407">
        <w:rPr>
          <w:b/>
        </w:rPr>
        <w:tab/>
        <w:t xml:space="preserve">&lt;span class="counter </w:t>
      </w:r>
      <w:proofErr w:type="spellStart"/>
      <w:r w:rsidRPr="00200407">
        <w:rPr>
          <w:b/>
        </w:rPr>
        <w:t>js</w:t>
      </w:r>
      <w:proofErr w:type="spellEnd"/>
      <w:r w:rsidRPr="00200407">
        <w:rPr>
          <w:b/>
        </w:rPr>
        <w:t>-counter" data-from="0" data-to="22070" data-speed="5000" data-refresh-interval="50"&gt;1&lt;/span&gt;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class="counter-label"&gt;Working Fuel&lt;/span&gt;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 animate-box" data-animate-effect="</w:t>
      </w:r>
      <w:proofErr w:type="spellStart"/>
      <w:r w:rsidRPr="00200407">
        <w:rPr>
          <w:b/>
        </w:rPr>
        <w:t>fadeInLeft</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-face-smile"&gt;&lt;/i&gt;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&lt;span class="counter </w:t>
      </w:r>
      <w:proofErr w:type="spellStart"/>
      <w:r w:rsidRPr="00200407">
        <w:rPr>
          <w:b/>
        </w:rPr>
        <w:t>js</w:t>
      </w:r>
      <w:proofErr w:type="spellEnd"/>
      <w:r w:rsidRPr="00200407">
        <w:rPr>
          <w:b/>
        </w:rPr>
        <w:t>-counter" data-from="0" data-to="97" data-speed="5000" data-refresh-interval="50"&gt;1&lt;/span&gt;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class="counter-label"&gt;Happy Clients&lt;/span&gt;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 animate-box" data-animate-effect="</w:t>
      </w:r>
      <w:proofErr w:type="spellStart"/>
      <w:r w:rsidRPr="00200407">
        <w:rPr>
          <w:b/>
        </w:rPr>
        <w:t>fadeInLeft</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-briefcase"&gt;&lt;/i&gt;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&lt;span class="counter </w:t>
      </w:r>
      <w:proofErr w:type="spellStart"/>
      <w:r w:rsidRPr="00200407">
        <w:rPr>
          <w:b/>
        </w:rPr>
        <w:t>js</w:t>
      </w:r>
      <w:proofErr w:type="spellEnd"/>
      <w:r w:rsidRPr="00200407">
        <w:rPr>
          <w:b/>
        </w:rPr>
        <w:t>-counter" data-from="0" data-to="30" data-speed="5000" data-refresh-interval="50"&gt;1&lt;/span&gt;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class="counter-label"&gt;Servicemen&lt;/span&gt;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class="col-md-3 col-sm-6 animate-box" data-animate-effect="</w:t>
      </w:r>
      <w:proofErr w:type="spellStart"/>
      <w:r w:rsidRPr="00200407">
        <w:rPr>
          <w:b/>
        </w:rPr>
        <w:t>fadeInLeft</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class="feature-center"&gt;</w:t>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r>
      <w:r w:rsidRPr="00200407">
        <w:rPr>
          <w:b/>
        </w:rPr>
        <w:tab/>
        <w:t>&lt;span class="icon"&gt;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 class="</w:t>
      </w:r>
      <w:proofErr w:type="spellStart"/>
      <w:r w:rsidRPr="00200407">
        <w:rPr>
          <w:b/>
        </w:rPr>
        <w:t>ti</w:t>
      </w:r>
      <w:proofErr w:type="spellEnd"/>
      <w:r w:rsidRPr="00200407">
        <w:rPr>
          <w:b/>
        </w:rPr>
        <w:t>-time"&gt;&lt;/i&gt;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&lt;span class="counter </w:t>
      </w:r>
      <w:proofErr w:type="spellStart"/>
      <w:r w:rsidRPr="00200407">
        <w:rPr>
          <w:b/>
        </w:rPr>
        <w:t>js</w:t>
      </w:r>
      <w:proofErr w:type="spellEnd"/>
      <w:r w:rsidRPr="00200407">
        <w:rPr>
          <w:b/>
        </w:rPr>
        <w:t>-counter" data-from="0" data-to="212023" data-speed="5000" data-refresh-interval="50"&gt;1&lt;/span&gt;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&lt;span class="counter-label"&gt;Hours Spent&lt;/span&gt;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t>&lt;div id="</w:t>
      </w:r>
      <w:proofErr w:type="spellStart"/>
      <w:r w:rsidRPr="00200407">
        <w:rPr>
          <w:b/>
        </w:rPr>
        <w:t>gtco</w:t>
      </w:r>
      <w:proofErr w:type="spellEnd"/>
      <w:r w:rsidRPr="00200407">
        <w:rPr>
          <w:b/>
        </w:rPr>
        <w:t>-subscribe"&gt;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 xml:space="preserve">&lt;div class="col-md-8 col-md-offset-2 text-center </w:t>
      </w:r>
      <w:proofErr w:type="spellStart"/>
      <w:r w:rsidRPr="00200407">
        <w:rPr>
          <w:b/>
        </w:rPr>
        <w:t>gtco</w:t>
      </w:r>
      <w:proofErr w:type="spellEnd"/>
      <w:r w:rsidRPr="00200407">
        <w:rPr>
          <w:b/>
        </w:rPr>
        <w:t>-heading"&gt;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&lt;h2&gt;Subscribe&lt;/h2&gt;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&lt;p&gt;Get in touch with us</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 animate-box"&gt;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class="col-md-12"&gt;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&lt;form class="form-inline"&gt;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 class="col-md-4 col-sm-4"&gt;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&lt;div class="form-group"&gt;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&lt;label for="email" class="</w:t>
      </w:r>
      <w:proofErr w:type="spellStart"/>
      <w:r w:rsidRPr="00200407">
        <w:rPr>
          <w:b/>
        </w:rPr>
        <w:t>sr</w:t>
      </w:r>
      <w:proofErr w:type="spellEnd"/>
      <w:r w:rsidRPr="00200407">
        <w:rPr>
          <w:b/>
        </w:rPr>
        <w:t>-only"&gt;Email&lt;/label&gt;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&lt;input type="email" class="form-control" id="email" placeholder="Your Email"&gt;</w:t>
      </w: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 class="col-md-4 col-sm-4"&gt;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&lt;div class="form-group"&gt;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&lt;label for="name" class="</w:t>
      </w:r>
      <w:proofErr w:type="spellStart"/>
      <w:r w:rsidRPr="00200407">
        <w:rPr>
          <w:b/>
        </w:rPr>
        <w:t>sr</w:t>
      </w:r>
      <w:proofErr w:type="spellEnd"/>
      <w:r w:rsidRPr="00200407">
        <w:rPr>
          <w:b/>
        </w:rPr>
        <w:t>-only"&gt;Name&lt;/label&gt;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&lt;input type="text" class="form-control" id="name" placeholder="Your Name"&gt;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 class="col-md-4 col-sm-4"&gt;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&lt;button type="submit" class="</w:t>
      </w:r>
      <w:proofErr w:type="spellStart"/>
      <w:r w:rsidRPr="00200407">
        <w:rPr>
          <w:b/>
        </w:rPr>
        <w:t>btn</w:t>
      </w:r>
      <w:proofErr w:type="spellEnd"/>
      <w:r w:rsidRPr="00200407">
        <w:rPr>
          <w:b/>
        </w:rPr>
        <w:t xml:space="preserve"> </w:t>
      </w:r>
      <w:proofErr w:type="spellStart"/>
      <w:r w:rsidRPr="00200407">
        <w:rPr>
          <w:b/>
        </w:rPr>
        <w:t>btn</w:t>
      </w:r>
      <w:proofErr w:type="spellEnd"/>
      <w:r w:rsidRPr="00200407">
        <w:rPr>
          <w:b/>
        </w:rPr>
        <w:t xml:space="preserve">-default </w:t>
      </w:r>
      <w:proofErr w:type="spellStart"/>
      <w:r w:rsidRPr="00200407">
        <w:rPr>
          <w:b/>
        </w:rPr>
        <w:t>btn</w:t>
      </w:r>
      <w:proofErr w:type="spellEnd"/>
      <w:r w:rsidRPr="00200407">
        <w:rPr>
          <w:b/>
        </w:rPr>
        <w:t>-block"&gt;Subscribe&lt;/button&gt;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&lt;/form&gt;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t>&lt;footer id="</w:t>
      </w:r>
      <w:proofErr w:type="spellStart"/>
      <w:r w:rsidRPr="00200407">
        <w:rPr>
          <w:b/>
        </w:rPr>
        <w:t>gtco</w:t>
      </w:r>
      <w:proofErr w:type="spellEnd"/>
      <w:r w:rsidRPr="00200407">
        <w:rPr>
          <w:b/>
        </w:rPr>
        <w:t>-footer" role="</w:t>
      </w:r>
      <w:proofErr w:type="spellStart"/>
      <w:r w:rsidRPr="00200407">
        <w:rPr>
          <w:b/>
        </w:rPr>
        <w:t>contentinfo</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t>&lt;div class="</w:t>
      </w:r>
      <w:proofErr w:type="spellStart"/>
      <w:r w:rsidRPr="00200407">
        <w:rPr>
          <w:b/>
        </w:rPr>
        <w:t>gtco</w:t>
      </w:r>
      <w:proofErr w:type="spellEnd"/>
      <w:r w:rsidRPr="00200407">
        <w:rPr>
          <w:b/>
        </w:rPr>
        <w:t>-container"&gt;</w:t>
      </w:r>
    </w:p>
    <w:p w:rsidR="00200407" w:rsidRPr="00200407" w:rsidRDefault="00200407" w:rsidP="00200407">
      <w:pPr>
        <w:spacing w:line="360" w:lineRule="auto"/>
        <w:jc w:val="both"/>
        <w:rPr>
          <w:b/>
        </w:rPr>
      </w:pPr>
      <w:r w:rsidRPr="00200407">
        <w:rPr>
          <w:b/>
        </w:rPr>
        <w:tab/>
      </w:r>
      <w:r w:rsidRPr="00200407">
        <w:rPr>
          <w:b/>
        </w:rPr>
        <w:tab/>
      </w:r>
      <w:r w:rsidRPr="00200407">
        <w:rPr>
          <w:b/>
        </w:rPr>
        <w:tab/>
        <w:t>&lt;div class="row row-</w:t>
      </w:r>
      <w:proofErr w:type="spellStart"/>
      <w:r w:rsidRPr="00200407">
        <w:rPr>
          <w:b/>
        </w:rPr>
        <w:t>pb</w:t>
      </w:r>
      <w:proofErr w:type="spellEnd"/>
      <w:r w:rsidRPr="00200407">
        <w:rPr>
          <w:b/>
        </w:rPr>
        <w:t>-md"&gt;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class="col-md-4"&gt;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-widget"&gt;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&lt;h3&gt;About Us&lt;/h3&gt;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&lt;p&gt;"</w:t>
      </w:r>
      <w:proofErr w:type="spellStart"/>
      <w:r w:rsidRPr="00200407">
        <w:rPr>
          <w:b/>
        </w:rPr>
        <w:t>My</w:t>
      </w:r>
      <w:proofErr w:type="spellEnd"/>
      <w:r w:rsidRPr="00200407">
        <w:rPr>
          <w:b/>
        </w:rPr>
        <w:t xml:space="preserve"> I Help You" is an online door to door service. We provide services for electric work,</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roofErr w:type="gramStart"/>
      <w:r w:rsidRPr="00200407">
        <w:rPr>
          <w:b/>
        </w:rPr>
        <w:t>carpentry</w:t>
      </w:r>
      <w:proofErr w:type="gramEnd"/>
      <w:r w:rsidRPr="00200407">
        <w:rPr>
          <w:b/>
        </w:rPr>
        <w:t xml:space="preserve"> work, </w:t>
      </w:r>
      <w:proofErr w:type="spellStart"/>
      <w:r w:rsidRPr="00200407">
        <w:rPr>
          <w:b/>
        </w:rPr>
        <w:t>plumbering</w:t>
      </w:r>
      <w:proofErr w:type="spellEnd"/>
      <w:r w:rsidRPr="00200407">
        <w:rPr>
          <w:b/>
        </w:rPr>
        <w:t xml:space="preserve"> work, mechanical work, and helper. You can avail our service by calling us or login online</w:t>
      </w:r>
      <w:proofErr w:type="gramStart"/>
      <w:r w:rsidRPr="00200407">
        <w:rPr>
          <w:b/>
        </w:rPr>
        <w:t>.&lt;</w:t>
      </w:r>
      <w:proofErr w:type="gramEnd"/>
      <w:r w:rsidRPr="00200407">
        <w:rPr>
          <w:b/>
        </w:rPr>
        <w: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class="col-md-4 col-md-push-1"&gt;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-widget"&gt;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&lt;h3&gt;Links&lt;/h3&gt;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 xml:space="preserve"> class="</w:t>
      </w:r>
      <w:proofErr w:type="spellStart"/>
      <w:r w:rsidRPr="00200407">
        <w:rPr>
          <w:b/>
        </w:rPr>
        <w:t>gtco</w:t>
      </w:r>
      <w:proofErr w:type="spellEnd"/>
      <w:r w:rsidRPr="00200407">
        <w:rPr>
          <w:b/>
        </w:rPr>
        <w:t>-footer-links"&gt;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about.php</w:t>
      </w:r>
      <w:proofErr w:type="spellEnd"/>
      <w:r w:rsidRPr="00200407">
        <w:rPr>
          <w:b/>
        </w:rPr>
        <w:t>"&gt;About&lt;/a&gt;&lt;/li&gt;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services.php</w:t>
      </w:r>
      <w:proofErr w:type="spellEnd"/>
      <w:r w:rsidRPr="00200407">
        <w:rPr>
          <w:b/>
        </w:rPr>
        <w:t>"&gt;Services&lt;/a&gt;&lt;/li&gt;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w:t>
      </w:r>
      <w:proofErr w:type="spellStart"/>
      <w:r w:rsidRPr="00200407">
        <w:rPr>
          <w:b/>
        </w:rPr>
        <w:t>blog.php</w:t>
      </w:r>
      <w:proofErr w:type="spellEnd"/>
      <w:r w:rsidRPr="00200407">
        <w:rPr>
          <w:b/>
        </w:rPr>
        <w:t>"&gt;Blog&lt;/a&gt;&lt;/li&gt;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="#"&gt;Terms of services&lt;/a&gt;&lt;/li&gt;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="#"&gt;Privacy Policy&lt;/a&gt;&lt;/li&gt;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class="col-md-4"&gt;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 class="</w:t>
      </w:r>
      <w:proofErr w:type="spellStart"/>
      <w:r w:rsidRPr="00200407">
        <w:rPr>
          <w:b/>
        </w:rPr>
        <w:t>gtco</w:t>
      </w:r>
      <w:proofErr w:type="spellEnd"/>
      <w:r w:rsidRPr="00200407">
        <w:rPr>
          <w:b/>
        </w:rPr>
        <w:t>-widget"&gt;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 xml:space="preserve">&lt;h3&gt;Get </w:t>
      </w:r>
      <w:proofErr w:type="gramStart"/>
      <w:r w:rsidRPr="00200407">
        <w:rPr>
          <w:b/>
        </w:rPr>
        <w:t>In</w:t>
      </w:r>
      <w:proofErr w:type="gramEnd"/>
      <w:r w:rsidRPr="00200407">
        <w:rPr>
          <w:b/>
        </w:rPr>
        <w:t xml:space="preserve"> Touch&lt;/h3&gt;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 xml:space="preserve"> class="</w:t>
      </w:r>
      <w:proofErr w:type="spellStart"/>
      <w:r w:rsidRPr="00200407">
        <w:rPr>
          <w:b/>
        </w:rPr>
        <w:t>gtco</w:t>
      </w:r>
      <w:proofErr w:type="spellEnd"/>
      <w:r w:rsidRPr="00200407">
        <w:rPr>
          <w:b/>
        </w:rPr>
        <w:t>-quick-contact"&gt;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class="icon-phone"&gt;&lt;/i&gt; 1800 9876 5432&lt;/a&gt;&lt;/li&gt;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class="icon-mail2"&gt;&lt;/i&gt; info@mayihelpyou.com&lt;/a&gt;&lt;/li&gt;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class="icon-chat"&gt;&lt;/i&gt; Live Chat&lt;/a&gt;&lt;/li&gt;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lastRenderedPageBreak/>
        <w:tab/>
      </w:r>
      <w:r w:rsidRPr="00200407">
        <w:rPr>
          <w:b/>
        </w:rPr>
        <w:tab/>
      </w:r>
      <w:r w:rsidRPr="00200407">
        <w:rPr>
          <w:b/>
        </w:rPr>
        <w:tab/>
        <w:t>&lt;div class="row copyright"&gt;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 class="col-md-12"&gt;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&lt;p class="pull-left"&gt;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&lt;small class="block"&gt;&amp;copy; 2017 May I Help You. All Rights Reserved</w:t>
      </w:r>
      <w:proofErr w:type="gramStart"/>
      <w:r w:rsidRPr="00200407">
        <w:rPr>
          <w:b/>
        </w:rPr>
        <w:t>.&lt;</w:t>
      </w:r>
      <w:proofErr w:type="gramEnd"/>
      <w:r w:rsidRPr="00200407">
        <w:rPr>
          <w:b/>
        </w:rPr>
        <w:t xml:space="preserve">/small&gt; </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&lt;p class="pull-right"&gt;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 xml:space="preserve"> class="</w:t>
      </w:r>
      <w:proofErr w:type="spellStart"/>
      <w:r w:rsidRPr="00200407">
        <w:rPr>
          <w:b/>
        </w:rPr>
        <w:t>gtco</w:t>
      </w:r>
      <w:proofErr w:type="spellEnd"/>
      <w:r w:rsidRPr="00200407">
        <w:rPr>
          <w:b/>
        </w:rPr>
        <w:t>-social-icons pull-right"&gt;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class="icon-twitter"&gt;&lt;/i&gt;&lt;/a&gt;&lt;/li&gt;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w:t>
      </w:r>
      <w:proofErr w:type="spellStart"/>
      <w:r w:rsidRPr="00200407">
        <w:rPr>
          <w:b/>
        </w:rPr>
        <w:t>facebook</w:t>
      </w:r>
      <w:proofErr w:type="spellEnd"/>
      <w:r w:rsidRPr="00200407">
        <w:rPr>
          <w:b/>
        </w:rPr>
        <w:t>"&gt;&lt;/i&gt;&lt;/a&gt;&lt;/li&gt;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w:t>
      </w:r>
      <w:proofErr w:type="spellStart"/>
      <w:r w:rsidRPr="00200407">
        <w:rPr>
          <w:b/>
        </w:rPr>
        <w:t>linkedin</w:t>
      </w:r>
      <w:proofErr w:type="spellEnd"/>
      <w:r w:rsidRPr="00200407">
        <w:rPr>
          <w:b/>
        </w:rPr>
        <w:t>"&gt;&lt;/i&gt;&lt;/a&gt;&lt;/li&gt;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r>
      <w:r w:rsidRPr="00200407">
        <w:rPr>
          <w:b/>
        </w:rPr>
        <w:tab/>
        <w:t>&lt;</w:t>
      </w:r>
      <w:proofErr w:type="gramStart"/>
      <w:r w:rsidRPr="00200407">
        <w:rPr>
          <w:b/>
        </w:rPr>
        <w:t>li</w:t>
      </w:r>
      <w:proofErr w:type="gramEnd"/>
      <w:r w:rsidRPr="00200407">
        <w:rPr>
          <w:b/>
        </w:rPr>
        <w:t xml:space="preserve">&gt;&lt;a </w:t>
      </w:r>
      <w:proofErr w:type="spellStart"/>
      <w:r w:rsidRPr="00200407">
        <w:rPr>
          <w:b/>
        </w:rPr>
        <w:t>href</w:t>
      </w:r>
      <w:proofErr w:type="spellEnd"/>
      <w:r w:rsidRPr="00200407">
        <w:rPr>
          <w:b/>
        </w:rPr>
        <w:t>="#"&gt;&lt;i class="icon-</w:t>
      </w:r>
      <w:proofErr w:type="spellStart"/>
      <w:r w:rsidRPr="00200407">
        <w:rPr>
          <w:b/>
        </w:rPr>
        <w:t>dribbble</w:t>
      </w:r>
      <w:proofErr w:type="spellEnd"/>
      <w:r w:rsidRPr="00200407">
        <w:rPr>
          <w:b/>
        </w:rPr>
        <w:t>"&gt;&lt;/i&gt;&lt;/a&gt;&lt;/li&gt;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r>
      <w:r w:rsidRPr="00200407">
        <w:rPr>
          <w:b/>
        </w:rPr>
        <w:tab/>
        <w:t>&lt;/</w:t>
      </w:r>
      <w:proofErr w:type="spellStart"/>
      <w:r w:rsidRPr="00200407">
        <w:rPr>
          <w:b/>
        </w:rPr>
        <w:t>ul</w:t>
      </w:r>
      <w:proofErr w:type="spellEnd"/>
      <w:r w:rsidRPr="00200407">
        <w:rPr>
          <w:b/>
        </w:rPr>
        <w:t>&gt;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r>
      <w:r w:rsidRPr="00200407">
        <w:rPr>
          <w:b/>
        </w:rPr>
        <w:tab/>
        <w:t>&lt;/p&gt;</w:t>
      </w:r>
    </w:p>
    <w:p w:rsidR="00200407" w:rsidRPr="00200407" w:rsidRDefault="00200407" w:rsidP="00200407">
      <w:pPr>
        <w:spacing w:line="360" w:lineRule="auto"/>
        <w:jc w:val="both"/>
        <w:rPr>
          <w:b/>
        </w:rPr>
      </w:pPr>
      <w:r w:rsidRPr="00200407">
        <w:rPr>
          <w:b/>
        </w:rPr>
        <w:tab/>
      </w: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r w:rsidRPr="00200407">
        <w:rPr>
          <w:b/>
        </w:rPr>
        <w:tab/>
      </w:r>
      <w:r w:rsidRPr="00200407">
        <w:rPr>
          <w:b/>
        </w:rPr>
        <w:tab/>
      </w:r>
      <w:r w:rsidRPr="00200407">
        <w:rPr>
          <w:b/>
        </w:rPr>
        <w:tab/>
        <w:t>&lt;/div&gt;</w:t>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r>
      <w:r w:rsidRPr="00200407">
        <w:rPr>
          <w:b/>
        </w:rPr>
        <w:tab/>
        <w:t>&lt;/div&gt;</w:t>
      </w:r>
    </w:p>
    <w:p w:rsidR="00200407" w:rsidRPr="00200407" w:rsidRDefault="00200407" w:rsidP="00200407">
      <w:pPr>
        <w:spacing w:line="360" w:lineRule="auto"/>
        <w:jc w:val="both"/>
        <w:rPr>
          <w:b/>
        </w:rPr>
      </w:pPr>
      <w:r w:rsidRPr="00200407">
        <w:rPr>
          <w:b/>
        </w:rPr>
        <w:tab/>
        <w:t>&lt;/footer&gt;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r w:rsidRPr="00200407">
        <w:rPr>
          <w:b/>
        </w:rPr>
        <w:tab/>
        <w:t>&lt;div class="</w:t>
      </w:r>
      <w:proofErr w:type="spellStart"/>
      <w:r w:rsidRPr="00200407">
        <w:rPr>
          <w:b/>
        </w:rPr>
        <w:t>gototop</w:t>
      </w:r>
      <w:proofErr w:type="spellEnd"/>
      <w:r w:rsidRPr="00200407">
        <w:rPr>
          <w:b/>
        </w:rPr>
        <w:t xml:space="preserve"> </w:t>
      </w:r>
      <w:proofErr w:type="spellStart"/>
      <w:r w:rsidRPr="00200407">
        <w:rPr>
          <w:b/>
        </w:rPr>
        <w:t>js</w:t>
      </w:r>
      <w:proofErr w:type="spellEnd"/>
      <w:r w:rsidRPr="00200407">
        <w:rPr>
          <w:b/>
        </w:rPr>
        <w:t>-top"&gt;</w:t>
      </w:r>
    </w:p>
    <w:p w:rsidR="00200407" w:rsidRPr="00200407" w:rsidRDefault="00200407" w:rsidP="00200407">
      <w:pPr>
        <w:spacing w:line="360" w:lineRule="auto"/>
        <w:jc w:val="both"/>
        <w:rPr>
          <w:b/>
        </w:rPr>
      </w:pPr>
      <w:r w:rsidRPr="00200407">
        <w:rPr>
          <w:b/>
        </w:rPr>
        <w:tab/>
      </w:r>
      <w:r w:rsidRPr="00200407">
        <w:rPr>
          <w:b/>
        </w:rPr>
        <w:tab/>
        <w:t xml:space="preserve">&lt;a </w:t>
      </w:r>
      <w:proofErr w:type="spellStart"/>
      <w:r w:rsidRPr="00200407">
        <w:rPr>
          <w:b/>
        </w:rPr>
        <w:t>href</w:t>
      </w:r>
      <w:proofErr w:type="spellEnd"/>
      <w:r w:rsidRPr="00200407">
        <w:rPr>
          <w:b/>
        </w:rPr>
        <w:t>="#" class="</w:t>
      </w:r>
      <w:proofErr w:type="spellStart"/>
      <w:r w:rsidRPr="00200407">
        <w:rPr>
          <w:b/>
        </w:rPr>
        <w:t>js-gotop</w:t>
      </w:r>
      <w:proofErr w:type="spellEnd"/>
      <w:r w:rsidRPr="00200407">
        <w:rPr>
          <w:b/>
        </w:rPr>
        <w:t>"&gt;&lt;i class="icon-arrow-up"&gt;&lt;/i&gt;&lt;/a&gt;</w:t>
      </w:r>
    </w:p>
    <w:p w:rsidR="00200407" w:rsidRPr="00200407" w:rsidRDefault="00200407" w:rsidP="00200407">
      <w:pPr>
        <w:spacing w:line="360" w:lineRule="auto"/>
        <w:jc w:val="both"/>
        <w:rPr>
          <w:b/>
        </w:rPr>
      </w:pPr>
      <w:r w:rsidRPr="00200407">
        <w:rPr>
          <w:b/>
        </w:rPr>
        <w:tab/>
        <w:t>&lt;/div&gt;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jQuery</w:t>
      </w:r>
      <w:proofErr w:type="spellEnd"/>
      <w:r w:rsidRPr="00200407">
        <w:rPr>
          <w:b/>
        </w:rPr>
        <w:t xml:space="preserve">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/jquery.min.js"&gt;&lt;/script&gt;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jQuery</w:t>
      </w:r>
      <w:proofErr w:type="spellEnd"/>
      <w:r w:rsidRPr="00200407">
        <w:rPr>
          <w:b/>
        </w:rPr>
        <w:t xml:space="preserve"> Easing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/jquery.easing.1.3.js"&gt;&lt;/script&gt;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Bootstrap --&gt;</w:t>
      </w:r>
    </w:p>
    <w:p w:rsidR="00200407" w:rsidRPr="00200407" w:rsidRDefault="00200407" w:rsidP="00200407">
      <w:pPr>
        <w:spacing w:line="360" w:lineRule="auto"/>
        <w:jc w:val="both"/>
        <w:rPr>
          <w:b/>
        </w:rPr>
      </w:pPr>
      <w:r w:rsidRPr="00200407">
        <w:rPr>
          <w:b/>
        </w:rPr>
        <w:lastRenderedPageBreak/>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/bootstrap.min.js"&gt;&lt;/script&gt;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Waypoints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/jquery.waypoints.min.js"&gt;&lt;/script&gt;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Carousel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/owl.carousel.min.js"&gt;&lt;/script&gt;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countTo</w:t>
      </w:r>
      <w:proofErr w:type="spellEnd"/>
      <w:r w:rsidRPr="00200407">
        <w:rPr>
          <w:b/>
        </w:rPr>
        <w:t xml:space="preserve">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/jquery.countTo.js"&gt;&lt;/script&gt;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w:t>
      </w:r>
      <w:proofErr w:type="spellStart"/>
      <w:r w:rsidRPr="00200407">
        <w:rPr>
          <w:b/>
        </w:rPr>
        <w:t>Magnific</w:t>
      </w:r>
      <w:proofErr w:type="spellEnd"/>
      <w:r w:rsidRPr="00200407">
        <w:rPr>
          <w:b/>
        </w:rPr>
        <w:t xml:space="preserve"> Popup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/jquery.magnific-popup.min.js"&gt;&lt;/script&gt;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/magnific-popup-options.js"&gt;&lt;/script&gt;</w:t>
      </w:r>
    </w:p>
    <w:p w:rsidR="00200407" w:rsidRPr="00200407" w:rsidRDefault="00200407" w:rsidP="00200407">
      <w:pPr>
        <w:spacing w:line="360" w:lineRule="auto"/>
        <w:jc w:val="both"/>
        <w:rPr>
          <w:b/>
        </w:rPr>
      </w:pPr>
      <w:r w:rsidRPr="00200407">
        <w:rPr>
          <w:b/>
        </w:rPr>
        <w:tab/>
      </w:r>
      <w:proofErr w:type="gramStart"/>
      <w:r w:rsidRPr="00200407">
        <w:rPr>
          <w:b/>
        </w:rPr>
        <w:t>&lt;!--</w:t>
      </w:r>
      <w:proofErr w:type="gramEnd"/>
      <w:r w:rsidRPr="00200407">
        <w:rPr>
          <w:b/>
        </w:rPr>
        <w:t xml:space="preserve"> Main --&gt;</w:t>
      </w:r>
    </w:p>
    <w:p w:rsidR="00200407" w:rsidRPr="00200407" w:rsidRDefault="00200407" w:rsidP="00200407">
      <w:pPr>
        <w:spacing w:line="360" w:lineRule="auto"/>
        <w:jc w:val="both"/>
        <w:rPr>
          <w:b/>
        </w:rPr>
      </w:pPr>
      <w:r w:rsidRPr="00200407">
        <w:rPr>
          <w:b/>
        </w:rPr>
        <w:tab/>
        <w:t>&lt;</w:t>
      </w:r>
      <w:proofErr w:type="gramStart"/>
      <w:r w:rsidRPr="00200407">
        <w:rPr>
          <w:b/>
        </w:rPr>
        <w:t>script</w:t>
      </w:r>
      <w:proofErr w:type="gramEnd"/>
      <w:r w:rsidRPr="00200407">
        <w:rPr>
          <w:b/>
        </w:rPr>
        <w:t xml:space="preserve"> </w:t>
      </w:r>
      <w:proofErr w:type="spellStart"/>
      <w:r w:rsidRPr="00200407">
        <w:rPr>
          <w:b/>
        </w:rPr>
        <w:t>src</w:t>
      </w:r>
      <w:proofErr w:type="spellEnd"/>
      <w:r w:rsidRPr="00200407">
        <w:rPr>
          <w:b/>
        </w:rPr>
        <w:t>="</w:t>
      </w:r>
      <w:proofErr w:type="spellStart"/>
      <w:r w:rsidRPr="00200407">
        <w:rPr>
          <w:b/>
        </w:rPr>
        <w:t>js</w:t>
      </w:r>
      <w:proofErr w:type="spellEnd"/>
      <w:r w:rsidRPr="00200407">
        <w:rPr>
          <w:b/>
        </w:rPr>
        <w:t>/main.js"&gt;&lt;/script&gt;</w:t>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r w:rsidRPr="00200407">
        <w:rPr>
          <w:b/>
        </w:rPr>
        <w:tab/>
      </w:r>
    </w:p>
    <w:p w:rsidR="00200407" w:rsidRPr="00200407" w:rsidRDefault="00200407" w:rsidP="00200407">
      <w:pPr>
        <w:spacing w:line="360" w:lineRule="auto"/>
        <w:jc w:val="both"/>
        <w:rPr>
          <w:b/>
        </w:rPr>
      </w:pPr>
    </w:p>
    <w:p w:rsidR="00200407" w:rsidRPr="00200407" w:rsidRDefault="00200407" w:rsidP="00200407">
      <w:pPr>
        <w:spacing w:line="360" w:lineRule="auto"/>
        <w:jc w:val="both"/>
        <w:rPr>
          <w:b/>
        </w:rPr>
      </w:pPr>
      <w:r w:rsidRPr="00200407">
        <w:rPr>
          <w:b/>
        </w:rPr>
        <w:tab/>
        <w:t>&lt;/body&gt;</w:t>
      </w:r>
    </w:p>
    <w:p w:rsidR="00200407" w:rsidRPr="00200407" w:rsidRDefault="00200407" w:rsidP="00200407">
      <w:pPr>
        <w:spacing w:line="360" w:lineRule="auto"/>
        <w:jc w:val="both"/>
        <w:rPr>
          <w:b/>
        </w:rPr>
      </w:pPr>
      <w:r w:rsidRPr="00200407">
        <w:rPr>
          <w:b/>
        </w:rPr>
        <w:t>&lt;/html&gt;</w:t>
      </w: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53586A" w:rsidRDefault="0053586A" w:rsidP="00457C1F">
      <w:pPr>
        <w:spacing w:line="360" w:lineRule="auto"/>
        <w:jc w:val="both"/>
        <w:rPr>
          <w:b/>
        </w:rPr>
      </w:pPr>
    </w:p>
    <w:p w:rsidR="00085102" w:rsidRDefault="00085102" w:rsidP="00457C1F">
      <w:pPr>
        <w:spacing w:line="360" w:lineRule="auto"/>
        <w:jc w:val="both"/>
        <w:rPr>
          <w:b/>
        </w:rPr>
      </w:pPr>
    </w:p>
    <w:p w:rsidR="00085102" w:rsidRDefault="00085102" w:rsidP="00457C1F">
      <w:pPr>
        <w:spacing w:line="360" w:lineRule="auto"/>
        <w:jc w:val="both"/>
        <w:rPr>
          <w:b/>
        </w:rPr>
      </w:pPr>
    </w:p>
    <w:p w:rsidR="0002061F" w:rsidRPr="00457C1F" w:rsidRDefault="0002061F" w:rsidP="00457C1F">
      <w:pPr>
        <w:spacing w:line="360" w:lineRule="auto"/>
        <w:jc w:val="both"/>
        <w:rPr>
          <w:b/>
        </w:rPr>
      </w:pPr>
    </w:p>
    <w:p w:rsidR="00457C1F" w:rsidRPr="00457C1F" w:rsidRDefault="00457C1F" w:rsidP="00F77DC9">
      <w:pPr>
        <w:spacing w:line="360" w:lineRule="auto"/>
        <w:jc w:val="center"/>
        <w:rPr>
          <w:b/>
        </w:rPr>
      </w:pPr>
      <w:r w:rsidRPr="00457C1F">
        <w:rPr>
          <w:b/>
        </w:rPr>
        <w:t>LOGIN CODING</w:t>
      </w:r>
    </w:p>
    <w:p w:rsidR="00B10C05" w:rsidRPr="00B10C05" w:rsidRDefault="00B10C05" w:rsidP="00B10C05">
      <w:pPr>
        <w:spacing w:line="360" w:lineRule="auto"/>
        <w:jc w:val="both"/>
        <w:rPr>
          <w:b/>
        </w:rPr>
      </w:pPr>
      <w:proofErr w:type="gramStart"/>
      <w:r w:rsidRPr="00B10C05">
        <w:rPr>
          <w:b/>
        </w:rPr>
        <w:t>&lt;?</w:t>
      </w:r>
      <w:proofErr w:type="spellStart"/>
      <w:r w:rsidRPr="00B10C05">
        <w:rPr>
          <w:b/>
        </w:rPr>
        <w:t>php</w:t>
      </w:r>
      <w:proofErr w:type="spellEnd"/>
      <w:proofErr w:type="gramEnd"/>
      <w:r w:rsidRPr="00B10C05">
        <w:rPr>
          <w:b/>
        </w:rPr>
        <w:t xml:space="preserve"> </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proofErr w:type="spellStart"/>
      <w:r w:rsidRPr="00B10C05">
        <w:rPr>
          <w:b/>
        </w:rPr>
        <w:lastRenderedPageBreak/>
        <w:t>session_</w:t>
      </w:r>
      <w:proofErr w:type="gramStart"/>
      <w:r w:rsidRPr="00B10C05">
        <w:rPr>
          <w:b/>
        </w:rPr>
        <w:t>start</w:t>
      </w:r>
      <w:proofErr w:type="spellEnd"/>
      <w:r w:rsidRPr="00B10C05">
        <w:rPr>
          <w:b/>
        </w:rPr>
        <w:t>(</w:t>
      </w:r>
      <w:proofErr w:type="gramEnd"/>
      <w:r w:rsidRPr="00B10C05">
        <w:rPr>
          <w:b/>
        </w:rPr>
        <w:t>);</w:t>
      </w:r>
    </w:p>
    <w:p w:rsidR="00B10C05" w:rsidRPr="00B10C05" w:rsidRDefault="00B10C05" w:rsidP="00B10C05">
      <w:pPr>
        <w:spacing w:line="360" w:lineRule="auto"/>
        <w:jc w:val="both"/>
        <w:rPr>
          <w:b/>
        </w:rPr>
      </w:pPr>
      <w:proofErr w:type="gramStart"/>
      <w:r w:rsidRPr="00B10C05">
        <w:rPr>
          <w:b/>
        </w:rPr>
        <w:t>if(</w:t>
      </w:r>
      <w:proofErr w:type="spellStart"/>
      <w:proofErr w:type="gramEnd"/>
      <w:r w:rsidRPr="00B10C05">
        <w:rPr>
          <w:b/>
        </w:rPr>
        <w:t>isset</w:t>
      </w:r>
      <w:proofErr w:type="spellEnd"/>
      <w:r w:rsidRPr="00B10C05">
        <w:rPr>
          <w:b/>
        </w:rPr>
        <w:t>($_SESSION["user-id"])){</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r>
      <w:r w:rsidRPr="00B10C05">
        <w:rPr>
          <w:b/>
        </w:rPr>
        <w:tab/>
      </w:r>
      <w:proofErr w:type="gramStart"/>
      <w:r w:rsidRPr="00B10C05">
        <w:rPr>
          <w:b/>
        </w:rPr>
        <w:t>header(</w:t>
      </w:r>
      <w:proofErr w:type="gramEnd"/>
      <w:r w:rsidRPr="00B10C05">
        <w:rPr>
          <w:b/>
        </w:rPr>
        <w:t>"</w:t>
      </w:r>
      <w:proofErr w:type="spellStart"/>
      <w:r w:rsidRPr="00B10C05">
        <w:rPr>
          <w:b/>
        </w:rPr>
        <w:t>location:user-panel.php</w:t>
      </w:r>
      <w:proofErr w:type="spellEnd"/>
      <w:r w:rsidRPr="00B10C05">
        <w:rPr>
          <w:b/>
        </w:rPr>
        <w:t>");</w:t>
      </w:r>
    </w:p>
    <w:p w:rsidR="00B10C05" w:rsidRPr="00B10C05" w:rsidRDefault="00B10C05" w:rsidP="00B10C05">
      <w:pPr>
        <w:spacing w:line="360" w:lineRule="auto"/>
        <w:jc w:val="both"/>
        <w:rPr>
          <w:b/>
        </w:rPr>
      </w:pPr>
      <w:r w:rsidRPr="00B10C05">
        <w:rPr>
          <w:b/>
        </w:rPr>
        <w:t>}</w:t>
      </w:r>
    </w:p>
    <w:p w:rsidR="00B10C05" w:rsidRPr="00B10C05" w:rsidRDefault="00B10C05" w:rsidP="00B10C05">
      <w:pPr>
        <w:spacing w:line="360" w:lineRule="auto"/>
        <w:jc w:val="both"/>
        <w:rPr>
          <w:b/>
        </w:rPr>
      </w:pPr>
      <w:r w:rsidRPr="00B10C05">
        <w:rPr>
          <w:b/>
        </w:rPr>
        <w:t>?&gt;</w:t>
      </w:r>
    </w:p>
    <w:p w:rsidR="00B10C05" w:rsidRPr="00B10C05" w:rsidRDefault="00B10C05" w:rsidP="00B10C05">
      <w:pPr>
        <w:spacing w:line="360" w:lineRule="auto"/>
        <w:jc w:val="both"/>
        <w:rPr>
          <w:b/>
        </w:rPr>
      </w:pPr>
      <w:proofErr w:type="gramStart"/>
      <w:r w:rsidRPr="00B10C05">
        <w:rPr>
          <w:b/>
        </w:rPr>
        <w:t>&lt;!DOCTYPE</w:t>
      </w:r>
      <w:proofErr w:type="gramEnd"/>
      <w:r w:rsidRPr="00B10C05">
        <w:rPr>
          <w:b/>
        </w:rPr>
        <w:t xml:space="preserve"> HTML&gt;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&lt;</w:t>
      </w:r>
      <w:proofErr w:type="gramStart"/>
      <w:r w:rsidRPr="00B10C05">
        <w:rPr>
          <w:b/>
        </w:rPr>
        <w:t>html</w:t>
      </w:r>
      <w:proofErr w:type="gramEnd"/>
      <w:r w:rsidRPr="00B10C05">
        <w:rPr>
          <w:b/>
        </w:rPr>
        <w:t>&gt;</w:t>
      </w:r>
    </w:p>
    <w:p w:rsidR="00B10C05" w:rsidRPr="00B10C05" w:rsidRDefault="00B10C05" w:rsidP="00B10C05">
      <w:pPr>
        <w:spacing w:line="360" w:lineRule="auto"/>
        <w:jc w:val="both"/>
        <w:rPr>
          <w:b/>
        </w:rPr>
      </w:pPr>
      <w:r w:rsidRPr="00B10C05">
        <w:rPr>
          <w:b/>
        </w:rPr>
        <w:tab/>
        <w:t>&lt;</w:t>
      </w:r>
      <w:proofErr w:type="gramStart"/>
      <w:r w:rsidRPr="00B10C05">
        <w:rPr>
          <w:b/>
        </w:rPr>
        <w:t>head</w:t>
      </w:r>
      <w:proofErr w:type="gramEnd"/>
      <w:r w:rsidRPr="00B10C05">
        <w:rPr>
          <w:b/>
        </w:rPr>
        <w:t>&gt;</w:t>
      </w:r>
    </w:p>
    <w:p w:rsidR="00B10C05" w:rsidRPr="00B10C05" w:rsidRDefault="00B10C05" w:rsidP="00B10C05">
      <w:pPr>
        <w:spacing w:line="360" w:lineRule="auto"/>
        <w:jc w:val="both"/>
        <w:rPr>
          <w:b/>
        </w:rPr>
      </w:pPr>
      <w:r w:rsidRPr="00B10C05">
        <w:rPr>
          <w:b/>
        </w:rPr>
        <w:tab/>
        <w:t>&lt;</w:t>
      </w:r>
      <w:proofErr w:type="gramStart"/>
      <w:r w:rsidRPr="00B10C05">
        <w:rPr>
          <w:b/>
        </w:rPr>
        <w:t>meta</w:t>
      </w:r>
      <w:proofErr w:type="gramEnd"/>
      <w:r w:rsidRPr="00B10C05">
        <w:rPr>
          <w:b/>
        </w:rPr>
        <w:t xml:space="preserve"> charset="utf-8"&gt;</w:t>
      </w:r>
    </w:p>
    <w:p w:rsidR="00B10C05" w:rsidRPr="00B10C05" w:rsidRDefault="00B10C05" w:rsidP="00B10C05">
      <w:pPr>
        <w:spacing w:line="360" w:lineRule="auto"/>
        <w:jc w:val="both"/>
        <w:rPr>
          <w:b/>
        </w:rPr>
      </w:pPr>
      <w:r w:rsidRPr="00B10C05">
        <w:rPr>
          <w:b/>
        </w:rPr>
        <w:tab/>
        <w:t>&lt;</w:t>
      </w:r>
      <w:proofErr w:type="gramStart"/>
      <w:r w:rsidRPr="00B10C05">
        <w:rPr>
          <w:b/>
        </w:rPr>
        <w:t>meta</w:t>
      </w:r>
      <w:proofErr w:type="gramEnd"/>
      <w:r w:rsidRPr="00B10C05">
        <w:rPr>
          <w:b/>
        </w:rPr>
        <w:t xml:space="preserve"> http-</w:t>
      </w:r>
      <w:proofErr w:type="spellStart"/>
      <w:r w:rsidRPr="00B10C05">
        <w:rPr>
          <w:b/>
        </w:rPr>
        <w:t>equiv</w:t>
      </w:r>
      <w:proofErr w:type="spellEnd"/>
      <w:r w:rsidRPr="00B10C05">
        <w:rPr>
          <w:b/>
        </w:rPr>
        <w:t>="X-UA-Compatible" content="IE=edge"&gt;</w:t>
      </w:r>
    </w:p>
    <w:p w:rsidR="00B10C05" w:rsidRPr="00B10C05" w:rsidRDefault="00B10C05" w:rsidP="00B10C05">
      <w:pPr>
        <w:spacing w:line="360" w:lineRule="auto"/>
        <w:jc w:val="both"/>
        <w:rPr>
          <w:b/>
        </w:rPr>
      </w:pPr>
      <w:r w:rsidRPr="00B10C05">
        <w:rPr>
          <w:b/>
        </w:rPr>
        <w:tab/>
        <w:t>&lt;</w:t>
      </w:r>
      <w:proofErr w:type="gramStart"/>
      <w:r w:rsidRPr="00B10C05">
        <w:rPr>
          <w:b/>
        </w:rPr>
        <w:t>title&gt;</w:t>
      </w:r>
      <w:proofErr w:type="gramEnd"/>
      <w:r w:rsidRPr="00B10C05">
        <w:rPr>
          <w:b/>
        </w:rPr>
        <w:t>May I Help You : Login&lt;/title&gt;</w:t>
      </w:r>
    </w:p>
    <w:p w:rsidR="00B10C05" w:rsidRPr="00B10C05" w:rsidRDefault="00B10C05" w:rsidP="00B10C05">
      <w:pPr>
        <w:spacing w:line="360" w:lineRule="auto"/>
        <w:jc w:val="both"/>
        <w:rPr>
          <w:b/>
        </w:rPr>
      </w:pPr>
      <w:r w:rsidRPr="00B10C05">
        <w:rPr>
          <w:b/>
        </w:rPr>
        <w:tab/>
        <w:t>&lt;</w:t>
      </w:r>
      <w:proofErr w:type="gramStart"/>
      <w:r w:rsidRPr="00B10C05">
        <w:rPr>
          <w:b/>
        </w:rPr>
        <w:t>meta</w:t>
      </w:r>
      <w:proofErr w:type="gramEnd"/>
      <w:r w:rsidRPr="00B10C05">
        <w:rPr>
          <w:b/>
        </w:rPr>
        <w:t xml:space="preserve"> name="viewport" content="width=device-width, initial-scale=1"&gt;</w:t>
      </w:r>
    </w:p>
    <w:p w:rsidR="00B10C05" w:rsidRPr="00B10C05" w:rsidRDefault="00B10C05" w:rsidP="00B10C05">
      <w:pPr>
        <w:spacing w:line="360" w:lineRule="auto"/>
        <w:jc w:val="both"/>
        <w:rPr>
          <w:b/>
        </w:rPr>
      </w:pPr>
      <w:r w:rsidRPr="00B10C05">
        <w:rPr>
          <w:b/>
        </w:rPr>
        <w:tab/>
        <w:t>&lt;</w:t>
      </w:r>
      <w:proofErr w:type="gramStart"/>
      <w:r w:rsidRPr="00B10C05">
        <w:rPr>
          <w:b/>
        </w:rPr>
        <w:t>meta</w:t>
      </w:r>
      <w:proofErr w:type="gramEnd"/>
      <w:r w:rsidRPr="00B10C05">
        <w:rPr>
          <w:b/>
        </w:rPr>
        <w:t xml:space="preserve"> name="description" content="Free HTML5 Website Template by gettemplates.co" /&gt;</w:t>
      </w:r>
    </w:p>
    <w:p w:rsidR="00B10C05" w:rsidRPr="00B10C05" w:rsidRDefault="00B10C05" w:rsidP="00B10C05">
      <w:pPr>
        <w:spacing w:line="360" w:lineRule="auto"/>
        <w:jc w:val="both"/>
        <w:rPr>
          <w:b/>
        </w:rPr>
      </w:pPr>
      <w:r w:rsidRPr="00B10C05">
        <w:rPr>
          <w:b/>
        </w:rPr>
        <w:tab/>
        <w:t>&lt;meta name="keywords" content="free website templates, free html5, free template, free bootstrap, free website template, html5, css3, mobile first, responsive" /&gt;</w:t>
      </w:r>
    </w:p>
    <w:p w:rsidR="00B10C05" w:rsidRPr="00B10C05" w:rsidRDefault="00B10C05" w:rsidP="00B10C05">
      <w:pPr>
        <w:spacing w:line="360" w:lineRule="auto"/>
        <w:jc w:val="both"/>
        <w:rPr>
          <w:b/>
        </w:rPr>
      </w:pPr>
      <w:r w:rsidRPr="00B10C05">
        <w:rPr>
          <w:b/>
        </w:rPr>
        <w:tab/>
        <w:t>&lt;</w:t>
      </w:r>
      <w:proofErr w:type="gramStart"/>
      <w:r w:rsidRPr="00B10C05">
        <w:rPr>
          <w:b/>
        </w:rPr>
        <w:t>meta</w:t>
      </w:r>
      <w:proofErr w:type="gramEnd"/>
      <w:r w:rsidRPr="00B10C05">
        <w:rPr>
          <w:b/>
        </w:rPr>
        <w:t xml:space="preserve"> name="author" content="gettemplates.co" /&gt;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="icon" type="image/</w:t>
      </w:r>
      <w:proofErr w:type="spellStart"/>
      <w:r w:rsidRPr="00B10C05">
        <w:rPr>
          <w:b/>
        </w:rPr>
        <w:t>png</w:t>
      </w:r>
      <w:proofErr w:type="spellEnd"/>
      <w:r w:rsidRPr="00B10C05">
        <w:rPr>
          <w:b/>
        </w:rPr>
        <w:t xml:space="preserve">" </w:t>
      </w:r>
      <w:proofErr w:type="spellStart"/>
      <w:r w:rsidRPr="00B10C05">
        <w:rPr>
          <w:b/>
        </w:rPr>
        <w:t>href</w:t>
      </w:r>
      <w:proofErr w:type="spellEnd"/>
      <w:r w:rsidRPr="00B10C05">
        <w:rPr>
          <w:b/>
        </w:rPr>
        <w:t>="images/logo.ico"&gt;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 xml:space="preserve">  </w:t>
      </w:r>
      <w:r w:rsidRPr="00B10C05">
        <w:rPr>
          <w:b/>
        </w:rPr>
        <w:tab/>
      </w:r>
      <w:proofErr w:type="gramStart"/>
      <w:r w:rsidRPr="00B10C05">
        <w:rPr>
          <w:b/>
        </w:rPr>
        <w:t>&lt;!--</w:t>
      </w:r>
      <w:proofErr w:type="gramEnd"/>
      <w:r w:rsidRPr="00B10C05">
        <w:rPr>
          <w:b/>
        </w:rPr>
        <w:t xml:space="preserve"> Facebook and Twitter integration --&gt;</w:t>
      </w:r>
    </w:p>
    <w:p w:rsidR="00B10C05" w:rsidRPr="00B10C05" w:rsidRDefault="00B10C05" w:rsidP="00B10C05">
      <w:pPr>
        <w:spacing w:line="360" w:lineRule="auto"/>
        <w:jc w:val="both"/>
        <w:rPr>
          <w:b/>
        </w:rPr>
      </w:pPr>
      <w:r w:rsidRPr="00B10C05">
        <w:rPr>
          <w:b/>
        </w:rPr>
        <w:tab/>
        <w:t>&lt;meta property="</w:t>
      </w:r>
      <w:proofErr w:type="spellStart"/>
      <w:r w:rsidRPr="00B10C05">
        <w:rPr>
          <w:b/>
        </w:rPr>
        <w:t>og</w:t>
      </w:r>
      <w:proofErr w:type="gramStart"/>
      <w:r w:rsidRPr="00B10C05">
        <w:rPr>
          <w:b/>
        </w:rPr>
        <w:t>:title</w:t>
      </w:r>
      <w:proofErr w:type="spellEnd"/>
      <w:proofErr w:type="gramEnd"/>
      <w:r w:rsidRPr="00B10C05">
        <w:rPr>
          <w:b/>
        </w:rPr>
        <w:t>" content=""/&gt;</w:t>
      </w:r>
    </w:p>
    <w:p w:rsidR="00B10C05" w:rsidRPr="00B10C05" w:rsidRDefault="00B10C05" w:rsidP="00B10C05">
      <w:pPr>
        <w:spacing w:line="360" w:lineRule="auto"/>
        <w:jc w:val="both"/>
        <w:rPr>
          <w:b/>
        </w:rPr>
      </w:pPr>
      <w:r w:rsidRPr="00B10C05">
        <w:rPr>
          <w:b/>
        </w:rPr>
        <w:tab/>
        <w:t>&lt;meta property="</w:t>
      </w:r>
      <w:proofErr w:type="spellStart"/>
      <w:r w:rsidRPr="00B10C05">
        <w:rPr>
          <w:b/>
        </w:rPr>
        <w:t>og</w:t>
      </w:r>
      <w:proofErr w:type="gramStart"/>
      <w:r w:rsidRPr="00B10C05">
        <w:rPr>
          <w:b/>
        </w:rPr>
        <w:t>:image</w:t>
      </w:r>
      <w:proofErr w:type="spellEnd"/>
      <w:proofErr w:type="gramEnd"/>
      <w:r w:rsidRPr="00B10C05">
        <w:rPr>
          <w:b/>
        </w:rPr>
        <w:t>" content=""/&gt;</w:t>
      </w:r>
    </w:p>
    <w:p w:rsidR="00B10C05" w:rsidRPr="00B10C05" w:rsidRDefault="00B10C05" w:rsidP="00B10C05">
      <w:pPr>
        <w:spacing w:line="360" w:lineRule="auto"/>
        <w:jc w:val="both"/>
        <w:rPr>
          <w:b/>
        </w:rPr>
      </w:pPr>
      <w:r w:rsidRPr="00B10C05">
        <w:rPr>
          <w:b/>
        </w:rPr>
        <w:tab/>
        <w:t>&lt;meta property="</w:t>
      </w:r>
      <w:proofErr w:type="spellStart"/>
      <w:r w:rsidRPr="00B10C05">
        <w:rPr>
          <w:b/>
        </w:rPr>
        <w:t>og</w:t>
      </w:r>
      <w:proofErr w:type="gramStart"/>
      <w:r w:rsidRPr="00B10C05">
        <w:rPr>
          <w:b/>
        </w:rPr>
        <w:t>:url</w:t>
      </w:r>
      <w:proofErr w:type="spellEnd"/>
      <w:proofErr w:type="gramEnd"/>
      <w:r w:rsidRPr="00B10C05">
        <w:rPr>
          <w:b/>
        </w:rPr>
        <w:t>" content=""/&gt;</w:t>
      </w:r>
    </w:p>
    <w:p w:rsidR="00B10C05" w:rsidRPr="00B10C05" w:rsidRDefault="00B10C05" w:rsidP="00B10C05">
      <w:pPr>
        <w:spacing w:line="360" w:lineRule="auto"/>
        <w:jc w:val="both"/>
        <w:rPr>
          <w:b/>
        </w:rPr>
      </w:pPr>
      <w:r w:rsidRPr="00B10C05">
        <w:rPr>
          <w:b/>
        </w:rPr>
        <w:tab/>
        <w:t>&lt;meta property="</w:t>
      </w:r>
      <w:proofErr w:type="spellStart"/>
      <w:r w:rsidRPr="00B10C05">
        <w:rPr>
          <w:b/>
        </w:rPr>
        <w:t>og</w:t>
      </w:r>
      <w:proofErr w:type="gramStart"/>
      <w:r w:rsidRPr="00B10C05">
        <w:rPr>
          <w:b/>
        </w:rPr>
        <w:t>:site</w:t>
      </w:r>
      <w:proofErr w:type="gramEnd"/>
      <w:r w:rsidRPr="00B10C05">
        <w:rPr>
          <w:b/>
        </w:rPr>
        <w:t>_name</w:t>
      </w:r>
      <w:proofErr w:type="spellEnd"/>
      <w:r w:rsidRPr="00B10C05">
        <w:rPr>
          <w:b/>
        </w:rPr>
        <w:t>" content=""/&gt;</w:t>
      </w:r>
    </w:p>
    <w:p w:rsidR="00B10C05" w:rsidRPr="00B10C05" w:rsidRDefault="00B10C05" w:rsidP="00B10C05">
      <w:pPr>
        <w:spacing w:line="360" w:lineRule="auto"/>
        <w:jc w:val="both"/>
        <w:rPr>
          <w:b/>
        </w:rPr>
      </w:pPr>
      <w:r w:rsidRPr="00B10C05">
        <w:rPr>
          <w:b/>
        </w:rPr>
        <w:tab/>
        <w:t>&lt;meta property="</w:t>
      </w:r>
      <w:proofErr w:type="spellStart"/>
      <w:r w:rsidRPr="00B10C05">
        <w:rPr>
          <w:b/>
        </w:rPr>
        <w:t>og</w:t>
      </w:r>
      <w:proofErr w:type="gramStart"/>
      <w:r w:rsidRPr="00B10C05">
        <w:rPr>
          <w:b/>
        </w:rPr>
        <w:t>:description</w:t>
      </w:r>
      <w:proofErr w:type="spellEnd"/>
      <w:proofErr w:type="gramEnd"/>
      <w:r w:rsidRPr="00B10C05">
        <w:rPr>
          <w:b/>
        </w:rPr>
        <w:t>" content=""/&gt;</w:t>
      </w:r>
    </w:p>
    <w:p w:rsidR="00B10C05" w:rsidRPr="00B10C05" w:rsidRDefault="00B10C05" w:rsidP="00B10C05">
      <w:pPr>
        <w:spacing w:line="360" w:lineRule="auto"/>
        <w:jc w:val="both"/>
        <w:rPr>
          <w:b/>
        </w:rPr>
      </w:pPr>
      <w:r w:rsidRPr="00B10C05">
        <w:rPr>
          <w:b/>
        </w:rPr>
        <w:tab/>
        <w:t>&lt;meta name="</w:t>
      </w:r>
      <w:proofErr w:type="spellStart"/>
      <w:r w:rsidRPr="00B10C05">
        <w:rPr>
          <w:b/>
        </w:rPr>
        <w:t>twitter</w:t>
      </w:r>
      <w:proofErr w:type="gramStart"/>
      <w:r w:rsidRPr="00B10C05">
        <w:rPr>
          <w:b/>
        </w:rPr>
        <w:t>:title</w:t>
      </w:r>
      <w:proofErr w:type="spellEnd"/>
      <w:proofErr w:type="gramEnd"/>
      <w:r w:rsidRPr="00B10C05">
        <w:rPr>
          <w:b/>
        </w:rPr>
        <w:t>" content="" /&gt;</w:t>
      </w:r>
    </w:p>
    <w:p w:rsidR="00B10C05" w:rsidRPr="00B10C05" w:rsidRDefault="00B10C05" w:rsidP="00B10C05">
      <w:pPr>
        <w:spacing w:line="360" w:lineRule="auto"/>
        <w:jc w:val="both"/>
        <w:rPr>
          <w:b/>
        </w:rPr>
      </w:pPr>
      <w:r w:rsidRPr="00B10C05">
        <w:rPr>
          <w:b/>
        </w:rPr>
        <w:tab/>
        <w:t>&lt;meta name="</w:t>
      </w:r>
      <w:proofErr w:type="spellStart"/>
      <w:r w:rsidRPr="00B10C05">
        <w:rPr>
          <w:b/>
        </w:rPr>
        <w:t>twitter</w:t>
      </w:r>
      <w:proofErr w:type="gramStart"/>
      <w:r w:rsidRPr="00B10C05">
        <w:rPr>
          <w:b/>
        </w:rPr>
        <w:t>:image</w:t>
      </w:r>
      <w:proofErr w:type="spellEnd"/>
      <w:proofErr w:type="gramEnd"/>
      <w:r w:rsidRPr="00B10C05">
        <w:rPr>
          <w:b/>
        </w:rPr>
        <w:t>" content="" /&gt;</w:t>
      </w:r>
    </w:p>
    <w:p w:rsidR="00B10C05" w:rsidRPr="00B10C05" w:rsidRDefault="00B10C05" w:rsidP="00B10C05">
      <w:pPr>
        <w:spacing w:line="360" w:lineRule="auto"/>
        <w:jc w:val="both"/>
        <w:rPr>
          <w:b/>
        </w:rPr>
      </w:pPr>
      <w:r w:rsidRPr="00B10C05">
        <w:rPr>
          <w:b/>
        </w:rPr>
        <w:tab/>
        <w:t>&lt;meta name="</w:t>
      </w:r>
      <w:proofErr w:type="spellStart"/>
      <w:r w:rsidRPr="00B10C05">
        <w:rPr>
          <w:b/>
        </w:rPr>
        <w:t>twitter</w:t>
      </w:r>
      <w:proofErr w:type="gramStart"/>
      <w:r w:rsidRPr="00B10C05">
        <w:rPr>
          <w:b/>
        </w:rPr>
        <w:t>:url</w:t>
      </w:r>
      <w:proofErr w:type="spellEnd"/>
      <w:proofErr w:type="gramEnd"/>
      <w:r w:rsidRPr="00B10C05">
        <w:rPr>
          <w:b/>
        </w:rPr>
        <w:t>" content="" /&gt;</w:t>
      </w:r>
    </w:p>
    <w:p w:rsidR="00B10C05" w:rsidRPr="00B10C05" w:rsidRDefault="00B10C05" w:rsidP="00B10C05">
      <w:pPr>
        <w:spacing w:line="360" w:lineRule="auto"/>
        <w:jc w:val="both"/>
        <w:rPr>
          <w:b/>
        </w:rPr>
      </w:pPr>
      <w:r w:rsidRPr="00B10C05">
        <w:rPr>
          <w:b/>
        </w:rPr>
        <w:tab/>
        <w:t>&lt;meta name="</w:t>
      </w:r>
      <w:proofErr w:type="spellStart"/>
      <w:r w:rsidRPr="00B10C05">
        <w:rPr>
          <w:b/>
        </w:rPr>
        <w:t>twitter</w:t>
      </w:r>
      <w:proofErr w:type="gramStart"/>
      <w:r w:rsidRPr="00B10C05">
        <w:rPr>
          <w:b/>
        </w:rPr>
        <w:t>:card</w:t>
      </w:r>
      <w:proofErr w:type="spellEnd"/>
      <w:proofErr w:type="gramEnd"/>
      <w:r w:rsidRPr="00B10C05">
        <w:rPr>
          <w:b/>
        </w:rPr>
        <w:t>" content="" /&gt;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&lt;link </w:t>
      </w:r>
      <w:proofErr w:type="spellStart"/>
      <w:r w:rsidRPr="00B10C05">
        <w:rPr>
          <w:b/>
        </w:rPr>
        <w:t>href</w:t>
      </w:r>
      <w:proofErr w:type="spellEnd"/>
      <w:r w:rsidRPr="00B10C05">
        <w:rPr>
          <w:b/>
        </w:rPr>
        <w:t>="https://fonts.googleapis.com/</w:t>
      </w:r>
      <w:proofErr w:type="spellStart"/>
      <w:r w:rsidRPr="00B10C05">
        <w:rPr>
          <w:b/>
        </w:rPr>
        <w:t>css?family</w:t>
      </w:r>
      <w:proofErr w:type="spellEnd"/>
      <w:r w:rsidRPr="00B10C05">
        <w:rPr>
          <w:b/>
        </w:rPr>
        <w:t>=</w:t>
      </w:r>
      <w:proofErr w:type="spellStart"/>
      <w:r w:rsidRPr="00B10C05">
        <w:rPr>
          <w:b/>
        </w:rPr>
        <w:t>Droid+Sans</w:t>
      </w:r>
      <w:proofErr w:type="spellEnd"/>
      <w:r w:rsidRPr="00B10C05">
        <w:rPr>
          <w:b/>
        </w:rPr>
        <w:t xml:space="preserve">" </w:t>
      </w:r>
      <w:proofErr w:type="spellStart"/>
      <w:r w:rsidRPr="00B10C05">
        <w:rPr>
          <w:b/>
        </w:rPr>
        <w:lastRenderedPageBreak/>
        <w:t>rel</w:t>
      </w:r>
      <w:proofErr w:type="spellEnd"/>
      <w:r w:rsidRPr="00B10C05">
        <w:rPr>
          <w:b/>
        </w:rPr>
        <w:t>="</w:t>
      </w:r>
      <w:proofErr w:type="spellStart"/>
      <w:r w:rsidRPr="00B10C05">
        <w:rPr>
          <w:b/>
        </w:rPr>
        <w:t>stylesheet</w:t>
      </w:r>
      <w:proofErr w:type="spellEnd"/>
      <w:r w:rsidRPr="00B10C05">
        <w:rPr>
          <w:b/>
        </w:rPr>
        <w:t>"&gt; --&gt;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Animate.css --&gt;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/animate.css"&gt;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Icomoon</w:t>
      </w:r>
      <w:proofErr w:type="spellEnd"/>
      <w:r w:rsidRPr="00B10C05">
        <w:rPr>
          <w:b/>
        </w:rPr>
        <w:t xml:space="preserve"> Icon Fonts--&gt;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/icomoon.css"&gt;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Themify</w:t>
      </w:r>
      <w:proofErr w:type="spellEnd"/>
      <w:r w:rsidRPr="00B10C05">
        <w:rPr>
          <w:b/>
        </w:rPr>
        <w:t xml:space="preserve"> Icons--&gt;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/themify-icons.css"&gt;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Bootstrap  --&gt;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/bootstrap.css"&gt;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Magnific</w:t>
      </w:r>
      <w:proofErr w:type="spellEnd"/>
      <w:r w:rsidRPr="00B10C05">
        <w:rPr>
          <w:b/>
        </w:rPr>
        <w:t xml:space="preserve"> Popup --&gt;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/magnific-popup.css"&gt;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Owl Carousel  --&gt;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/owl.carousel.min.css"&gt;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/owl.theme.default.min.css"&gt;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Theme style  --&gt;</w:t>
      </w:r>
    </w:p>
    <w:p w:rsidR="00B10C05" w:rsidRPr="00B10C05" w:rsidRDefault="00B10C05" w:rsidP="00B10C05">
      <w:pPr>
        <w:spacing w:line="360" w:lineRule="auto"/>
        <w:jc w:val="both"/>
        <w:rPr>
          <w:b/>
        </w:rPr>
      </w:pPr>
      <w:r w:rsidRPr="00B10C05">
        <w:rPr>
          <w:b/>
        </w:rPr>
        <w:tab/>
        <w:t xml:space="preserve">&lt;link </w:t>
      </w:r>
      <w:proofErr w:type="spellStart"/>
      <w:r w:rsidRPr="00B10C05">
        <w:rPr>
          <w:b/>
        </w:rPr>
        <w:t>rel</w:t>
      </w:r>
      <w:proofErr w:type="spellEnd"/>
      <w:r w:rsidRPr="00B10C05">
        <w:rPr>
          <w:b/>
        </w:rPr>
        <w:t>="</w:t>
      </w:r>
      <w:proofErr w:type="spellStart"/>
      <w:r w:rsidRPr="00B10C05">
        <w:rPr>
          <w:b/>
        </w:rPr>
        <w:t>stylesheet</w:t>
      </w:r>
      <w:proofErr w:type="spellEnd"/>
      <w:r w:rsidRPr="00B10C05">
        <w:rPr>
          <w:b/>
        </w:rPr>
        <w:t xml:space="preserve">" </w:t>
      </w:r>
      <w:proofErr w:type="spellStart"/>
      <w:r w:rsidRPr="00B10C05">
        <w:rPr>
          <w:b/>
        </w:rPr>
        <w:t>href</w:t>
      </w:r>
      <w:proofErr w:type="spellEnd"/>
      <w:r w:rsidRPr="00B10C05">
        <w:rPr>
          <w:b/>
        </w:rPr>
        <w:t>="</w:t>
      </w:r>
      <w:proofErr w:type="spellStart"/>
      <w:r w:rsidRPr="00B10C05">
        <w:rPr>
          <w:b/>
        </w:rPr>
        <w:t>css</w:t>
      </w:r>
      <w:proofErr w:type="spellEnd"/>
      <w:r w:rsidRPr="00B10C05">
        <w:rPr>
          <w:b/>
        </w:rPr>
        <w:t>/style.css"&gt;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Modernizr</w:t>
      </w:r>
      <w:proofErr w:type="spellEnd"/>
      <w:r w:rsidRPr="00B10C05">
        <w:rPr>
          <w:b/>
        </w:rPr>
        <w:t xml:space="preserve"> JS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/modernizr-2.6.2.min.js"&gt;&lt;/script&gt;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FOR IE9 below --&gt;</w:t>
      </w:r>
    </w:p>
    <w:p w:rsidR="00B10C05" w:rsidRPr="00B10C05" w:rsidRDefault="00B10C05" w:rsidP="00B10C05">
      <w:pPr>
        <w:spacing w:line="360" w:lineRule="auto"/>
        <w:jc w:val="both"/>
        <w:rPr>
          <w:b/>
        </w:rPr>
      </w:pPr>
      <w:r w:rsidRPr="00B10C05">
        <w:rPr>
          <w:b/>
        </w:rPr>
        <w:tab/>
        <w:t xml:space="preserve">&lt;!--[if </w:t>
      </w:r>
      <w:proofErr w:type="spellStart"/>
      <w:r w:rsidRPr="00B10C05">
        <w:rPr>
          <w:b/>
        </w:rPr>
        <w:t>lt</w:t>
      </w:r>
      <w:proofErr w:type="spellEnd"/>
      <w:r w:rsidRPr="00B10C05">
        <w:rPr>
          <w:b/>
        </w:rPr>
        <w:t xml:space="preserve"> IE 9]&gt;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/respond.min.js"&gt;&lt;/script&gt;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spellStart"/>
      <w:proofErr w:type="gramEnd"/>
      <w:r w:rsidRPr="00B10C05">
        <w:rPr>
          <w:b/>
        </w:rPr>
        <w:t>endif</w:t>
      </w:r>
      <w:proofErr w:type="spellEnd"/>
      <w:r w:rsidRPr="00B10C05">
        <w:rPr>
          <w:b/>
        </w:rPr>
        <w:t>]--&gt;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r>
      <w:r w:rsidRPr="00B10C05">
        <w:rPr>
          <w:b/>
        </w:rPr>
        <w:tab/>
      </w:r>
      <w:proofErr w:type="gramStart"/>
      <w:r w:rsidRPr="00B10C05">
        <w:rPr>
          <w:b/>
        </w:rPr>
        <w:t>function</w:t>
      </w:r>
      <w:proofErr w:type="gramEnd"/>
      <w:r w:rsidRPr="00B10C05">
        <w:rPr>
          <w:b/>
        </w:rPr>
        <w:t xml:space="preserve"> </w:t>
      </w:r>
      <w:proofErr w:type="spellStart"/>
      <w:r w:rsidRPr="00B10C05">
        <w:rPr>
          <w:b/>
        </w:rPr>
        <w:t>emailCheck</w:t>
      </w:r>
      <w:proofErr w:type="spellEnd"/>
      <w:r w:rsidRPr="00B10C05">
        <w:rPr>
          <w:b/>
        </w:rPr>
        <w:t>(){</w:t>
      </w:r>
    </w:p>
    <w:p w:rsidR="00B10C05" w:rsidRPr="00B10C05" w:rsidRDefault="00B10C05" w:rsidP="00B10C05">
      <w:pPr>
        <w:spacing w:line="360" w:lineRule="auto"/>
        <w:jc w:val="both"/>
        <w:rPr>
          <w:b/>
        </w:rPr>
      </w:pP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proofErr w:type="spellStart"/>
      <w:proofErr w:type="gramStart"/>
      <w:r w:rsidRPr="00B10C05">
        <w:rPr>
          <w:b/>
        </w:rPr>
        <w:t>var</w:t>
      </w:r>
      <w:proofErr w:type="spellEnd"/>
      <w:proofErr w:type="gramEnd"/>
      <w:r w:rsidRPr="00B10C05">
        <w:rPr>
          <w:b/>
        </w:rPr>
        <w:t xml:space="preserve"> </w:t>
      </w:r>
      <w:proofErr w:type="spellStart"/>
      <w:r w:rsidRPr="00B10C05">
        <w:rPr>
          <w:b/>
        </w:rPr>
        <w:t>em</w:t>
      </w:r>
      <w:proofErr w:type="spellEnd"/>
      <w:r w:rsidRPr="00B10C05">
        <w:rPr>
          <w:b/>
        </w:rPr>
        <w:t xml:space="preserve"> = </w:t>
      </w:r>
      <w:proofErr w:type="spellStart"/>
      <w:r w:rsidRPr="00B10C05">
        <w:rPr>
          <w:b/>
        </w:rPr>
        <w:t>document.getElementById</w:t>
      </w:r>
      <w:proofErr w:type="spellEnd"/>
      <w:r w:rsidRPr="00B10C05">
        <w:rPr>
          <w:b/>
        </w:rPr>
        <w:t>("email").value;</w:t>
      </w:r>
    </w:p>
    <w:p w:rsidR="00B10C05" w:rsidRPr="00B10C05" w:rsidRDefault="00B10C05" w:rsidP="00B10C05">
      <w:pPr>
        <w:spacing w:line="360" w:lineRule="auto"/>
        <w:jc w:val="both"/>
        <w:rPr>
          <w:b/>
        </w:rPr>
      </w:pPr>
      <w:r w:rsidRPr="00B10C05">
        <w:rPr>
          <w:b/>
        </w:rPr>
        <w:tab/>
      </w:r>
      <w:r w:rsidRPr="00B10C05">
        <w:rPr>
          <w:b/>
        </w:rPr>
        <w:tab/>
      </w:r>
      <w:r w:rsidRPr="00B10C05">
        <w:rPr>
          <w:b/>
        </w:rPr>
        <w:tab/>
      </w:r>
      <w:proofErr w:type="spellStart"/>
      <w:proofErr w:type="gramStart"/>
      <w:r w:rsidRPr="00B10C05">
        <w:rPr>
          <w:b/>
        </w:rPr>
        <w:t>var</w:t>
      </w:r>
      <w:proofErr w:type="spellEnd"/>
      <w:proofErr w:type="gramEnd"/>
      <w:r w:rsidRPr="00B10C05">
        <w:rPr>
          <w:b/>
        </w:rPr>
        <w:t xml:space="preserve"> </w:t>
      </w:r>
      <w:proofErr w:type="spellStart"/>
      <w:r w:rsidRPr="00B10C05">
        <w:rPr>
          <w:b/>
        </w:rPr>
        <w:t>atpos</w:t>
      </w:r>
      <w:proofErr w:type="spellEnd"/>
      <w:r w:rsidRPr="00B10C05">
        <w:rPr>
          <w:b/>
        </w:rPr>
        <w:t xml:space="preserve"> = </w:t>
      </w:r>
      <w:proofErr w:type="spellStart"/>
      <w:r w:rsidRPr="00B10C05">
        <w:rPr>
          <w:b/>
        </w:rPr>
        <w:t>em.indexOf</w:t>
      </w:r>
      <w:proofErr w:type="spellEnd"/>
      <w:r w:rsidRPr="00B10C05">
        <w:rPr>
          <w:b/>
        </w:rPr>
        <w:t>("@");</w:t>
      </w:r>
    </w:p>
    <w:p w:rsidR="00B10C05" w:rsidRPr="00B10C05" w:rsidRDefault="00B10C05" w:rsidP="00B10C05">
      <w:pPr>
        <w:spacing w:line="360" w:lineRule="auto"/>
        <w:jc w:val="both"/>
        <w:rPr>
          <w:b/>
        </w:rPr>
      </w:pPr>
      <w:r w:rsidRPr="00B10C05">
        <w:rPr>
          <w:b/>
        </w:rPr>
        <w:lastRenderedPageBreak/>
        <w:tab/>
      </w:r>
      <w:r w:rsidRPr="00B10C05">
        <w:rPr>
          <w:b/>
        </w:rPr>
        <w:tab/>
      </w:r>
      <w:r w:rsidRPr="00B10C05">
        <w:rPr>
          <w:b/>
        </w:rPr>
        <w:tab/>
      </w:r>
      <w:proofErr w:type="spellStart"/>
      <w:proofErr w:type="gramStart"/>
      <w:r w:rsidRPr="00B10C05">
        <w:rPr>
          <w:b/>
        </w:rPr>
        <w:t>var</w:t>
      </w:r>
      <w:proofErr w:type="spellEnd"/>
      <w:proofErr w:type="gramEnd"/>
      <w:r w:rsidRPr="00B10C05">
        <w:rPr>
          <w:b/>
        </w:rPr>
        <w:t xml:space="preserve"> </w:t>
      </w:r>
      <w:proofErr w:type="spellStart"/>
      <w:r w:rsidRPr="00B10C05">
        <w:rPr>
          <w:b/>
        </w:rPr>
        <w:t>dotpos</w:t>
      </w:r>
      <w:proofErr w:type="spellEnd"/>
      <w:r w:rsidRPr="00B10C05">
        <w:rPr>
          <w:b/>
        </w:rPr>
        <w:t xml:space="preserve"> = </w:t>
      </w:r>
      <w:proofErr w:type="spellStart"/>
      <w:r w:rsidRPr="00B10C05">
        <w:rPr>
          <w:b/>
        </w:rPr>
        <w:t>em.lastIndexOf</w:t>
      </w:r>
      <w:proofErr w:type="spellEnd"/>
      <w:r w:rsidRPr="00B10C05">
        <w:rPr>
          <w:b/>
        </w:rPr>
        <w:t>(".");</w:t>
      </w:r>
    </w:p>
    <w:p w:rsidR="00B10C05" w:rsidRPr="00B10C05" w:rsidRDefault="00B10C05" w:rsidP="00B10C05">
      <w:pPr>
        <w:spacing w:line="360" w:lineRule="auto"/>
        <w:jc w:val="both"/>
        <w:rPr>
          <w:b/>
        </w:rPr>
      </w:pPr>
      <w:r w:rsidRPr="00B10C05">
        <w:rPr>
          <w:b/>
        </w:rPr>
        <w:tab/>
      </w:r>
      <w:r w:rsidRPr="00B10C05">
        <w:rPr>
          <w:b/>
        </w:rPr>
        <w:tab/>
      </w:r>
      <w:r w:rsidRPr="00B10C05">
        <w:rPr>
          <w:b/>
        </w:rPr>
        <w:tab/>
      </w:r>
      <w:proofErr w:type="gramStart"/>
      <w:r w:rsidRPr="00B10C05">
        <w:rPr>
          <w:b/>
        </w:rPr>
        <w:t>if</w:t>
      </w:r>
      <w:proofErr w:type="gramEnd"/>
      <w:r w:rsidRPr="00B10C05">
        <w:rPr>
          <w:b/>
        </w:rPr>
        <w:t xml:space="preserve"> (</w:t>
      </w:r>
      <w:proofErr w:type="spellStart"/>
      <w:r w:rsidRPr="00B10C05">
        <w:rPr>
          <w:b/>
        </w:rPr>
        <w:t>atpos</w:t>
      </w:r>
      <w:proofErr w:type="spellEnd"/>
      <w:r w:rsidRPr="00B10C05">
        <w:rPr>
          <w:b/>
        </w:rPr>
        <w:t xml:space="preserve">&lt;1 || </w:t>
      </w:r>
      <w:proofErr w:type="spellStart"/>
      <w:r w:rsidRPr="00B10C05">
        <w:rPr>
          <w:b/>
        </w:rPr>
        <w:t>dotpos</w:t>
      </w:r>
      <w:proofErr w:type="spellEnd"/>
      <w:r w:rsidRPr="00B10C05">
        <w:rPr>
          <w:b/>
        </w:rPr>
        <w:t>&lt;atpos+2 || dotpos+2&gt;=</w:t>
      </w:r>
      <w:proofErr w:type="spellStart"/>
      <w:r w:rsidRPr="00B10C05">
        <w:rPr>
          <w:b/>
        </w:rPr>
        <w:t>em.length</w:t>
      </w:r>
      <w:proofErr w:type="spellEnd"/>
      <w:r w:rsidRPr="00B10C05">
        <w:rPr>
          <w:b/>
        </w:rPr>
        <w:t>) {</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proofErr w:type="spellStart"/>
      <w:r w:rsidRPr="00B10C05">
        <w:rPr>
          <w:b/>
        </w:rPr>
        <w:t>emailval.innerHTML</w:t>
      </w:r>
      <w:proofErr w:type="spellEnd"/>
      <w:r w:rsidRPr="00B10C05">
        <w:rPr>
          <w:b/>
        </w:rPr>
        <w:t>="Not a valid e-mail address.</w:t>
      </w:r>
      <w:proofErr w:type="gramStart"/>
      <w:r w:rsidRPr="00B10C05">
        <w:rPr>
          <w:b/>
        </w:rPr>
        <w:t>";</w:t>
      </w:r>
      <w:proofErr w:type="gramEnd"/>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proofErr w:type="gramStart"/>
      <w:r w:rsidRPr="00B10C05">
        <w:rPr>
          <w:b/>
        </w:rPr>
        <w:t>return</w:t>
      </w:r>
      <w:proofErr w:type="gramEnd"/>
      <w:r w:rsidRPr="00B10C05">
        <w:rPr>
          <w:b/>
        </w:rPr>
        <w:t xml:space="preserve"> false;</w:t>
      </w:r>
    </w:p>
    <w:p w:rsidR="00B10C05" w:rsidRPr="00B10C05" w:rsidRDefault="00B10C05" w:rsidP="00B10C05">
      <w:pPr>
        <w:spacing w:line="360" w:lineRule="auto"/>
        <w:jc w:val="both"/>
        <w:rPr>
          <w:b/>
        </w:rPr>
      </w:pPr>
      <w:r w:rsidRPr="00B10C05">
        <w:rPr>
          <w:b/>
        </w:rPr>
        <w:tab/>
      </w:r>
      <w:r w:rsidRPr="00B10C05">
        <w:rPr>
          <w:b/>
        </w:rPr>
        <w:tab/>
      </w:r>
      <w:r w:rsidRPr="00B10C05">
        <w:rPr>
          <w:b/>
        </w:rPr>
        <w:tab/>
      </w:r>
      <w:proofErr w:type="gramStart"/>
      <w:r w:rsidRPr="00B10C05">
        <w:rPr>
          <w:b/>
        </w:rPr>
        <w:t>}else</w:t>
      </w:r>
      <w:proofErr w:type="gramEnd"/>
      <w:r w:rsidRPr="00B10C05">
        <w:rPr>
          <w:b/>
        </w:rPr>
        <w: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proofErr w:type="spellStart"/>
      <w:r w:rsidRPr="00B10C05">
        <w:rPr>
          <w:b/>
        </w:rPr>
        <w:t>emailval.innerHTML</w:t>
      </w:r>
      <w:proofErr w:type="spellEnd"/>
      <w:r w:rsidRPr="00B10C05">
        <w:rPr>
          <w:b/>
        </w:rPr>
        <w:t>=" ";</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proofErr w:type="gramStart"/>
      <w:r w:rsidRPr="00B10C05">
        <w:rPr>
          <w:b/>
        </w:rPr>
        <w:t>return</w:t>
      </w:r>
      <w:proofErr w:type="gramEnd"/>
      <w:r w:rsidRPr="00B10C05">
        <w:rPr>
          <w:b/>
        </w:rPr>
        <w:t xml:space="preserve"> true;</w:t>
      </w:r>
    </w:p>
    <w:p w:rsidR="00B10C05" w:rsidRPr="00B10C05" w:rsidRDefault="00B10C05" w:rsidP="00B10C05">
      <w:pPr>
        <w:spacing w:line="360" w:lineRule="auto"/>
        <w:jc w:val="both"/>
        <w:rPr>
          <w:b/>
        </w:rPr>
      </w:pPr>
      <w:r w:rsidRPr="00B10C05">
        <w:rPr>
          <w:b/>
        </w:rPr>
        <w:tab/>
      </w:r>
      <w:r w:rsidRPr="00B10C05">
        <w:rPr>
          <w:b/>
        </w:rPr>
        <w:tab/>
      </w:r>
      <w:r w:rsidRPr="00B10C05">
        <w:rPr>
          <w:b/>
        </w:rPr>
        <w:tab/>
        <w:t>}</w:t>
      </w:r>
    </w:p>
    <w:p w:rsidR="00B10C05" w:rsidRPr="00B10C05" w:rsidRDefault="00B10C05" w:rsidP="00B10C05">
      <w:pPr>
        <w:spacing w:line="360" w:lineRule="auto"/>
        <w:jc w:val="both"/>
        <w:rPr>
          <w:b/>
        </w:rPr>
      </w:pP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t>&lt;/script&gt;</w:t>
      </w:r>
    </w:p>
    <w:p w:rsidR="00B10C05" w:rsidRPr="00B10C05" w:rsidRDefault="00B10C05" w:rsidP="00B10C05">
      <w:pPr>
        <w:spacing w:line="360" w:lineRule="auto"/>
        <w:jc w:val="both"/>
        <w:rPr>
          <w:b/>
        </w:rPr>
      </w:pPr>
      <w:r w:rsidRPr="00B10C05">
        <w:rPr>
          <w:b/>
        </w:rPr>
        <w:tab/>
        <w:t>&lt;/head&gt;</w:t>
      </w:r>
    </w:p>
    <w:p w:rsidR="00B10C05" w:rsidRPr="00B10C05" w:rsidRDefault="00B10C05" w:rsidP="00B10C05">
      <w:pPr>
        <w:spacing w:line="360" w:lineRule="auto"/>
        <w:jc w:val="both"/>
        <w:rPr>
          <w:b/>
        </w:rPr>
      </w:pPr>
      <w:r w:rsidRPr="00B10C05">
        <w:rPr>
          <w:b/>
        </w:rPr>
        <w:tab/>
        <w:t>&lt;</w:t>
      </w:r>
      <w:proofErr w:type="gramStart"/>
      <w:r w:rsidRPr="00B10C05">
        <w:rPr>
          <w:b/>
        </w:rPr>
        <w:t>body</w:t>
      </w:r>
      <w:proofErr w:type="gramEnd"/>
      <w:r w:rsidRPr="00B10C05">
        <w:rPr>
          <w:b/>
        </w:rPr>
        <w:t>&gt;</w:t>
      </w:r>
    </w:p>
    <w:p w:rsidR="00B10C05" w:rsidRPr="00B10C05" w:rsidRDefault="00B10C05" w:rsidP="00B10C05">
      <w:pPr>
        <w:spacing w:line="360" w:lineRule="auto"/>
        <w:jc w:val="both"/>
        <w:rPr>
          <w:b/>
        </w:rPr>
      </w:pPr>
      <w:r w:rsidRPr="00B10C05">
        <w:rPr>
          <w:b/>
        </w:rPr>
        <w:tab/>
      </w:r>
      <w:r w:rsidRPr="00B10C05">
        <w:rPr>
          <w:b/>
        </w:rPr>
        <w:tab/>
      </w:r>
    </w:p>
    <w:p w:rsidR="00B10C05" w:rsidRPr="00B10C05" w:rsidRDefault="00B10C05" w:rsidP="00B10C05">
      <w:pPr>
        <w:spacing w:line="360" w:lineRule="auto"/>
        <w:jc w:val="both"/>
        <w:rPr>
          <w:b/>
        </w:rPr>
      </w:pPr>
      <w:r w:rsidRPr="00B10C05">
        <w:rPr>
          <w:b/>
        </w:rPr>
        <w:tab/>
        <w:t>&lt;div class="</w:t>
      </w:r>
      <w:proofErr w:type="spellStart"/>
      <w:r w:rsidRPr="00B10C05">
        <w:rPr>
          <w:b/>
        </w:rPr>
        <w:t>gtco</w:t>
      </w:r>
      <w:proofErr w:type="spellEnd"/>
      <w:r w:rsidRPr="00B10C05">
        <w:rPr>
          <w:b/>
        </w:rPr>
        <w:t>-loader"&gt;&lt;/div&gt;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&lt;div id="page"&gt;</w:t>
      </w:r>
    </w:p>
    <w:p w:rsidR="00B10C05" w:rsidRPr="00B10C05" w:rsidRDefault="00B10C05" w:rsidP="00B10C05">
      <w:pPr>
        <w:spacing w:line="360" w:lineRule="auto"/>
        <w:jc w:val="both"/>
        <w:rPr>
          <w:b/>
        </w:rPr>
      </w:pPr>
      <w:r w:rsidRPr="00B10C05">
        <w:rPr>
          <w:b/>
        </w:rPr>
        <w:tab/>
        <w:t>&lt;</w:t>
      </w:r>
      <w:proofErr w:type="spellStart"/>
      <w:r w:rsidRPr="00B10C05">
        <w:rPr>
          <w:b/>
        </w:rPr>
        <w:t>nav</w:t>
      </w:r>
      <w:proofErr w:type="spellEnd"/>
      <w:r w:rsidRPr="00B10C05">
        <w:rPr>
          <w:b/>
        </w:rPr>
        <w:t xml:space="preserve"> class="</w:t>
      </w:r>
      <w:proofErr w:type="spellStart"/>
      <w:r w:rsidRPr="00B10C05">
        <w:rPr>
          <w:b/>
        </w:rPr>
        <w:t>gtco-nav</w:t>
      </w:r>
      <w:proofErr w:type="spellEnd"/>
      <w:r w:rsidRPr="00B10C05">
        <w:rPr>
          <w:b/>
        </w:rPr>
        <w:t>" role="navigation"&gt;</w:t>
      </w:r>
    </w:p>
    <w:p w:rsidR="00B10C05" w:rsidRPr="00B10C05" w:rsidRDefault="00B10C05" w:rsidP="00B10C05">
      <w:pPr>
        <w:spacing w:line="360" w:lineRule="auto"/>
        <w:jc w:val="both"/>
        <w:rPr>
          <w:b/>
        </w:rPr>
      </w:pPr>
      <w:r w:rsidRPr="00B10C05">
        <w:rPr>
          <w:b/>
        </w:rPr>
        <w:tab/>
      </w:r>
      <w:r w:rsidRPr="00B10C05">
        <w:rPr>
          <w:b/>
        </w:rPr>
        <w:tab/>
        <w:t>&lt;div class="</w:t>
      </w:r>
      <w:proofErr w:type="spellStart"/>
      <w:r w:rsidRPr="00B10C05">
        <w:rPr>
          <w:b/>
        </w:rPr>
        <w:t>gtco</w:t>
      </w:r>
      <w:proofErr w:type="spellEnd"/>
      <w:r w:rsidRPr="00B10C05">
        <w:rPr>
          <w:b/>
        </w:rPr>
        <w:t>-container"&gt;</w:t>
      </w:r>
    </w:p>
    <w:p w:rsidR="00B10C05" w:rsidRPr="00B10C05" w:rsidRDefault="00B10C05" w:rsidP="00B10C05">
      <w:pPr>
        <w:spacing w:line="360" w:lineRule="auto"/>
        <w:jc w:val="both"/>
        <w:rPr>
          <w:b/>
        </w:rPr>
      </w:pPr>
      <w:r w:rsidRPr="00B10C05">
        <w:rPr>
          <w:b/>
        </w:rPr>
        <w:tab/>
      </w:r>
      <w:r w:rsidRPr="00B10C05">
        <w:rPr>
          <w:b/>
        </w:rPr>
        <w:tab/>
      </w:r>
      <w:r w:rsidRPr="00B10C05">
        <w:rPr>
          <w:b/>
        </w:rPr>
        <w:tab/>
        <w:t>&lt;div class="row"&gt;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 xml:space="preserve">&lt;div class="col-md-12 text-right </w:t>
      </w:r>
      <w:proofErr w:type="spellStart"/>
      <w:r w:rsidRPr="00B10C05">
        <w:rPr>
          <w:b/>
        </w:rPr>
        <w:t>gtco</w:t>
      </w:r>
      <w:proofErr w:type="spellEnd"/>
      <w:r w:rsidRPr="00B10C05">
        <w:rPr>
          <w:b/>
        </w:rPr>
        <w:t>-contact"&gt;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 xml:space="preserve"> class=""&gt;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w:t>
      </w:r>
      <w:proofErr w:type="spellStart"/>
      <w:r w:rsidRPr="00B10C05">
        <w:rPr>
          <w:b/>
        </w:rPr>
        <w:t>ti</w:t>
      </w:r>
      <w:proofErr w:type="spellEnd"/>
      <w:r w:rsidRPr="00B10C05">
        <w:rPr>
          <w:b/>
        </w:rPr>
        <w:t>-mobile"&gt;&lt;/i&gt; 1800 9876 5432 &lt;/a&gt;&lt;/li&gt;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 xml:space="preserve">&lt;li class="active"&gt;&lt;a </w:t>
      </w:r>
      <w:proofErr w:type="spellStart"/>
      <w:r w:rsidRPr="00B10C05">
        <w:rPr>
          <w:b/>
        </w:rPr>
        <w:t>href</w:t>
      </w:r>
      <w:proofErr w:type="spellEnd"/>
      <w:r w:rsidRPr="00B10C05">
        <w:rPr>
          <w:b/>
        </w:rPr>
        <w:t>="</w:t>
      </w:r>
      <w:proofErr w:type="spellStart"/>
      <w:r w:rsidRPr="00B10C05">
        <w:rPr>
          <w:b/>
        </w:rPr>
        <w:t>login.php</w:t>
      </w:r>
      <w:proofErr w:type="spellEnd"/>
      <w:r w:rsidRPr="00B10C05">
        <w:rPr>
          <w:b/>
        </w:rPr>
        <w:t>"&gt;Login&lt;/a&gt;&lt;/li&gt;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 &gt;&lt;a </w:t>
      </w:r>
      <w:proofErr w:type="spellStart"/>
      <w:r w:rsidRPr="00B10C05">
        <w:rPr>
          <w:b/>
        </w:rPr>
        <w:t>href</w:t>
      </w:r>
      <w:proofErr w:type="spellEnd"/>
      <w:r w:rsidRPr="00B10C05">
        <w:rPr>
          <w:b/>
        </w:rPr>
        <w:t>="</w:t>
      </w:r>
      <w:proofErr w:type="spellStart"/>
      <w:r w:rsidRPr="00B10C05">
        <w:rPr>
          <w:b/>
        </w:rPr>
        <w:t>signup.php</w:t>
      </w:r>
      <w:proofErr w:type="spellEnd"/>
      <w:r w:rsidRPr="00B10C05">
        <w:rPr>
          <w:b/>
        </w:rPr>
        <w:t>"&gt;Sign Up</w:t>
      </w:r>
      <w:r w:rsidRPr="00B10C05">
        <w:rPr>
          <w:b/>
        </w:rPr>
        <w:tab/>
        <w:t>&lt;/a&gt;&lt;/li&gt;</w:t>
      </w:r>
    </w:p>
    <w:p w:rsidR="00B10C05" w:rsidRPr="00B10C05" w:rsidRDefault="00B10C05" w:rsidP="00B10C05">
      <w:pPr>
        <w:spacing w:line="360" w:lineRule="auto"/>
        <w:jc w:val="both"/>
        <w:rPr>
          <w:b/>
        </w:rPr>
      </w:pPr>
      <w:r w:rsidRPr="00B10C05">
        <w:rPr>
          <w:b/>
        </w:rPr>
        <w:lastRenderedPageBreak/>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t>&lt;div class="row"&gt;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class="col-sm-4 col-xs-12"&gt;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 id="</w:t>
      </w:r>
      <w:proofErr w:type="spellStart"/>
      <w:r w:rsidRPr="00B10C05">
        <w:rPr>
          <w:b/>
        </w:rPr>
        <w:t>gtco</w:t>
      </w:r>
      <w:proofErr w:type="spellEnd"/>
      <w:r w:rsidRPr="00B10C05">
        <w:rPr>
          <w:b/>
        </w:rPr>
        <w:t>-logo"&gt;&lt;</w:t>
      </w:r>
      <w:proofErr w:type="spellStart"/>
      <w:r w:rsidRPr="00B10C05">
        <w:rPr>
          <w:b/>
        </w:rPr>
        <w:t>img</w:t>
      </w:r>
      <w:proofErr w:type="spellEnd"/>
      <w:r w:rsidRPr="00B10C05">
        <w:rPr>
          <w:b/>
        </w:rPr>
        <w:t xml:space="preserve"> class="logo" </w:t>
      </w:r>
      <w:proofErr w:type="spellStart"/>
      <w:r w:rsidRPr="00B10C05">
        <w:rPr>
          <w:b/>
        </w:rPr>
        <w:t>src</w:t>
      </w:r>
      <w:proofErr w:type="spellEnd"/>
      <w:r w:rsidRPr="00B10C05">
        <w:rPr>
          <w:b/>
        </w:rPr>
        <w:t xml:space="preserve">="images/logo.png" /&gt;&lt;a </w:t>
      </w:r>
      <w:proofErr w:type="spellStart"/>
      <w:r w:rsidRPr="00B10C05">
        <w:rPr>
          <w:b/>
        </w:rPr>
        <w:t>href</w:t>
      </w:r>
      <w:proofErr w:type="spellEnd"/>
      <w:r w:rsidRPr="00B10C05">
        <w:rPr>
          <w:b/>
        </w:rPr>
        <w:t>="</w:t>
      </w:r>
      <w:proofErr w:type="spellStart"/>
      <w:r w:rsidRPr="00B10C05">
        <w:rPr>
          <w:b/>
        </w:rPr>
        <w:t>index.php</w:t>
      </w:r>
      <w:proofErr w:type="spellEnd"/>
      <w:r w:rsidRPr="00B10C05">
        <w:rPr>
          <w:b/>
        </w:rPr>
        <w:t>"&gt;May I Help You &lt;</w:t>
      </w:r>
      <w:proofErr w:type="spellStart"/>
      <w:r w:rsidRPr="00B10C05">
        <w:rPr>
          <w:b/>
        </w:rPr>
        <w:t>em</w:t>
      </w:r>
      <w:proofErr w:type="spellEnd"/>
      <w:r w:rsidRPr="00B10C05">
        <w:rPr>
          <w:b/>
        </w:rPr>
        <w:t>&gt;.&lt;/</w:t>
      </w:r>
      <w:proofErr w:type="spellStart"/>
      <w:r w:rsidRPr="00B10C05">
        <w:rPr>
          <w:b/>
        </w:rPr>
        <w:t>em</w:t>
      </w:r>
      <w:proofErr w:type="spellEnd"/>
      <w:r w:rsidRPr="00B10C05">
        <w:rPr>
          <w:b/>
        </w:rPr>
        <w:t>&gt;&lt;/a&gt;&lt;/div&gt;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class="col-xs-8 text-right menu-1"&gt;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w:t>
      </w:r>
      <w:proofErr w:type="spellStart"/>
      <w:proofErr w:type="gramStart"/>
      <w:r w:rsidRPr="00B10C05">
        <w:rPr>
          <w:b/>
        </w:rPr>
        <w:t>ul</w:t>
      </w:r>
      <w:proofErr w:type="spellEnd"/>
      <w:proofErr w:type="gram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index.php</w:t>
      </w:r>
      <w:proofErr w:type="spellEnd"/>
      <w:r w:rsidRPr="00B10C05">
        <w:rPr>
          <w:b/>
        </w:rPr>
        <w:t>"&gt;Home&lt;/a&gt;&lt;/li&gt;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about.php</w:t>
      </w:r>
      <w:proofErr w:type="spellEnd"/>
      <w:r w:rsidRPr="00B10C05">
        <w:rPr>
          <w:b/>
        </w:rPr>
        <w:t>"&gt;About&lt;/a&gt;&lt;/li&gt;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services.php</w:t>
      </w:r>
      <w:proofErr w:type="spellEnd"/>
      <w:r w:rsidRPr="00B10C05">
        <w:rPr>
          <w:b/>
        </w:rPr>
        <w:t>"&gt;Services&lt;/a&gt;&lt;/li&gt;</w:t>
      </w: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blog.php</w:t>
      </w:r>
      <w:proofErr w:type="spellEnd"/>
      <w:r w:rsidRPr="00B10C05">
        <w:rPr>
          <w:b/>
        </w:rPr>
        <w:t>"&gt;Blog&lt;/a&gt;&lt;/li&gt;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contact.php</w:t>
      </w:r>
      <w:proofErr w:type="spellEnd"/>
      <w:r w:rsidRPr="00B10C05">
        <w:rPr>
          <w:b/>
        </w:rPr>
        <w:t>"&gt;Contact&lt;/a&gt;&lt;/li&gt;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t>&lt;/div&gt;</w:t>
      </w:r>
    </w:p>
    <w:p w:rsidR="00B10C05" w:rsidRPr="00B10C05" w:rsidRDefault="00B10C05" w:rsidP="00B10C05">
      <w:pPr>
        <w:spacing w:line="360" w:lineRule="auto"/>
        <w:jc w:val="both"/>
        <w:rPr>
          <w:b/>
        </w:rPr>
      </w:pPr>
      <w:r w:rsidRPr="00B10C05">
        <w:rPr>
          <w:b/>
        </w:rPr>
        <w:tab/>
        <w:t>&lt;/</w:t>
      </w:r>
      <w:proofErr w:type="spellStart"/>
      <w:r w:rsidRPr="00B10C05">
        <w:rPr>
          <w:b/>
        </w:rPr>
        <w:t>nav</w:t>
      </w:r>
      <w:proofErr w:type="spellEnd"/>
      <w:r w:rsidRPr="00B10C05">
        <w:rPr>
          <w:b/>
        </w:rPr>
        <w:t>&gt;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t>&lt;header id="</w:t>
      </w:r>
      <w:proofErr w:type="spellStart"/>
      <w:r w:rsidRPr="00B10C05">
        <w:rPr>
          <w:b/>
        </w:rPr>
        <w:t>gtco</w:t>
      </w:r>
      <w:proofErr w:type="spellEnd"/>
      <w:r w:rsidRPr="00B10C05">
        <w:rPr>
          <w:b/>
        </w:rPr>
        <w:t>-header" class="</w:t>
      </w:r>
      <w:proofErr w:type="spellStart"/>
      <w:r w:rsidRPr="00B10C05">
        <w:rPr>
          <w:b/>
        </w:rPr>
        <w:t>gtco</w:t>
      </w:r>
      <w:proofErr w:type="spellEnd"/>
      <w:r w:rsidRPr="00B10C05">
        <w:rPr>
          <w:b/>
        </w:rPr>
        <w:t xml:space="preserve">-cover-login </w:t>
      </w:r>
      <w:proofErr w:type="spellStart"/>
      <w:r w:rsidRPr="00B10C05">
        <w:rPr>
          <w:b/>
        </w:rPr>
        <w:t>gtco</w:t>
      </w:r>
      <w:proofErr w:type="spellEnd"/>
      <w:r w:rsidRPr="00B10C05">
        <w:rPr>
          <w:b/>
        </w:rPr>
        <w:t>-cover-</w:t>
      </w:r>
      <w:proofErr w:type="spellStart"/>
      <w:r w:rsidRPr="00B10C05">
        <w:rPr>
          <w:b/>
        </w:rPr>
        <w:t>xs</w:t>
      </w:r>
      <w:proofErr w:type="spellEnd"/>
      <w:r w:rsidRPr="00B10C05">
        <w:rPr>
          <w:b/>
        </w:rPr>
        <w:t>" role="banner" style="</w:t>
      </w:r>
      <w:proofErr w:type="spellStart"/>
      <w:r w:rsidRPr="00B10C05">
        <w:rPr>
          <w:b/>
        </w:rPr>
        <w:t>background-image</w:t>
      </w:r>
      <w:proofErr w:type="gramStart"/>
      <w:r w:rsidRPr="00B10C05">
        <w:rPr>
          <w:b/>
        </w:rPr>
        <w:t>:url</w:t>
      </w:r>
      <w:proofErr w:type="spellEnd"/>
      <w:proofErr w:type="gramEnd"/>
      <w:r w:rsidRPr="00B10C05">
        <w:rPr>
          <w:b/>
        </w:rPr>
        <w:t>(images/img_bg_4.jpg);"&gt;</w:t>
      </w:r>
    </w:p>
    <w:p w:rsidR="00B10C05" w:rsidRPr="00B10C05" w:rsidRDefault="00B10C05" w:rsidP="00B10C05">
      <w:pPr>
        <w:spacing w:line="360" w:lineRule="auto"/>
        <w:jc w:val="both"/>
        <w:rPr>
          <w:b/>
        </w:rPr>
      </w:pPr>
      <w:r w:rsidRPr="00B10C05">
        <w:rPr>
          <w:b/>
        </w:rPr>
        <w:tab/>
      </w:r>
      <w:r w:rsidRPr="00B10C05">
        <w:rPr>
          <w:b/>
        </w:rPr>
        <w:tab/>
        <w:t>&lt;div class="overlay" style="height</w:t>
      </w:r>
      <w:proofErr w:type="gramStart"/>
      <w:r w:rsidRPr="00B10C05">
        <w:rPr>
          <w:b/>
        </w:rPr>
        <w:t>:150px</w:t>
      </w:r>
      <w:proofErr w:type="gramEnd"/>
      <w:r w:rsidRPr="00B10C05">
        <w:rPr>
          <w:b/>
        </w:rPr>
        <w:t>;"&gt;&lt;/div&gt;</w:t>
      </w:r>
    </w:p>
    <w:p w:rsidR="00B10C05" w:rsidRPr="00B10C05" w:rsidRDefault="00B10C05" w:rsidP="00B10C05">
      <w:pPr>
        <w:spacing w:line="360" w:lineRule="auto"/>
        <w:jc w:val="both"/>
        <w:rPr>
          <w:b/>
        </w:rPr>
      </w:pPr>
      <w:r w:rsidRPr="00B10C05">
        <w:rPr>
          <w:b/>
        </w:rPr>
        <w:tab/>
        <w:t>&lt;/header&gt;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t>&lt;div class="</w:t>
      </w:r>
      <w:proofErr w:type="spellStart"/>
      <w:r w:rsidRPr="00B10C05">
        <w:rPr>
          <w:b/>
        </w:rPr>
        <w:t>gtco</w:t>
      </w:r>
      <w:proofErr w:type="spellEnd"/>
      <w:r w:rsidRPr="00B10C05">
        <w:rPr>
          <w:b/>
        </w:rPr>
        <w:t>-section"&gt;</w:t>
      </w:r>
    </w:p>
    <w:p w:rsidR="00B10C05" w:rsidRPr="00B10C05" w:rsidRDefault="00B10C05" w:rsidP="00B10C05">
      <w:pPr>
        <w:spacing w:line="360" w:lineRule="auto"/>
        <w:jc w:val="both"/>
        <w:rPr>
          <w:b/>
        </w:rPr>
      </w:pPr>
      <w:r w:rsidRPr="00B10C05">
        <w:rPr>
          <w:b/>
        </w:rPr>
        <w:tab/>
      </w:r>
      <w:r w:rsidRPr="00B10C05">
        <w:rPr>
          <w:b/>
        </w:rPr>
        <w:tab/>
        <w:t>&lt;div class="</w:t>
      </w:r>
      <w:proofErr w:type="spellStart"/>
      <w:r w:rsidRPr="00B10C05">
        <w:rPr>
          <w:b/>
        </w:rPr>
        <w:t>gtco</w:t>
      </w:r>
      <w:proofErr w:type="spellEnd"/>
      <w:r w:rsidRPr="00B10C05">
        <w:rPr>
          <w:b/>
        </w:rPr>
        <w:t>-container"&gt;</w:t>
      </w:r>
    </w:p>
    <w:p w:rsidR="00B10C05" w:rsidRPr="00B10C05" w:rsidRDefault="00B10C05" w:rsidP="00B10C05">
      <w:pPr>
        <w:spacing w:line="360" w:lineRule="auto"/>
        <w:jc w:val="both"/>
        <w:rPr>
          <w:b/>
        </w:rPr>
      </w:pPr>
      <w:r w:rsidRPr="00B10C05">
        <w:rPr>
          <w:b/>
        </w:rPr>
        <w:tab/>
      </w:r>
      <w:r w:rsidRPr="00B10C05">
        <w:rPr>
          <w:b/>
        </w:rPr>
        <w:tab/>
      </w:r>
      <w:r w:rsidRPr="00B10C05">
        <w:rPr>
          <w:b/>
        </w:rPr>
        <w:tab/>
        <w:t>&lt;div class="row row-</w:t>
      </w:r>
      <w:proofErr w:type="spellStart"/>
      <w:r w:rsidRPr="00B10C05">
        <w:rPr>
          <w:b/>
        </w:rPr>
        <w:t>pb</w:t>
      </w:r>
      <w:proofErr w:type="spellEnd"/>
      <w:r w:rsidRPr="00B10C05">
        <w:rPr>
          <w:b/>
        </w:rPr>
        <w:t>-md"&gt;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class="col-md-6 animate-box"&gt;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&lt;h3&gt;Login to your account&lt;/h3&gt;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&lt;form action="</w:t>
      </w:r>
      <w:proofErr w:type="spellStart"/>
      <w:r w:rsidRPr="00B10C05">
        <w:rPr>
          <w:b/>
        </w:rPr>
        <w:t>php</w:t>
      </w:r>
      <w:proofErr w:type="spellEnd"/>
      <w:r w:rsidRPr="00B10C05">
        <w:rPr>
          <w:b/>
        </w:rPr>
        <w:t>/</w:t>
      </w:r>
      <w:proofErr w:type="spellStart"/>
      <w:r w:rsidRPr="00B10C05">
        <w:rPr>
          <w:b/>
        </w:rPr>
        <w:t>authenticate.php</w:t>
      </w:r>
      <w:proofErr w:type="spellEnd"/>
      <w:r w:rsidRPr="00B10C05">
        <w:rPr>
          <w:b/>
        </w:rPr>
        <w:t xml:space="preserve">" </w:t>
      </w:r>
      <w:r w:rsidRPr="00B10C05">
        <w:rPr>
          <w:b/>
        </w:rPr>
        <w:lastRenderedPageBreak/>
        <w:t xml:space="preserve">method="POST" </w:t>
      </w:r>
      <w:proofErr w:type="spellStart"/>
      <w:r w:rsidRPr="00B10C05">
        <w:rPr>
          <w:b/>
        </w:rPr>
        <w:t>onsubmit</w:t>
      </w:r>
      <w:proofErr w:type="spellEnd"/>
      <w:r w:rsidRPr="00B10C05">
        <w:rPr>
          <w:b/>
        </w:rPr>
        <w:t xml:space="preserve">="return </w:t>
      </w:r>
      <w:proofErr w:type="spellStart"/>
      <w:proofErr w:type="gramStart"/>
      <w:r w:rsidRPr="00B10C05">
        <w:rPr>
          <w:b/>
        </w:rPr>
        <w:t>emailCheck</w:t>
      </w:r>
      <w:proofErr w:type="spellEnd"/>
      <w:r w:rsidRPr="00B10C05">
        <w:rPr>
          <w:b/>
        </w:rPr>
        <w:t>(</w:t>
      </w:r>
      <w:proofErr w:type="gram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&lt;div class="row form-group"&gt;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&lt;div class="col-md-12"&gt;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&lt;label class="</w:t>
      </w:r>
      <w:proofErr w:type="spellStart"/>
      <w:r w:rsidRPr="00B10C05">
        <w:rPr>
          <w:b/>
        </w:rPr>
        <w:t>sr</w:t>
      </w:r>
      <w:proofErr w:type="spellEnd"/>
      <w:r w:rsidRPr="00B10C05">
        <w:rPr>
          <w:b/>
        </w:rPr>
        <w:t>-only" for="email"&gt;Email&lt;/label&gt;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 xml:space="preserve">&lt;input type="text" id="email" name="email" class="form-control" placeholder="Your Email" </w:t>
      </w:r>
      <w:proofErr w:type="spellStart"/>
      <w:r w:rsidRPr="00B10C05">
        <w:rPr>
          <w:b/>
        </w:rPr>
        <w:t>onchange</w:t>
      </w:r>
      <w:proofErr w:type="spellEnd"/>
      <w:r w:rsidRPr="00B10C05">
        <w:rPr>
          <w:b/>
        </w:rPr>
        <w:t>="</w:t>
      </w:r>
      <w:proofErr w:type="spellStart"/>
      <w:proofErr w:type="gramStart"/>
      <w:r w:rsidRPr="00B10C05">
        <w:rPr>
          <w:b/>
        </w:rPr>
        <w:t>emailCheck</w:t>
      </w:r>
      <w:proofErr w:type="spellEnd"/>
      <w:r w:rsidRPr="00B10C05">
        <w:rPr>
          <w:b/>
        </w:rPr>
        <w:t>(</w:t>
      </w:r>
      <w:proofErr w:type="gramEnd"/>
      <w:r w:rsidRPr="00B10C05">
        <w:rPr>
          <w:b/>
        </w:rPr>
        <w:t>);" required /&gt;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&lt;div class="row form-group"&gt;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&lt;div class="col-md-12"&gt;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&lt;label class="</w:t>
      </w:r>
      <w:proofErr w:type="spellStart"/>
      <w:r w:rsidRPr="00B10C05">
        <w:rPr>
          <w:b/>
        </w:rPr>
        <w:t>sr</w:t>
      </w:r>
      <w:proofErr w:type="spellEnd"/>
      <w:r w:rsidRPr="00B10C05">
        <w:rPr>
          <w:b/>
        </w:rPr>
        <w:t>-only" for="password"&gt;Password&lt;/label&gt;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&lt;input type="password" id="password" name="password" class="form-control" placeholder="Your Password" required /&gt;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&lt;div class="form-group"&gt;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&lt;input type="submit" value="Login" class="</w:t>
      </w:r>
      <w:proofErr w:type="spellStart"/>
      <w:r w:rsidRPr="00B10C05">
        <w:rPr>
          <w:b/>
        </w:rPr>
        <w:t>btn</w:t>
      </w:r>
      <w:proofErr w:type="spellEnd"/>
      <w:r w:rsidRPr="00B10C05">
        <w:rPr>
          <w:b/>
        </w:rPr>
        <w:t xml:space="preserve"> </w:t>
      </w:r>
      <w:proofErr w:type="spellStart"/>
      <w:r w:rsidRPr="00B10C05">
        <w:rPr>
          <w:b/>
        </w:rPr>
        <w:t>btn</w:t>
      </w:r>
      <w:proofErr w:type="spellEnd"/>
      <w:r w:rsidRPr="00B10C05">
        <w:rPr>
          <w:b/>
        </w:rPr>
        <w:t xml:space="preserve">-primary </w:t>
      </w:r>
      <w:proofErr w:type="spellStart"/>
      <w:r w:rsidRPr="00B10C05">
        <w:rPr>
          <w:b/>
        </w:rPr>
        <w:t>btn-lg</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&lt;input type="reset" value="Reset" class="</w:t>
      </w:r>
      <w:proofErr w:type="spellStart"/>
      <w:r w:rsidRPr="00B10C05">
        <w:rPr>
          <w:b/>
        </w:rPr>
        <w:t>btn</w:t>
      </w:r>
      <w:proofErr w:type="spellEnd"/>
      <w:r w:rsidRPr="00B10C05">
        <w:rPr>
          <w:b/>
        </w:rPr>
        <w:t xml:space="preserve"> </w:t>
      </w:r>
      <w:proofErr w:type="spellStart"/>
      <w:r w:rsidRPr="00B10C05">
        <w:rPr>
          <w:b/>
        </w:rPr>
        <w:t>btn</w:t>
      </w:r>
      <w:proofErr w:type="spellEnd"/>
      <w:r w:rsidRPr="00B10C05">
        <w:rPr>
          <w:b/>
        </w:rPr>
        <w:t xml:space="preserve">-primary </w:t>
      </w:r>
      <w:proofErr w:type="spellStart"/>
      <w:r w:rsidRPr="00B10C05">
        <w:rPr>
          <w:b/>
        </w:rPr>
        <w:t>btn-lg</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&lt;p id="</w:t>
      </w:r>
      <w:proofErr w:type="spellStart"/>
      <w:r w:rsidRPr="00B10C05">
        <w:rPr>
          <w:b/>
        </w:rPr>
        <w:t>emailval</w:t>
      </w:r>
      <w:proofErr w:type="spellEnd"/>
      <w:r w:rsidRPr="00B10C05">
        <w:rPr>
          <w:b/>
        </w:rPr>
        <w:t>" class="text-danger"&gt;&lt;/p&gt;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label</w:t>
      </w:r>
      <w:proofErr w:type="gram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proofErr w:type="gramStart"/>
      <w:r w:rsidRPr="00B10C05">
        <w:rPr>
          <w:b/>
        </w:rPr>
        <w:t>&lt;?</w:t>
      </w:r>
      <w:proofErr w:type="spellStart"/>
      <w:r w:rsidRPr="00B10C05">
        <w:rPr>
          <w:b/>
        </w:rPr>
        <w:t>php</w:t>
      </w:r>
      <w:proofErr w:type="spellEnd"/>
      <w:proofErr w:type="gramEnd"/>
      <w:r w:rsidRPr="00B10C05">
        <w:rPr>
          <w:b/>
        </w:rPr>
        <w:t xml:space="preserve"> </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 xml:space="preserve">                                $errors = </w:t>
      </w:r>
      <w:proofErr w:type="gramStart"/>
      <w:r w:rsidRPr="00B10C05">
        <w:rPr>
          <w:b/>
        </w:rPr>
        <w:t>array(</w:t>
      </w:r>
      <w:proofErr w:type="gramEnd"/>
    </w:p>
    <w:p w:rsidR="00B10C05" w:rsidRPr="00B10C05" w:rsidRDefault="00B10C05" w:rsidP="00B10C05">
      <w:pPr>
        <w:spacing w:line="360" w:lineRule="auto"/>
        <w:jc w:val="both"/>
        <w:rPr>
          <w:b/>
        </w:rPr>
      </w:pPr>
      <w:r w:rsidRPr="00B10C05">
        <w:rPr>
          <w:b/>
        </w:rPr>
        <w:t xml:space="preserve">                                    1=&gt;"Invalid username or password, try again.</w:t>
      </w:r>
      <w:proofErr w:type="gramStart"/>
      <w:r w:rsidRPr="00B10C05">
        <w:rPr>
          <w:b/>
        </w:rPr>
        <w:t>",</w:t>
      </w:r>
      <w:proofErr w:type="gramEnd"/>
    </w:p>
    <w:p w:rsidR="00B10C05" w:rsidRPr="00B10C05" w:rsidRDefault="00B10C05" w:rsidP="00B10C05">
      <w:pPr>
        <w:spacing w:line="360" w:lineRule="auto"/>
        <w:jc w:val="both"/>
        <w:rPr>
          <w:b/>
        </w:rPr>
      </w:pPr>
      <w:r w:rsidRPr="00B10C05">
        <w:rPr>
          <w:b/>
        </w:rPr>
        <w:lastRenderedPageBreak/>
        <w:t xml:space="preserve">                                    2=&gt;"Please login to access this area."</w:t>
      </w:r>
    </w:p>
    <w:p w:rsidR="00B10C05" w:rsidRPr="00B10C05" w:rsidRDefault="00B10C05" w:rsidP="00B10C05">
      <w:pPr>
        <w:spacing w:line="360" w:lineRule="auto"/>
        <w:jc w:val="both"/>
        <w:rPr>
          <w:b/>
        </w:rPr>
      </w:pPr>
      <w:r w:rsidRPr="00B10C05">
        <w:rPr>
          <w:b/>
        </w:rPr>
        <w:t xml:space="preserve">                                  );</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 xml:space="preserve">                                $</w:t>
      </w:r>
      <w:proofErr w:type="spellStart"/>
      <w:r w:rsidRPr="00B10C05">
        <w:rPr>
          <w:b/>
        </w:rPr>
        <w:t>error_id</w:t>
      </w:r>
      <w:proofErr w:type="spellEnd"/>
      <w:r w:rsidRPr="00B10C05">
        <w:rPr>
          <w:b/>
        </w:rPr>
        <w:t xml:space="preserve"> = </w:t>
      </w:r>
      <w:proofErr w:type="spellStart"/>
      <w:proofErr w:type="gramStart"/>
      <w:r w:rsidRPr="00B10C05">
        <w:rPr>
          <w:b/>
        </w:rPr>
        <w:t>isset</w:t>
      </w:r>
      <w:proofErr w:type="spellEnd"/>
      <w:r w:rsidRPr="00B10C05">
        <w:rPr>
          <w:b/>
        </w:rPr>
        <w:t>(</w:t>
      </w:r>
      <w:proofErr w:type="gramEnd"/>
      <w:r w:rsidRPr="00B10C05">
        <w:rPr>
          <w:b/>
        </w:rPr>
        <w:t>$_GET['err']) ? (</w:t>
      </w:r>
      <w:proofErr w:type="spellStart"/>
      <w:proofErr w:type="gramStart"/>
      <w:r w:rsidRPr="00B10C05">
        <w:rPr>
          <w:b/>
        </w:rPr>
        <w:t>int</w:t>
      </w:r>
      <w:proofErr w:type="spellEnd"/>
      <w:proofErr w:type="gramEnd"/>
      <w:r w:rsidRPr="00B10C05">
        <w:rPr>
          <w:b/>
        </w:rPr>
        <w:t>)$_</w:t>
      </w:r>
      <w:proofErr w:type="gramStart"/>
      <w:r w:rsidRPr="00B10C05">
        <w:rPr>
          <w:b/>
        </w:rPr>
        <w:t>GET[</w:t>
      </w:r>
      <w:proofErr w:type="gramEnd"/>
      <w:r w:rsidRPr="00B10C05">
        <w:rPr>
          <w:b/>
        </w:rPr>
        <w:t>'err'] : 0;</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 xml:space="preserve">                                </w:t>
      </w:r>
      <w:proofErr w:type="gramStart"/>
      <w:r w:rsidRPr="00B10C05">
        <w:rPr>
          <w:b/>
        </w:rPr>
        <w:t>if</w:t>
      </w:r>
      <w:proofErr w:type="gramEnd"/>
      <w:r w:rsidRPr="00B10C05">
        <w:rPr>
          <w:b/>
        </w:rPr>
        <w:t xml:space="preserve"> ($</w:t>
      </w:r>
      <w:proofErr w:type="spellStart"/>
      <w:r w:rsidRPr="00B10C05">
        <w:rPr>
          <w:b/>
        </w:rPr>
        <w:t>error_id</w:t>
      </w:r>
      <w:proofErr w:type="spellEnd"/>
      <w:r w:rsidRPr="00B10C05">
        <w:rPr>
          <w:b/>
        </w:rPr>
        <w:t xml:space="preserve"> == 1) {</w:t>
      </w:r>
    </w:p>
    <w:p w:rsidR="00B10C05" w:rsidRPr="00B10C05" w:rsidRDefault="00B10C05" w:rsidP="00B10C05">
      <w:pPr>
        <w:spacing w:line="360" w:lineRule="auto"/>
        <w:jc w:val="both"/>
        <w:rPr>
          <w:b/>
        </w:rPr>
      </w:pPr>
      <w:r w:rsidRPr="00B10C05">
        <w:rPr>
          <w:b/>
        </w:rPr>
        <w:t xml:space="preserve">                                        </w:t>
      </w:r>
      <w:proofErr w:type="gramStart"/>
      <w:r w:rsidRPr="00B10C05">
        <w:rPr>
          <w:b/>
        </w:rPr>
        <w:t>echo</w:t>
      </w:r>
      <w:proofErr w:type="gramEnd"/>
      <w:r w:rsidRPr="00B10C05">
        <w:rPr>
          <w:b/>
        </w:rPr>
        <w:t xml:space="preserve"> '&lt;p class="text-danger"&gt;'.$errors[$</w:t>
      </w:r>
      <w:proofErr w:type="spellStart"/>
      <w:r w:rsidRPr="00B10C05">
        <w:rPr>
          <w:b/>
        </w:rPr>
        <w:t>error_id</w:t>
      </w:r>
      <w:proofErr w:type="spellEnd"/>
      <w:r w:rsidRPr="00B10C05">
        <w:rPr>
          <w:b/>
        </w:rPr>
        <w:t>].'&lt;/p&gt;';</w:t>
      </w:r>
    </w:p>
    <w:p w:rsidR="00B10C05" w:rsidRPr="00B10C05" w:rsidRDefault="00B10C05" w:rsidP="00B10C05">
      <w:pPr>
        <w:spacing w:line="360" w:lineRule="auto"/>
        <w:jc w:val="both"/>
        <w:rPr>
          <w:b/>
        </w:rPr>
      </w:pPr>
      <w:r w:rsidRPr="00B10C05">
        <w:rPr>
          <w:b/>
        </w:rPr>
        <w:t xml:space="preserve">                                    </w:t>
      </w:r>
      <w:proofErr w:type="gramStart"/>
      <w:r w:rsidRPr="00B10C05">
        <w:rPr>
          <w:b/>
        </w:rPr>
        <w:t>}</w:t>
      </w:r>
      <w:proofErr w:type="spellStart"/>
      <w:r w:rsidRPr="00B10C05">
        <w:rPr>
          <w:b/>
        </w:rPr>
        <w:t>elseif</w:t>
      </w:r>
      <w:proofErr w:type="spellEnd"/>
      <w:proofErr w:type="gramEnd"/>
      <w:r w:rsidRPr="00B10C05">
        <w:rPr>
          <w:b/>
        </w:rPr>
        <w:t xml:space="preserve"> ($</w:t>
      </w:r>
      <w:proofErr w:type="spellStart"/>
      <w:r w:rsidRPr="00B10C05">
        <w:rPr>
          <w:b/>
        </w:rPr>
        <w:t>error_id</w:t>
      </w:r>
      <w:proofErr w:type="spellEnd"/>
      <w:r w:rsidRPr="00B10C05">
        <w:rPr>
          <w:b/>
        </w:rPr>
        <w:t xml:space="preserve"> == 2) {</w:t>
      </w:r>
    </w:p>
    <w:p w:rsidR="00B10C05" w:rsidRPr="00B10C05" w:rsidRDefault="00B10C05" w:rsidP="00B10C05">
      <w:pPr>
        <w:spacing w:line="360" w:lineRule="auto"/>
        <w:jc w:val="both"/>
        <w:rPr>
          <w:b/>
        </w:rPr>
      </w:pPr>
      <w:r w:rsidRPr="00B10C05">
        <w:rPr>
          <w:b/>
        </w:rPr>
        <w:t xml:space="preserve">                                        </w:t>
      </w:r>
      <w:proofErr w:type="gramStart"/>
      <w:r w:rsidRPr="00B10C05">
        <w:rPr>
          <w:b/>
        </w:rPr>
        <w:t>echo</w:t>
      </w:r>
      <w:proofErr w:type="gramEnd"/>
      <w:r w:rsidRPr="00B10C05">
        <w:rPr>
          <w:b/>
        </w:rPr>
        <w:t xml:space="preserve"> '&lt;p class="text-danger"&gt;'.$errors[$</w:t>
      </w:r>
      <w:proofErr w:type="spellStart"/>
      <w:r w:rsidRPr="00B10C05">
        <w:rPr>
          <w:b/>
        </w:rPr>
        <w:t>error_id</w:t>
      </w:r>
      <w:proofErr w:type="spellEnd"/>
      <w:r w:rsidRPr="00B10C05">
        <w:rPr>
          <w:b/>
        </w:rPr>
        <w:t>].'&lt;/p&gt;';</w:t>
      </w:r>
    </w:p>
    <w:p w:rsidR="00B10C05" w:rsidRPr="00B10C05" w:rsidRDefault="00B10C05" w:rsidP="00B10C05">
      <w:pPr>
        <w:spacing w:line="360" w:lineRule="auto"/>
        <w:jc w:val="both"/>
        <w:rPr>
          <w:b/>
        </w:rPr>
      </w:pPr>
      <w:r w:rsidRPr="00B10C05">
        <w:rPr>
          <w:b/>
        </w:rPr>
        <w:t xml:space="preserve">                                    }</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&lt;/label&gt;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&lt;/form&gt;</w:t>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&lt;p&gt;</w:t>
      </w:r>
      <w:proofErr w:type="gramStart"/>
      <w:r w:rsidRPr="00B10C05">
        <w:rPr>
          <w:b/>
        </w:rPr>
        <w:t>Don't</w:t>
      </w:r>
      <w:proofErr w:type="gramEnd"/>
      <w:r w:rsidRPr="00B10C05">
        <w:rPr>
          <w:b/>
        </w:rPr>
        <w:t xml:space="preserve"> have account? &lt;a </w:t>
      </w:r>
      <w:proofErr w:type="spellStart"/>
      <w:r w:rsidRPr="00B10C05">
        <w:rPr>
          <w:b/>
        </w:rPr>
        <w:t>href</w:t>
      </w:r>
      <w:proofErr w:type="spellEnd"/>
      <w:r w:rsidRPr="00B10C05">
        <w:rPr>
          <w:b/>
        </w:rPr>
        <w:t>="</w:t>
      </w:r>
      <w:proofErr w:type="spellStart"/>
      <w:r w:rsidRPr="00B10C05">
        <w:rPr>
          <w:b/>
        </w:rPr>
        <w:t>signup.php</w:t>
      </w:r>
      <w:proofErr w:type="spellEnd"/>
      <w:r w:rsidRPr="00B10C05">
        <w:rPr>
          <w:b/>
        </w:rPr>
        <w:t xml:space="preserve">"&gt;Create Now&lt;/a&gt; | &lt;a </w:t>
      </w:r>
      <w:proofErr w:type="spellStart"/>
      <w:r w:rsidRPr="00B10C05">
        <w:rPr>
          <w:b/>
        </w:rPr>
        <w:t>href</w:t>
      </w:r>
      <w:proofErr w:type="spellEnd"/>
      <w:r w:rsidRPr="00B10C05">
        <w:rPr>
          <w:b/>
        </w:rPr>
        <w:t>="#"&gt;Forgot Password&lt;/a&gt;&lt;/p&gt;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&lt;p&gt;</w:t>
      </w:r>
      <w:proofErr w:type="gramStart"/>
      <w:r w:rsidRPr="00B10C05">
        <w:rPr>
          <w:b/>
        </w:rPr>
        <w:t>You</w:t>
      </w:r>
      <w:proofErr w:type="gramEnd"/>
      <w:r w:rsidRPr="00B10C05">
        <w:rPr>
          <w:b/>
        </w:rPr>
        <w:t xml:space="preserve"> can avail our service as a &lt;a </w:t>
      </w:r>
      <w:proofErr w:type="spellStart"/>
      <w:r w:rsidRPr="00B10C05">
        <w:rPr>
          <w:b/>
        </w:rPr>
        <w:t>href</w:t>
      </w:r>
      <w:proofErr w:type="spellEnd"/>
      <w:r w:rsidRPr="00B10C05">
        <w:rPr>
          <w:b/>
        </w:rPr>
        <w:t>="#"&gt;Guest&lt;/a&gt;&lt;/p&gt;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class="col-md-5 col-md-push-1 animate-box"&gt;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 class="</w:t>
      </w:r>
      <w:proofErr w:type="spellStart"/>
      <w:r w:rsidRPr="00B10C05">
        <w:rPr>
          <w:b/>
        </w:rPr>
        <w:t>gtco</w:t>
      </w:r>
      <w:proofErr w:type="spellEnd"/>
      <w:r w:rsidRPr="00B10C05">
        <w:rPr>
          <w:b/>
        </w:rPr>
        <w:t>-contact-info"&gt;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img</w:t>
      </w:r>
      <w:proofErr w:type="spellEnd"/>
      <w:r w:rsidRPr="00B10C05">
        <w:rPr>
          <w:b/>
        </w:rPr>
        <w:t xml:space="preserve"> </w:t>
      </w:r>
      <w:proofErr w:type="spellStart"/>
      <w:r w:rsidRPr="00B10C05">
        <w:rPr>
          <w:b/>
        </w:rPr>
        <w:t>src</w:t>
      </w:r>
      <w:proofErr w:type="spellEnd"/>
      <w:r w:rsidRPr="00B10C05">
        <w:rPr>
          <w:b/>
        </w:rPr>
        <w:t>="images/login-img.png" style="height</w:t>
      </w:r>
      <w:proofErr w:type="gramStart"/>
      <w:r w:rsidRPr="00B10C05">
        <w:rPr>
          <w:b/>
        </w:rPr>
        <w:t>:90</w:t>
      </w:r>
      <w:proofErr w:type="gramEnd"/>
      <w:r w:rsidRPr="00B10C05">
        <w:rPr>
          <w:b/>
        </w:rPr>
        <w:t>%; width:90%;"/&gt;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t>&lt;/div&gt;</w:t>
      </w:r>
    </w:p>
    <w:p w:rsidR="00B10C05" w:rsidRPr="00B10C05" w:rsidRDefault="00B10C05" w:rsidP="00B10C05">
      <w:pPr>
        <w:spacing w:line="360" w:lineRule="auto"/>
        <w:jc w:val="both"/>
        <w:rPr>
          <w:b/>
        </w:rPr>
      </w:pPr>
      <w:r w:rsidRPr="00B10C05">
        <w:rPr>
          <w:b/>
        </w:rPr>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&lt;div id="</w:t>
      </w:r>
      <w:proofErr w:type="spellStart"/>
      <w:r w:rsidRPr="00B10C05">
        <w:rPr>
          <w:b/>
        </w:rPr>
        <w:t>gtco</w:t>
      </w:r>
      <w:proofErr w:type="spellEnd"/>
      <w:r w:rsidRPr="00B10C05">
        <w:rPr>
          <w:b/>
        </w:rPr>
        <w:t>-portfolio" class="</w:t>
      </w:r>
      <w:proofErr w:type="spellStart"/>
      <w:r w:rsidRPr="00B10C05">
        <w:rPr>
          <w:b/>
        </w:rPr>
        <w:t>gtco</w:t>
      </w:r>
      <w:proofErr w:type="spellEnd"/>
      <w:r w:rsidRPr="00B10C05">
        <w:rPr>
          <w:b/>
        </w:rPr>
        <w:t>-section"&gt;</w:t>
      </w:r>
    </w:p>
    <w:p w:rsidR="00B10C05" w:rsidRPr="00B10C05" w:rsidRDefault="00B10C05" w:rsidP="00B10C05">
      <w:pPr>
        <w:spacing w:line="360" w:lineRule="auto"/>
        <w:jc w:val="both"/>
        <w:rPr>
          <w:b/>
        </w:rPr>
      </w:pPr>
      <w:r w:rsidRPr="00B10C05">
        <w:rPr>
          <w:b/>
        </w:rPr>
        <w:tab/>
        <w:t>&lt;footer id="</w:t>
      </w:r>
      <w:proofErr w:type="spellStart"/>
      <w:r w:rsidRPr="00B10C05">
        <w:rPr>
          <w:b/>
        </w:rPr>
        <w:t>gtco</w:t>
      </w:r>
      <w:proofErr w:type="spellEnd"/>
      <w:r w:rsidRPr="00B10C05">
        <w:rPr>
          <w:b/>
        </w:rPr>
        <w:t>-footer" role="</w:t>
      </w:r>
      <w:proofErr w:type="spellStart"/>
      <w:r w:rsidRPr="00B10C05">
        <w:rPr>
          <w:b/>
        </w:rPr>
        <w:t>contentinfo</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t>&lt;div class="</w:t>
      </w:r>
      <w:proofErr w:type="spellStart"/>
      <w:r w:rsidRPr="00B10C05">
        <w:rPr>
          <w:b/>
        </w:rPr>
        <w:t>gtco</w:t>
      </w:r>
      <w:proofErr w:type="spellEnd"/>
      <w:r w:rsidRPr="00B10C05">
        <w:rPr>
          <w:b/>
        </w:rPr>
        <w:t>-container"&gt;</w:t>
      </w:r>
    </w:p>
    <w:p w:rsidR="00B10C05" w:rsidRPr="00B10C05" w:rsidRDefault="00B10C05" w:rsidP="00B10C05">
      <w:pPr>
        <w:spacing w:line="360" w:lineRule="auto"/>
        <w:jc w:val="both"/>
        <w:rPr>
          <w:b/>
        </w:rPr>
      </w:pPr>
      <w:r w:rsidRPr="00B10C05">
        <w:rPr>
          <w:b/>
        </w:rPr>
        <w:tab/>
      </w:r>
      <w:r w:rsidRPr="00B10C05">
        <w:rPr>
          <w:b/>
        </w:rPr>
        <w:tab/>
      </w:r>
      <w:r w:rsidRPr="00B10C05">
        <w:rPr>
          <w:b/>
        </w:rPr>
        <w:tab/>
        <w:t>&lt;div class="row row-</w:t>
      </w:r>
      <w:proofErr w:type="spellStart"/>
      <w:r w:rsidRPr="00B10C05">
        <w:rPr>
          <w:b/>
        </w:rPr>
        <w:t>pb</w:t>
      </w:r>
      <w:proofErr w:type="spellEnd"/>
      <w:r w:rsidRPr="00B10C05">
        <w:rPr>
          <w:b/>
        </w:rPr>
        <w:t>-md"&gt;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class="col-md-4"&gt;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 class="</w:t>
      </w:r>
      <w:proofErr w:type="spellStart"/>
      <w:r w:rsidRPr="00B10C05">
        <w:rPr>
          <w:b/>
        </w:rPr>
        <w:t>gtco</w:t>
      </w:r>
      <w:proofErr w:type="spellEnd"/>
      <w:r w:rsidRPr="00B10C05">
        <w:rPr>
          <w:b/>
        </w:rPr>
        <w:t>-widget"&gt;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&lt;h3&gt;About Us&lt;/h3&gt;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&lt;p&gt;"</w:t>
      </w:r>
      <w:proofErr w:type="spellStart"/>
      <w:r w:rsidRPr="00B10C05">
        <w:rPr>
          <w:b/>
        </w:rPr>
        <w:t>My</w:t>
      </w:r>
      <w:proofErr w:type="spellEnd"/>
      <w:r w:rsidRPr="00B10C05">
        <w:rPr>
          <w:b/>
        </w:rPr>
        <w:t xml:space="preserve"> I Help You" is an online door to door service. We provide services for electric work,</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proofErr w:type="gramStart"/>
      <w:r w:rsidRPr="00B10C05">
        <w:rPr>
          <w:b/>
        </w:rPr>
        <w:t>carpentry</w:t>
      </w:r>
      <w:proofErr w:type="gramEnd"/>
      <w:r w:rsidRPr="00B10C05">
        <w:rPr>
          <w:b/>
        </w:rPr>
        <w:t xml:space="preserve"> work, </w:t>
      </w:r>
      <w:proofErr w:type="spellStart"/>
      <w:r w:rsidRPr="00B10C05">
        <w:rPr>
          <w:b/>
        </w:rPr>
        <w:t>plumbering</w:t>
      </w:r>
      <w:proofErr w:type="spellEnd"/>
      <w:r w:rsidRPr="00B10C05">
        <w:rPr>
          <w:b/>
        </w:rPr>
        <w:t xml:space="preserve"> work, mechanical work, and helper. You can avail our service by calling us or login online</w:t>
      </w:r>
      <w:proofErr w:type="gramStart"/>
      <w:r w:rsidRPr="00B10C05">
        <w:rPr>
          <w:b/>
        </w:rPr>
        <w:t>.&lt;</w:t>
      </w:r>
      <w:proofErr w:type="gramEnd"/>
      <w:r w:rsidRPr="00B10C05">
        <w:rPr>
          <w:b/>
        </w:rPr>
        <w:t>/p&gt;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class="col-md-4 col-md-push-1"&gt;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 class="</w:t>
      </w:r>
      <w:proofErr w:type="spellStart"/>
      <w:r w:rsidRPr="00B10C05">
        <w:rPr>
          <w:b/>
        </w:rPr>
        <w:t>gtco</w:t>
      </w:r>
      <w:proofErr w:type="spellEnd"/>
      <w:r w:rsidRPr="00B10C05">
        <w:rPr>
          <w:b/>
        </w:rPr>
        <w:t>-widget"&gt;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&lt;h3&gt;Links&lt;/h3&gt;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 xml:space="preserve"> class="</w:t>
      </w:r>
      <w:proofErr w:type="spellStart"/>
      <w:r w:rsidRPr="00B10C05">
        <w:rPr>
          <w:b/>
        </w:rPr>
        <w:t>gtco</w:t>
      </w:r>
      <w:proofErr w:type="spellEnd"/>
      <w:r w:rsidRPr="00B10C05">
        <w:rPr>
          <w:b/>
        </w:rPr>
        <w:t>-footer-links"&gt;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about.php</w:t>
      </w:r>
      <w:proofErr w:type="spellEnd"/>
      <w:r w:rsidRPr="00B10C05">
        <w:rPr>
          <w:b/>
        </w:rPr>
        <w:t>"&gt;About&lt;/a&gt;&lt;/li&gt;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services.php</w:t>
      </w:r>
      <w:proofErr w:type="spellEnd"/>
      <w:r w:rsidRPr="00B10C05">
        <w:rPr>
          <w:b/>
        </w:rPr>
        <w:t>"&gt;Services&lt;/a&gt;&lt;/li&gt;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w:t>
      </w:r>
      <w:proofErr w:type="spellStart"/>
      <w:r w:rsidRPr="00B10C05">
        <w:rPr>
          <w:b/>
        </w:rPr>
        <w:t>blog.php</w:t>
      </w:r>
      <w:proofErr w:type="spellEnd"/>
      <w:r w:rsidRPr="00B10C05">
        <w:rPr>
          <w:b/>
        </w:rPr>
        <w:t>"&gt;Blog&lt;/a&gt;&lt;/li&gt;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="#"&gt;Terms of services&lt;/a&gt;&lt;/li&gt;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="#"&gt;Privacy Policy&lt;/a&gt;&lt;/li&gt;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class="col-md-4"&gt;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 class="</w:t>
      </w:r>
      <w:proofErr w:type="spellStart"/>
      <w:r w:rsidRPr="00B10C05">
        <w:rPr>
          <w:b/>
        </w:rPr>
        <w:t>gtco</w:t>
      </w:r>
      <w:proofErr w:type="spellEnd"/>
      <w:r w:rsidRPr="00B10C05">
        <w:rPr>
          <w:b/>
        </w:rPr>
        <w:t>-widget"&gt;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 xml:space="preserve">&lt;h3&gt;Get </w:t>
      </w:r>
      <w:proofErr w:type="gramStart"/>
      <w:r w:rsidRPr="00B10C05">
        <w:rPr>
          <w:b/>
        </w:rPr>
        <w:t>In</w:t>
      </w:r>
      <w:proofErr w:type="gramEnd"/>
      <w:r w:rsidRPr="00B10C05">
        <w:rPr>
          <w:b/>
        </w:rPr>
        <w:t xml:space="preserve"> Touch&lt;/h3&gt;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 xml:space="preserve"> class="</w:t>
      </w:r>
      <w:proofErr w:type="spellStart"/>
      <w:r w:rsidRPr="00B10C05">
        <w:rPr>
          <w:b/>
        </w:rPr>
        <w:t>gtco</w:t>
      </w:r>
      <w:proofErr w:type="spellEnd"/>
      <w:r w:rsidRPr="00B10C05">
        <w:rPr>
          <w:b/>
        </w:rPr>
        <w:t>-quick-contact"&gt;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class="icon-phone"&gt;&lt;/i&gt; 1800 9876 5432&lt;/a&gt;&lt;/li&gt;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class="icon-mail2"&gt;&lt;/i&gt; info@mayihelpyou.com&lt;/a&gt;&lt;/li&gt;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class="icon-chat"&gt;&lt;/i&gt; Live Chat&lt;/a&gt;&lt;/li&gt;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r>
      <w:r w:rsidRPr="00B10C05">
        <w:rPr>
          <w:b/>
        </w:rPr>
        <w:tab/>
        <w:t>&lt;div class="row copyright"&gt;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 class="col-md-12"&gt;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&lt;p class="pull-left"&gt;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&lt;small class="block"&gt;&amp;copy; 2017 May I Help You. All Rights Reserved</w:t>
      </w:r>
      <w:proofErr w:type="gramStart"/>
      <w:r w:rsidRPr="00B10C05">
        <w:rPr>
          <w:b/>
        </w:rPr>
        <w:t>.&lt;</w:t>
      </w:r>
      <w:proofErr w:type="gramEnd"/>
      <w:r w:rsidRPr="00B10C05">
        <w:rPr>
          <w:b/>
        </w:rPr>
        <w:t xml:space="preserve">/small&gt; </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&lt;p class="pull-right"&gt;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 xml:space="preserve"> class="</w:t>
      </w:r>
      <w:proofErr w:type="spellStart"/>
      <w:r w:rsidRPr="00B10C05">
        <w:rPr>
          <w:b/>
        </w:rPr>
        <w:t>gtco</w:t>
      </w:r>
      <w:proofErr w:type="spellEnd"/>
      <w:r w:rsidRPr="00B10C05">
        <w:rPr>
          <w:b/>
        </w:rPr>
        <w:t>-social-icons pull-right"&gt;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class="icon-twitter"&gt;&lt;/i&gt;&lt;/a&gt;&lt;/li&gt;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w:t>
      </w:r>
      <w:proofErr w:type="spellStart"/>
      <w:r w:rsidRPr="00B10C05">
        <w:rPr>
          <w:b/>
        </w:rPr>
        <w:t>facebook</w:t>
      </w:r>
      <w:proofErr w:type="spellEnd"/>
      <w:r w:rsidRPr="00B10C05">
        <w:rPr>
          <w:b/>
        </w:rPr>
        <w:t>"&gt;&lt;/i&gt;&lt;/a&gt;&lt;/li&gt;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w:t>
      </w:r>
      <w:proofErr w:type="spellStart"/>
      <w:r w:rsidRPr="00B10C05">
        <w:rPr>
          <w:b/>
        </w:rPr>
        <w:t>linkedin</w:t>
      </w:r>
      <w:proofErr w:type="spellEnd"/>
      <w:r w:rsidRPr="00B10C05">
        <w:rPr>
          <w:b/>
        </w:rPr>
        <w:t>"&gt;&lt;/i&gt;&lt;/a&gt;&lt;/li&gt;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r>
      <w:r w:rsidRPr="00B10C05">
        <w:rPr>
          <w:b/>
        </w:rPr>
        <w:tab/>
      </w:r>
      <w:r w:rsidRPr="00B10C05">
        <w:rPr>
          <w:b/>
        </w:rPr>
        <w:tab/>
        <w:t>&lt;</w:t>
      </w:r>
      <w:proofErr w:type="gramStart"/>
      <w:r w:rsidRPr="00B10C05">
        <w:rPr>
          <w:b/>
        </w:rPr>
        <w:t>li</w:t>
      </w:r>
      <w:proofErr w:type="gramEnd"/>
      <w:r w:rsidRPr="00B10C05">
        <w:rPr>
          <w:b/>
        </w:rPr>
        <w:t xml:space="preserve">&gt;&lt;a </w:t>
      </w:r>
      <w:proofErr w:type="spellStart"/>
      <w:r w:rsidRPr="00B10C05">
        <w:rPr>
          <w:b/>
        </w:rPr>
        <w:t>href</w:t>
      </w:r>
      <w:proofErr w:type="spellEnd"/>
      <w:r w:rsidRPr="00B10C05">
        <w:rPr>
          <w:b/>
        </w:rPr>
        <w:t>="#"&gt;&lt;i class="icon-</w:t>
      </w:r>
      <w:proofErr w:type="spellStart"/>
      <w:r w:rsidRPr="00B10C05">
        <w:rPr>
          <w:b/>
        </w:rPr>
        <w:t>dribbble</w:t>
      </w:r>
      <w:proofErr w:type="spellEnd"/>
      <w:r w:rsidRPr="00B10C05">
        <w:rPr>
          <w:b/>
        </w:rPr>
        <w:t>"&gt;&lt;/i&gt;&lt;/a&gt;&lt;/li&gt;</w:t>
      </w:r>
    </w:p>
    <w:p w:rsidR="00B10C05" w:rsidRPr="00B10C05" w:rsidRDefault="00B10C05" w:rsidP="00B10C05">
      <w:pPr>
        <w:spacing w:line="360" w:lineRule="auto"/>
        <w:jc w:val="both"/>
        <w:rPr>
          <w:b/>
        </w:rPr>
      </w:pPr>
      <w:r w:rsidRPr="00B10C05">
        <w:rPr>
          <w:b/>
        </w:rPr>
        <w:lastRenderedPageBreak/>
        <w:tab/>
      </w:r>
      <w:r w:rsidRPr="00B10C05">
        <w:rPr>
          <w:b/>
        </w:rPr>
        <w:tab/>
      </w:r>
      <w:r w:rsidRPr="00B10C05">
        <w:rPr>
          <w:b/>
        </w:rPr>
        <w:tab/>
      </w:r>
      <w:r w:rsidRPr="00B10C05">
        <w:rPr>
          <w:b/>
        </w:rPr>
        <w:tab/>
      </w:r>
      <w:r w:rsidRPr="00B10C05">
        <w:rPr>
          <w:b/>
        </w:rPr>
        <w:tab/>
      </w:r>
      <w:r w:rsidRPr="00B10C05">
        <w:rPr>
          <w:b/>
        </w:rPr>
        <w:tab/>
        <w:t>&lt;/</w:t>
      </w:r>
      <w:proofErr w:type="spellStart"/>
      <w:r w:rsidRPr="00B10C05">
        <w:rPr>
          <w:b/>
        </w:rPr>
        <w:t>ul</w:t>
      </w:r>
      <w:proofErr w:type="spellEnd"/>
      <w:r w:rsidRPr="00B10C05">
        <w:rPr>
          <w:b/>
        </w:rPr>
        <w:t>&gt;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r>
      <w:r w:rsidRPr="00B10C05">
        <w:rPr>
          <w:b/>
        </w:rPr>
        <w:tab/>
        <w:t>&lt;/p&gt;</w:t>
      </w:r>
    </w:p>
    <w:p w:rsidR="00B10C05" w:rsidRPr="00B10C05" w:rsidRDefault="00B10C05" w:rsidP="00B10C05">
      <w:pPr>
        <w:spacing w:line="360" w:lineRule="auto"/>
        <w:jc w:val="both"/>
        <w:rPr>
          <w:b/>
        </w:rPr>
      </w:pPr>
      <w:r w:rsidRPr="00B10C05">
        <w:rPr>
          <w:b/>
        </w:rPr>
        <w:tab/>
      </w: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r w:rsidRPr="00B10C05">
        <w:rPr>
          <w:b/>
        </w:rPr>
        <w:tab/>
      </w:r>
      <w:r w:rsidRPr="00B10C05">
        <w:rPr>
          <w:b/>
        </w:rPr>
        <w:tab/>
      </w:r>
      <w:r w:rsidRPr="00B10C05">
        <w:rPr>
          <w:b/>
        </w:rPr>
        <w:tab/>
        <w:t>&lt;/div&gt;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r>
      <w:r w:rsidRPr="00B10C05">
        <w:rPr>
          <w:b/>
        </w:rPr>
        <w:tab/>
        <w:t>&lt;/div&gt;</w:t>
      </w:r>
    </w:p>
    <w:p w:rsidR="00B10C05" w:rsidRPr="00B10C05" w:rsidRDefault="00B10C05" w:rsidP="00B10C05">
      <w:pPr>
        <w:spacing w:line="360" w:lineRule="auto"/>
        <w:jc w:val="both"/>
        <w:rPr>
          <w:b/>
        </w:rPr>
      </w:pPr>
      <w:r w:rsidRPr="00B10C05">
        <w:rPr>
          <w:b/>
        </w:rPr>
        <w:tab/>
        <w:t>&lt;/footer&gt;</w:t>
      </w:r>
    </w:p>
    <w:p w:rsidR="00B10C05" w:rsidRPr="00B10C05" w:rsidRDefault="00B10C05" w:rsidP="00B10C05">
      <w:pPr>
        <w:spacing w:line="360" w:lineRule="auto"/>
        <w:jc w:val="both"/>
        <w:rPr>
          <w:b/>
        </w:rPr>
      </w:pPr>
      <w:r w:rsidRPr="00B10C05">
        <w:rPr>
          <w:b/>
        </w:rPr>
        <w:t>&lt;/div&gt;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t>&lt;div class="</w:t>
      </w:r>
      <w:proofErr w:type="spellStart"/>
      <w:r w:rsidRPr="00B10C05">
        <w:rPr>
          <w:b/>
        </w:rPr>
        <w:t>gototop</w:t>
      </w:r>
      <w:proofErr w:type="spellEnd"/>
      <w:r w:rsidRPr="00B10C05">
        <w:rPr>
          <w:b/>
        </w:rPr>
        <w:t xml:space="preserve"> </w:t>
      </w:r>
      <w:proofErr w:type="spellStart"/>
      <w:r w:rsidRPr="00B10C05">
        <w:rPr>
          <w:b/>
        </w:rPr>
        <w:t>js</w:t>
      </w:r>
      <w:proofErr w:type="spellEnd"/>
      <w:r w:rsidRPr="00B10C05">
        <w:rPr>
          <w:b/>
        </w:rPr>
        <w:t>-top"&gt;</w:t>
      </w:r>
    </w:p>
    <w:p w:rsidR="00B10C05" w:rsidRPr="00B10C05" w:rsidRDefault="00B10C05" w:rsidP="00B10C05">
      <w:pPr>
        <w:spacing w:line="360" w:lineRule="auto"/>
        <w:jc w:val="both"/>
        <w:rPr>
          <w:b/>
        </w:rPr>
      </w:pPr>
      <w:r w:rsidRPr="00B10C05">
        <w:rPr>
          <w:b/>
        </w:rPr>
        <w:tab/>
      </w:r>
      <w:r w:rsidRPr="00B10C05">
        <w:rPr>
          <w:b/>
        </w:rPr>
        <w:tab/>
        <w:t xml:space="preserve">&lt;a </w:t>
      </w:r>
      <w:proofErr w:type="spellStart"/>
      <w:r w:rsidRPr="00B10C05">
        <w:rPr>
          <w:b/>
        </w:rPr>
        <w:t>href</w:t>
      </w:r>
      <w:proofErr w:type="spellEnd"/>
      <w:r w:rsidRPr="00B10C05">
        <w:rPr>
          <w:b/>
        </w:rPr>
        <w:t>="#" class="</w:t>
      </w:r>
      <w:proofErr w:type="spellStart"/>
      <w:r w:rsidRPr="00B10C05">
        <w:rPr>
          <w:b/>
        </w:rPr>
        <w:t>js-gotop</w:t>
      </w:r>
      <w:proofErr w:type="spellEnd"/>
      <w:r w:rsidRPr="00B10C05">
        <w:rPr>
          <w:b/>
        </w:rPr>
        <w:t>"&gt;&lt;i class="icon-arrow-up"&gt;&lt;/i&gt;&lt;/a&gt;</w:t>
      </w:r>
    </w:p>
    <w:p w:rsidR="00B10C05" w:rsidRPr="00B10C05" w:rsidRDefault="00B10C05" w:rsidP="00B10C05">
      <w:pPr>
        <w:spacing w:line="360" w:lineRule="auto"/>
        <w:jc w:val="both"/>
        <w:rPr>
          <w:b/>
        </w:rPr>
      </w:pPr>
      <w:r w:rsidRPr="00B10C05">
        <w:rPr>
          <w:b/>
        </w:rPr>
        <w:tab/>
        <w:t>&lt;/div&gt;</w:t>
      </w:r>
    </w:p>
    <w:p w:rsidR="00B10C05" w:rsidRPr="00B10C05" w:rsidRDefault="00B10C05" w:rsidP="00B10C05">
      <w:pPr>
        <w:spacing w:line="360" w:lineRule="auto"/>
        <w:jc w:val="both"/>
        <w:rPr>
          <w:b/>
        </w:rPr>
      </w:pPr>
      <w:r w:rsidRPr="00B10C05">
        <w:rPr>
          <w:b/>
        </w:rPr>
        <w:tab/>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jQuery</w:t>
      </w:r>
      <w:proofErr w:type="spellEnd"/>
      <w:r w:rsidRPr="00B10C05">
        <w:rPr>
          <w:b/>
        </w:rPr>
        <w:t xml:space="preserve">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/jquery.min.js"&gt;&lt;/script&gt;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jQuery</w:t>
      </w:r>
      <w:proofErr w:type="spellEnd"/>
      <w:r w:rsidRPr="00B10C05">
        <w:rPr>
          <w:b/>
        </w:rPr>
        <w:t xml:space="preserve"> Easing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/jquery.easing.1.3.js"&gt;&lt;/script&gt;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Bootstrap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/bootstrap.min.js"&gt;&lt;/script&gt;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Waypoints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/jquery.waypoints.min.js"&gt;&lt;/script&gt;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Carousel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/owl.carousel.min.js"&gt;&lt;/script&gt;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countTo</w:t>
      </w:r>
      <w:proofErr w:type="spellEnd"/>
      <w:r w:rsidRPr="00B10C05">
        <w:rPr>
          <w:b/>
        </w:rPr>
        <w:t xml:space="preserve">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/jquery.countTo.js"&gt;&lt;/script&gt;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w:t>
      </w:r>
      <w:proofErr w:type="spellStart"/>
      <w:r w:rsidRPr="00B10C05">
        <w:rPr>
          <w:b/>
        </w:rPr>
        <w:t>Magnific</w:t>
      </w:r>
      <w:proofErr w:type="spellEnd"/>
      <w:r w:rsidRPr="00B10C05">
        <w:rPr>
          <w:b/>
        </w:rPr>
        <w:t xml:space="preserve"> Popup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/jquery.magnific-popup.min.js"&gt;&lt;/script&gt;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/magnific-popup-options.js"&gt;&lt;/script&gt;</w:t>
      </w:r>
    </w:p>
    <w:p w:rsidR="00B10C05" w:rsidRPr="00B10C05" w:rsidRDefault="00B10C05" w:rsidP="00B10C05">
      <w:pPr>
        <w:spacing w:line="360" w:lineRule="auto"/>
        <w:jc w:val="both"/>
        <w:rPr>
          <w:b/>
        </w:rPr>
      </w:pPr>
      <w:r w:rsidRPr="00B10C05">
        <w:rPr>
          <w:b/>
        </w:rPr>
        <w:tab/>
      </w:r>
      <w:proofErr w:type="gramStart"/>
      <w:r w:rsidRPr="00B10C05">
        <w:rPr>
          <w:b/>
        </w:rPr>
        <w:t>&lt;!--</w:t>
      </w:r>
      <w:proofErr w:type="gramEnd"/>
      <w:r w:rsidRPr="00B10C05">
        <w:rPr>
          <w:b/>
        </w:rPr>
        <w:t xml:space="preserve"> Main --&gt;</w:t>
      </w:r>
    </w:p>
    <w:p w:rsidR="00B10C05" w:rsidRPr="00B10C05" w:rsidRDefault="00B10C05" w:rsidP="00B10C05">
      <w:pPr>
        <w:spacing w:line="360" w:lineRule="auto"/>
        <w:jc w:val="both"/>
        <w:rPr>
          <w:b/>
        </w:rPr>
      </w:pPr>
      <w:r w:rsidRPr="00B10C05">
        <w:rPr>
          <w:b/>
        </w:rPr>
        <w:tab/>
        <w:t>&lt;</w:t>
      </w:r>
      <w:proofErr w:type="gramStart"/>
      <w:r w:rsidRPr="00B10C05">
        <w:rPr>
          <w:b/>
        </w:rPr>
        <w:t>script</w:t>
      </w:r>
      <w:proofErr w:type="gramEnd"/>
      <w:r w:rsidRPr="00B10C05">
        <w:rPr>
          <w:b/>
        </w:rPr>
        <w:t xml:space="preserve"> </w:t>
      </w:r>
      <w:proofErr w:type="spellStart"/>
      <w:r w:rsidRPr="00B10C05">
        <w:rPr>
          <w:b/>
        </w:rPr>
        <w:t>src</w:t>
      </w:r>
      <w:proofErr w:type="spellEnd"/>
      <w:r w:rsidRPr="00B10C05">
        <w:rPr>
          <w:b/>
        </w:rPr>
        <w:t>="</w:t>
      </w:r>
      <w:proofErr w:type="spellStart"/>
      <w:r w:rsidRPr="00B10C05">
        <w:rPr>
          <w:b/>
        </w:rPr>
        <w:t>js</w:t>
      </w:r>
      <w:proofErr w:type="spellEnd"/>
      <w:r w:rsidRPr="00B10C05">
        <w:rPr>
          <w:b/>
        </w:rPr>
        <w:t>/main.js"&gt;&lt;/script&gt;</w:t>
      </w:r>
    </w:p>
    <w:p w:rsidR="00B10C05" w:rsidRPr="00B10C05" w:rsidRDefault="00B10C05" w:rsidP="00B10C05">
      <w:pPr>
        <w:spacing w:line="360" w:lineRule="auto"/>
        <w:jc w:val="both"/>
        <w:rPr>
          <w:b/>
        </w:rPr>
      </w:pPr>
    </w:p>
    <w:p w:rsidR="00B10C05" w:rsidRPr="00B10C05" w:rsidRDefault="00B10C05" w:rsidP="00B10C05">
      <w:pPr>
        <w:spacing w:line="360" w:lineRule="auto"/>
        <w:jc w:val="both"/>
        <w:rPr>
          <w:b/>
        </w:rPr>
      </w:pPr>
      <w:r w:rsidRPr="00B10C05">
        <w:rPr>
          <w:b/>
        </w:rPr>
        <w:tab/>
        <w:t>&lt;/body&gt;</w:t>
      </w:r>
    </w:p>
    <w:p w:rsidR="00B10C05" w:rsidRPr="00B10C05" w:rsidRDefault="00B10C05" w:rsidP="00B10C05">
      <w:pPr>
        <w:spacing w:line="360" w:lineRule="auto"/>
        <w:jc w:val="both"/>
        <w:rPr>
          <w:b/>
        </w:rPr>
      </w:pPr>
      <w:r w:rsidRPr="00B10C05">
        <w:rPr>
          <w:b/>
        </w:rPr>
        <w:t>&lt;/html&gt;</w:t>
      </w:r>
    </w:p>
    <w:p w:rsidR="00457C1F" w:rsidRPr="00457C1F" w:rsidRDefault="00457C1F" w:rsidP="00457C1F">
      <w:pPr>
        <w:spacing w:line="360" w:lineRule="auto"/>
        <w:jc w:val="both"/>
        <w:rPr>
          <w:b/>
        </w:rPr>
      </w:pPr>
    </w:p>
    <w:p w:rsidR="00457C1F" w:rsidRDefault="00457C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Default="0002061F" w:rsidP="00457C1F">
      <w:pPr>
        <w:spacing w:line="360" w:lineRule="auto"/>
        <w:jc w:val="both"/>
        <w:rPr>
          <w:b/>
        </w:rPr>
      </w:pPr>
    </w:p>
    <w:p w:rsidR="0002061F" w:rsidRPr="00457C1F" w:rsidRDefault="0002061F" w:rsidP="00457C1F">
      <w:pPr>
        <w:spacing w:line="360" w:lineRule="auto"/>
        <w:jc w:val="both"/>
        <w:rPr>
          <w:b/>
        </w:rPr>
      </w:pPr>
    </w:p>
    <w:p w:rsidR="00457C1F" w:rsidRPr="00457C1F" w:rsidRDefault="00457C1F" w:rsidP="00457C1F">
      <w:pPr>
        <w:spacing w:line="360" w:lineRule="auto"/>
        <w:jc w:val="both"/>
        <w:rPr>
          <w:b/>
        </w:rPr>
      </w:pPr>
      <w:r w:rsidRPr="00457C1F">
        <w:rPr>
          <w:b/>
        </w:rPr>
        <w:t xml:space="preserve">                                    </w:t>
      </w:r>
      <w:r w:rsidR="0002061F">
        <w:rPr>
          <w:b/>
        </w:rPr>
        <w:t>ADMIN HOME PAGE</w:t>
      </w:r>
      <w:r w:rsidRPr="00457C1F">
        <w:rPr>
          <w:b/>
        </w:rPr>
        <w:t xml:space="preserve"> CODING</w:t>
      </w:r>
    </w:p>
    <w:p w:rsidR="00457C1F" w:rsidRPr="00457C1F" w:rsidRDefault="00457C1F" w:rsidP="00457C1F">
      <w:pPr>
        <w:spacing w:line="360" w:lineRule="auto"/>
        <w:jc w:val="both"/>
        <w:rPr>
          <w:b/>
        </w:rPr>
      </w:pPr>
    </w:p>
    <w:p w:rsidR="007C2029" w:rsidRPr="007C2029" w:rsidRDefault="007C2029" w:rsidP="007C2029">
      <w:pPr>
        <w:spacing w:line="360" w:lineRule="auto"/>
        <w:jc w:val="both"/>
        <w:rPr>
          <w:b/>
        </w:rPr>
      </w:pPr>
      <w:proofErr w:type="gramStart"/>
      <w:r w:rsidRPr="007C2029">
        <w:rPr>
          <w:b/>
        </w:rPr>
        <w:t>&lt;?</w:t>
      </w:r>
      <w:proofErr w:type="spellStart"/>
      <w:r w:rsidRPr="007C2029">
        <w:rPr>
          <w:b/>
        </w:rPr>
        <w:t>php</w:t>
      </w:r>
      <w:proofErr w:type="spellEnd"/>
      <w:proofErr w:type="gramEnd"/>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roofErr w:type="spellStart"/>
      <w:r w:rsidRPr="007C2029">
        <w:rPr>
          <w:b/>
        </w:rPr>
        <w:t>session_</w:t>
      </w:r>
      <w:proofErr w:type="gramStart"/>
      <w:r w:rsidRPr="007C2029">
        <w:rPr>
          <w:b/>
        </w:rPr>
        <w:t>start</w:t>
      </w:r>
      <w:proofErr w:type="spellEnd"/>
      <w:r w:rsidRPr="007C2029">
        <w:rPr>
          <w:b/>
        </w:rPr>
        <w:t>(</w:t>
      </w:r>
      <w:proofErr w:type="gramEnd"/>
      <w:r w:rsidRPr="007C2029">
        <w:rPr>
          <w:b/>
        </w:rPr>
        <w: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roofErr w:type="gramStart"/>
      <w:r w:rsidRPr="007C2029">
        <w:rPr>
          <w:b/>
        </w:rPr>
        <w:t>if(</w:t>
      </w:r>
      <w:proofErr w:type="spellStart"/>
      <w:proofErr w:type="gramEnd"/>
      <w:r w:rsidRPr="007C2029">
        <w:rPr>
          <w:b/>
        </w:rPr>
        <w:t>isset</w:t>
      </w:r>
      <w:proofErr w:type="spellEnd"/>
      <w:r w:rsidRPr="007C2029">
        <w:rPr>
          <w:b/>
        </w:rPr>
        <w:t>($_SESSION["id"])){</w:t>
      </w:r>
    </w:p>
    <w:p w:rsidR="007C2029" w:rsidRPr="007C2029" w:rsidRDefault="007C2029" w:rsidP="007C2029">
      <w:pPr>
        <w:spacing w:line="360" w:lineRule="auto"/>
        <w:jc w:val="both"/>
        <w:rPr>
          <w:b/>
        </w:rPr>
      </w:pPr>
      <w:r w:rsidRPr="007C2029">
        <w:rPr>
          <w:b/>
        </w:rPr>
        <w:tab/>
      </w:r>
    </w:p>
    <w:p w:rsidR="007C2029" w:rsidRPr="007C2029" w:rsidRDefault="007C2029" w:rsidP="007C2029">
      <w:pPr>
        <w:spacing w:line="360" w:lineRule="auto"/>
        <w:jc w:val="both"/>
        <w:rPr>
          <w:b/>
        </w:rPr>
      </w:pPr>
      <w:r w:rsidRPr="007C2029">
        <w:rPr>
          <w:b/>
        </w:rPr>
        <w:tab/>
      </w:r>
      <w:proofErr w:type="gramStart"/>
      <w:r w:rsidRPr="007C2029">
        <w:rPr>
          <w:b/>
        </w:rPr>
        <w:t>header(</w:t>
      </w:r>
      <w:proofErr w:type="gramEnd"/>
      <w:r w:rsidRPr="007C2029">
        <w:rPr>
          <w:b/>
        </w:rPr>
        <w:t>"</w:t>
      </w:r>
      <w:proofErr w:type="spellStart"/>
      <w:r w:rsidRPr="007C2029">
        <w:rPr>
          <w:b/>
        </w:rPr>
        <w:t>location:dashboard.php</w:t>
      </w:r>
      <w:proofErr w:type="spellEnd"/>
      <w:r w:rsidRPr="007C2029">
        <w:rPr>
          <w:b/>
        </w:rPr>
        <w:t>");</w:t>
      </w:r>
    </w:p>
    <w:p w:rsidR="007C2029" w:rsidRPr="007C2029" w:rsidRDefault="007C2029" w:rsidP="007C2029">
      <w:pPr>
        <w:spacing w:line="360" w:lineRule="auto"/>
        <w:jc w:val="both"/>
        <w:rPr>
          <w:b/>
        </w:rPr>
      </w:pPr>
      <w:r w:rsidRPr="007C2029">
        <w:rPr>
          <w:b/>
        </w:rPr>
        <w:t>}</w:t>
      </w:r>
    </w:p>
    <w:p w:rsidR="007C2029" w:rsidRPr="007C2029" w:rsidRDefault="007C2029" w:rsidP="007C2029">
      <w:pPr>
        <w:spacing w:line="360" w:lineRule="auto"/>
        <w:jc w:val="both"/>
        <w:rPr>
          <w:b/>
        </w:rPr>
      </w:pPr>
      <w:proofErr w:type="gramStart"/>
      <w:r w:rsidRPr="007C2029">
        <w:rPr>
          <w:b/>
        </w:rPr>
        <w:t>else{</w:t>
      </w:r>
      <w:proofErr w:type="gramEnd"/>
    </w:p>
    <w:p w:rsidR="007C2029" w:rsidRPr="007C2029" w:rsidRDefault="007C2029" w:rsidP="007C2029">
      <w:pPr>
        <w:spacing w:line="360" w:lineRule="auto"/>
        <w:jc w:val="both"/>
        <w:rPr>
          <w:b/>
        </w:rPr>
      </w:pPr>
      <w:r w:rsidRPr="007C2029">
        <w:rPr>
          <w:b/>
        </w:rPr>
        <w:tab/>
      </w:r>
    </w:p>
    <w:p w:rsidR="007C2029" w:rsidRPr="007C2029" w:rsidRDefault="007C2029" w:rsidP="007C2029">
      <w:pPr>
        <w:spacing w:line="360" w:lineRule="auto"/>
        <w:jc w:val="both"/>
        <w:rPr>
          <w:b/>
        </w:rPr>
      </w:pPr>
      <w:r w:rsidRPr="007C2029">
        <w:rPr>
          <w:b/>
        </w:rPr>
        <w: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roofErr w:type="gramStart"/>
      <w:r w:rsidRPr="007C2029">
        <w:rPr>
          <w:b/>
        </w:rPr>
        <w:t>&lt;!DOCTYPE</w:t>
      </w:r>
      <w:proofErr w:type="gramEnd"/>
      <w:r w:rsidRPr="007C2029">
        <w:rPr>
          <w:b/>
        </w:rPr>
        <w:t xml:space="preserve"> html&gt;</w:t>
      </w:r>
    </w:p>
    <w:p w:rsidR="007C2029" w:rsidRPr="007C2029" w:rsidRDefault="007C2029" w:rsidP="007C2029">
      <w:pPr>
        <w:spacing w:line="360" w:lineRule="auto"/>
        <w:jc w:val="both"/>
        <w:rPr>
          <w:b/>
        </w:rPr>
      </w:pPr>
      <w:r w:rsidRPr="007C2029">
        <w:rPr>
          <w:b/>
        </w:rPr>
        <w:t xml:space="preserve">&lt;html </w:t>
      </w:r>
      <w:proofErr w:type="spellStart"/>
      <w:proofErr w:type="gramStart"/>
      <w:r w:rsidRPr="007C2029">
        <w:rPr>
          <w:b/>
        </w:rPr>
        <w:t>lang</w:t>
      </w:r>
      <w:proofErr w:type="spellEnd"/>
      <w:proofErr w:type="gramEnd"/>
      <w:r w:rsidRPr="007C2029">
        <w:rPr>
          <w:b/>
        </w:rPr>
        <w:t>="en"&gt;</w:t>
      </w:r>
    </w:p>
    <w:p w:rsidR="007C2029" w:rsidRPr="007C2029" w:rsidRDefault="007C2029" w:rsidP="007C2029">
      <w:pPr>
        <w:spacing w:line="360" w:lineRule="auto"/>
        <w:jc w:val="both"/>
        <w:rPr>
          <w:b/>
        </w:rPr>
      </w:pPr>
      <w:r w:rsidRPr="007C2029">
        <w:rPr>
          <w:b/>
        </w:rPr>
        <w:t>&lt;</w:t>
      </w:r>
      <w:proofErr w:type="gramStart"/>
      <w:r w:rsidRPr="007C2029">
        <w:rPr>
          <w:b/>
        </w:rPr>
        <w:t>html</w:t>
      </w:r>
      <w:proofErr w:type="gramEnd"/>
      <w:r w:rsidRPr="007C2029">
        <w:rPr>
          <w:b/>
        </w:rPr>
        <w:t>&gt;</w:t>
      </w:r>
    </w:p>
    <w:p w:rsidR="007C2029" w:rsidRPr="007C2029" w:rsidRDefault="007C2029" w:rsidP="007C2029">
      <w:pPr>
        <w:spacing w:line="360" w:lineRule="auto"/>
        <w:jc w:val="both"/>
        <w:rPr>
          <w:b/>
        </w:rPr>
      </w:pPr>
      <w:r w:rsidRPr="007C2029">
        <w:rPr>
          <w:b/>
        </w:rPr>
        <w:t xml:space="preserve">  &lt;</w:t>
      </w:r>
      <w:proofErr w:type="gramStart"/>
      <w:r w:rsidRPr="007C2029">
        <w:rPr>
          <w:b/>
        </w:rPr>
        <w:t>head</w:t>
      </w:r>
      <w:proofErr w:type="gramEnd"/>
      <w:r w:rsidRPr="007C2029">
        <w:rPr>
          <w:b/>
        </w:rPr>
        <w:t>&gt;</w:t>
      </w:r>
    </w:p>
    <w:p w:rsidR="007C2029" w:rsidRPr="007C2029" w:rsidRDefault="007C2029" w:rsidP="007C2029">
      <w:pPr>
        <w:spacing w:line="360" w:lineRule="auto"/>
        <w:jc w:val="both"/>
        <w:rPr>
          <w:b/>
        </w:rPr>
      </w:pPr>
      <w:r w:rsidRPr="007C2029">
        <w:rPr>
          <w:b/>
        </w:rPr>
        <w:tab/>
        <w:t>&lt;</w:t>
      </w:r>
      <w:proofErr w:type="gramStart"/>
      <w:r w:rsidRPr="007C2029">
        <w:rPr>
          <w:b/>
        </w:rPr>
        <w:t>meta</w:t>
      </w:r>
      <w:proofErr w:type="gramEnd"/>
      <w:r w:rsidRPr="007C2029">
        <w:rPr>
          <w:b/>
        </w:rPr>
        <w:t xml:space="preserve"> charset="utf-8" /&gt;</w:t>
      </w:r>
    </w:p>
    <w:p w:rsidR="007C2029" w:rsidRPr="007C2029" w:rsidRDefault="007C2029" w:rsidP="007C2029">
      <w:pPr>
        <w:spacing w:line="360" w:lineRule="auto"/>
        <w:jc w:val="both"/>
        <w:rPr>
          <w:b/>
        </w:rPr>
      </w:pPr>
      <w:r w:rsidRPr="007C2029">
        <w:rPr>
          <w:b/>
        </w:rPr>
        <w:tab/>
        <w:t xml:space="preserve">&lt;link </w:t>
      </w:r>
      <w:proofErr w:type="spellStart"/>
      <w:r w:rsidRPr="007C2029">
        <w:rPr>
          <w:b/>
        </w:rPr>
        <w:t>rel</w:t>
      </w:r>
      <w:proofErr w:type="spellEnd"/>
      <w:r w:rsidRPr="007C2029">
        <w:rPr>
          <w:b/>
        </w:rPr>
        <w:t>="icon" type="image/</w:t>
      </w:r>
      <w:proofErr w:type="spellStart"/>
      <w:r w:rsidRPr="007C2029">
        <w:rPr>
          <w:b/>
        </w:rPr>
        <w:t>png</w:t>
      </w:r>
      <w:proofErr w:type="spellEnd"/>
      <w:r w:rsidRPr="007C2029">
        <w:rPr>
          <w:b/>
        </w:rPr>
        <w:t xml:space="preserve">" </w:t>
      </w:r>
      <w:proofErr w:type="spellStart"/>
      <w:r w:rsidRPr="007C2029">
        <w:rPr>
          <w:b/>
        </w:rPr>
        <w:t>href</w:t>
      </w:r>
      <w:proofErr w:type="spellEnd"/>
      <w:r w:rsidRPr="007C2029">
        <w:rPr>
          <w:b/>
        </w:rPr>
        <w:t>="assets/</w:t>
      </w:r>
      <w:proofErr w:type="spellStart"/>
      <w:r w:rsidRPr="007C2029">
        <w:rPr>
          <w:b/>
        </w:rPr>
        <w:t>img</w:t>
      </w:r>
      <w:proofErr w:type="spellEnd"/>
      <w:r w:rsidRPr="007C2029">
        <w:rPr>
          <w:b/>
        </w:rPr>
        <w:t>/logo.ico"&gt;</w:t>
      </w:r>
    </w:p>
    <w:p w:rsidR="007C2029" w:rsidRPr="007C2029" w:rsidRDefault="007C2029" w:rsidP="007C2029">
      <w:pPr>
        <w:spacing w:line="360" w:lineRule="auto"/>
        <w:jc w:val="both"/>
        <w:rPr>
          <w:b/>
        </w:rPr>
      </w:pPr>
      <w:r w:rsidRPr="007C2029">
        <w:rPr>
          <w:b/>
        </w:rPr>
        <w:tab/>
        <w:t>&lt;meta http-</w:t>
      </w:r>
      <w:proofErr w:type="spellStart"/>
      <w:r w:rsidRPr="007C2029">
        <w:rPr>
          <w:b/>
        </w:rPr>
        <w:t>equiv</w:t>
      </w:r>
      <w:proofErr w:type="spellEnd"/>
      <w:r w:rsidRPr="007C2029">
        <w:rPr>
          <w:b/>
        </w:rPr>
        <w:t>="X-UA-Compatible" content="IE=</w:t>
      </w:r>
      <w:proofErr w:type="spellStart"/>
      <w:r w:rsidRPr="007C2029">
        <w:rPr>
          <w:b/>
        </w:rPr>
        <w:t>edge</w:t>
      </w:r>
      <w:proofErr w:type="gramStart"/>
      <w:r w:rsidRPr="007C2029">
        <w:rPr>
          <w:b/>
        </w:rPr>
        <w:t>,chrome</w:t>
      </w:r>
      <w:proofErr w:type="spellEnd"/>
      <w:proofErr w:type="gramEnd"/>
      <w:r w:rsidRPr="007C2029">
        <w:rPr>
          <w:b/>
        </w:rPr>
        <w:t>=1" /&gt;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ab/>
        <w:t>&lt;</w:t>
      </w:r>
      <w:proofErr w:type="gramStart"/>
      <w:r w:rsidRPr="007C2029">
        <w:rPr>
          <w:b/>
        </w:rPr>
        <w:t>title&gt;</w:t>
      </w:r>
      <w:proofErr w:type="gramEnd"/>
      <w:r w:rsidRPr="007C2029">
        <w:rPr>
          <w:b/>
        </w:rPr>
        <w:t>Admin Control Panel&lt;/title&gt;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ab/>
        <w:t>&lt;</w:t>
      </w:r>
      <w:proofErr w:type="gramStart"/>
      <w:r w:rsidRPr="007C2029">
        <w:rPr>
          <w:b/>
        </w:rPr>
        <w:t>meta</w:t>
      </w:r>
      <w:proofErr w:type="gramEnd"/>
      <w:r w:rsidRPr="007C2029">
        <w:rPr>
          <w:b/>
        </w:rPr>
        <w:t xml:space="preserve"> content='width=device-width, initial-scale=1.0, maximum-scale=1.0, user-scalable=0' name='viewport' /&gt;</w:t>
      </w:r>
    </w:p>
    <w:p w:rsidR="007C2029" w:rsidRPr="007C2029" w:rsidRDefault="007C2029" w:rsidP="007C2029">
      <w:pPr>
        <w:spacing w:line="360" w:lineRule="auto"/>
        <w:jc w:val="both"/>
        <w:rPr>
          <w:b/>
        </w:rPr>
      </w:pPr>
      <w:r w:rsidRPr="007C2029">
        <w:rPr>
          <w:b/>
        </w:rPr>
        <w:t xml:space="preserve">    &lt;</w:t>
      </w:r>
      <w:proofErr w:type="gramStart"/>
      <w:r w:rsidRPr="007C2029">
        <w:rPr>
          <w:b/>
        </w:rPr>
        <w:t>meta</w:t>
      </w:r>
      <w:proofErr w:type="gramEnd"/>
      <w:r w:rsidRPr="007C2029">
        <w:rPr>
          <w:b/>
        </w:rPr>
        <w:t xml:space="preserve"> name="viewport" content="width=device-width" /&gt;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lastRenderedPageBreak/>
        <w:t xml:space="preserve">    </w:t>
      </w:r>
      <w:proofErr w:type="gramStart"/>
      <w:r w:rsidRPr="007C2029">
        <w:rPr>
          <w:b/>
        </w:rPr>
        <w:t>&lt;!--</w:t>
      </w:r>
      <w:proofErr w:type="gramEnd"/>
      <w:r w:rsidRPr="007C2029">
        <w:rPr>
          <w:b/>
        </w:rPr>
        <w:t xml:space="preserve"> Bootstrap core CSS     --&gt;</w:t>
      </w:r>
    </w:p>
    <w:p w:rsidR="007C2029" w:rsidRPr="007C2029" w:rsidRDefault="007C2029" w:rsidP="007C2029">
      <w:pPr>
        <w:spacing w:line="360" w:lineRule="auto"/>
        <w:jc w:val="both"/>
        <w:rPr>
          <w:b/>
        </w:rPr>
      </w:pPr>
      <w:r w:rsidRPr="007C2029">
        <w:rPr>
          <w:b/>
        </w:rPr>
        <w:t xml:space="preserve">    &lt;link </w:t>
      </w:r>
      <w:proofErr w:type="spellStart"/>
      <w:r w:rsidRPr="007C2029">
        <w:rPr>
          <w:b/>
        </w:rPr>
        <w:t>href</w:t>
      </w:r>
      <w:proofErr w:type="spellEnd"/>
      <w:r w:rsidRPr="007C2029">
        <w:rPr>
          <w:b/>
        </w:rPr>
        <w:t>="assets/</w:t>
      </w:r>
      <w:proofErr w:type="spellStart"/>
      <w:r w:rsidRPr="007C2029">
        <w:rPr>
          <w:b/>
        </w:rPr>
        <w:t>css</w:t>
      </w:r>
      <w:proofErr w:type="spellEnd"/>
      <w:r w:rsidRPr="007C2029">
        <w:rPr>
          <w:b/>
        </w:rPr>
        <w:t xml:space="preserve">/bootstrap.min.css"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 /&gt;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Animation library for notifications   --&gt;</w:t>
      </w:r>
    </w:p>
    <w:p w:rsidR="007C2029" w:rsidRPr="007C2029" w:rsidRDefault="007C2029" w:rsidP="007C2029">
      <w:pPr>
        <w:spacing w:line="360" w:lineRule="auto"/>
        <w:jc w:val="both"/>
        <w:rPr>
          <w:b/>
        </w:rPr>
      </w:pPr>
      <w:r w:rsidRPr="007C2029">
        <w:rPr>
          <w:b/>
        </w:rPr>
        <w:t xml:space="preserve">    &lt;link </w:t>
      </w:r>
      <w:proofErr w:type="spellStart"/>
      <w:r w:rsidRPr="007C2029">
        <w:rPr>
          <w:b/>
        </w:rPr>
        <w:t>href</w:t>
      </w:r>
      <w:proofErr w:type="spellEnd"/>
      <w:r w:rsidRPr="007C2029">
        <w:rPr>
          <w:b/>
        </w:rPr>
        <w:t>="assets/</w:t>
      </w:r>
      <w:proofErr w:type="spellStart"/>
      <w:r w:rsidRPr="007C2029">
        <w:rPr>
          <w:b/>
        </w:rPr>
        <w:t>css</w:t>
      </w:r>
      <w:proofErr w:type="spellEnd"/>
      <w:r w:rsidRPr="007C2029">
        <w:rPr>
          <w:b/>
        </w:rPr>
        <w:t xml:space="preserve">/animate.min.css"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Light Bootstrap Table core CSS    --&gt;</w:t>
      </w:r>
    </w:p>
    <w:p w:rsidR="007C2029" w:rsidRPr="007C2029" w:rsidRDefault="007C2029" w:rsidP="007C2029">
      <w:pPr>
        <w:spacing w:line="360" w:lineRule="auto"/>
        <w:jc w:val="both"/>
        <w:rPr>
          <w:b/>
        </w:rPr>
      </w:pPr>
      <w:r w:rsidRPr="007C2029">
        <w:rPr>
          <w:b/>
        </w:rPr>
        <w:t xml:space="preserve">    &lt;link </w:t>
      </w:r>
      <w:proofErr w:type="spellStart"/>
      <w:r w:rsidRPr="007C2029">
        <w:rPr>
          <w:b/>
        </w:rPr>
        <w:t>href</w:t>
      </w:r>
      <w:proofErr w:type="spellEnd"/>
      <w:r w:rsidRPr="007C2029">
        <w:rPr>
          <w:b/>
        </w:rPr>
        <w:t>="assets/</w:t>
      </w:r>
      <w:proofErr w:type="spellStart"/>
      <w:r w:rsidRPr="007C2029">
        <w:rPr>
          <w:b/>
        </w:rPr>
        <w:t>css</w:t>
      </w:r>
      <w:proofErr w:type="spellEnd"/>
      <w:r w:rsidRPr="007C2029">
        <w:rPr>
          <w:b/>
        </w:rPr>
        <w:t xml:space="preserve">/light-bootstrap-dashboard.css"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CSS for Demo Purpose, don't include it in your project     --&gt;</w:t>
      </w:r>
    </w:p>
    <w:p w:rsidR="007C2029" w:rsidRPr="007C2029" w:rsidRDefault="007C2029" w:rsidP="007C2029">
      <w:pPr>
        <w:spacing w:line="360" w:lineRule="auto"/>
        <w:jc w:val="both"/>
        <w:rPr>
          <w:b/>
        </w:rPr>
      </w:pPr>
      <w:r w:rsidRPr="007C2029">
        <w:rPr>
          <w:b/>
        </w:rPr>
        <w:t xml:space="preserve">    &lt;link </w:t>
      </w:r>
      <w:proofErr w:type="spellStart"/>
      <w:r w:rsidRPr="007C2029">
        <w:rPr>
          <w:b/>
        </w:rPr>
        <w:t>href</w:t>
      </w:r>
      <w:proofErr w:type="spellEnd"/>
      <w:r w:rsidRPr="007C2029">
        <w:rPr>
          <w:b/>
        </w:rPr>
        <w:t>="assets/</w:t>
      </w:r>
      <w:proofErr w:type="spellStart"/>
      <w:r w:rsidRPr="007C2029">
        <w:rPr>
          <w:b/>
        </w:rPr>
        <w:t>css</w:t>
      </w:r>
      <w:proofErr w:type="spellEnd"/>
      <w:r w:rsidRPr="007C2029">
        <w:rPr>
          <w:b/>
        </w:rPr>
        <w:t xml:space="preserve">/demo.css"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 /&gt;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Fonts and icons     --&gt;</w:t>
      </w:r>
    </w:p>
    <w:p w:rsidR="007C2029" w:rsidRPr="007C2029" w:rsidRDefault="007C2029" w:rsidP="007C2029">
      <w:pPr>
        <w:spacing w:line="360" w:lineRule="auto"/>
        <w:jc w:val="both"/>
        <w:rPr>
          <w:b/>
        </w:rPr>
      </w:pPr>
      <w:r w:rsidRPr="007C2029">
        <w:rPr>
          <w:b/>
        </w:rPr>
        <w:tab/>
        <w:t xml:space="preserve">&lt;link href="http://maxcdn.bootstrapcdn.com/font-awesome/4.2.0/css/font-awesome.min.css"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"&gt;</w:t>
      </w:r>
    </w:p>
    <w:p w:rsidR="007C2029" w:rsidRPr="007C2029" w:rsidRDefault="007C2029" w:rsidP="007C2029">
      <w:pPr>
        <w:spacing w:line="360" w:lineRule="auto"/>
        <w:jc w:val="both"/>
        <w:rPr>
          <w:b/>
        </w:rPr>
      </w:pPr>
      <w:r w:rsidRPr="007C2029">
        <w:rPr>
          <w:b/>
        </w:rPr>
        <w:t xml:space="preserve">    &lt;link </w:t>
      </w:r>
      <w:proofErr w:type="spellStart"/>
      <w:r w:rsidRPr="007C2029">
        <w:rPr>
          <w:b/>
        </w:rPr>
        <w:t>href</w:t>
      </w:r>
      <w:proofErr w:type="spellEnd"/>
      <w:r w:rsidRPr="007C2029">
        <w:rPr>
          <w:b/>
        </w:rPr>
        <w:t>='http://fonts.googleapis.com/</w:t>
      </w:r>
      <w:proofErr w:type="spellStart"/>
      <w:r w:rsidRPr="007C2029">
        <w:rPr>
          <w:b/>
        </w:rPr>
        <w:t>css</w:t>
      </w:r>
      <w:proofErr w:type="gramStart"/>
      <w:r w:rsidRPr="007C2029">
        <w:rPr>
          <w:b/>
        </w:rPr>
        <w:t>?family</w:t>
      </w:r>
      <w:proofErr w:type="spellEnd"/>
      <w:proofErr w:type="gramEnd"/>
      <w:r w:rsidRPr="007C2029">
        <w:rPr>
          <w:b/>
        </w:rPr>
        <w:t xml:space="preserve">=Roboto:400,700,300' </w:t>
      </w:r>
      <w:proofErr w:type="spellStart"/>
      <w:r w:rsidRPr="007C2029">
        <w:rPr>
          <w:b/>
        </w:rPr>
        <w:t>rel</w:t>
      </w:r>
      <w:proofErr w:type="spellEnd"/>
      <w:r w:rsidRPr="007C2029">
        <w:rPr>
          <w:b/>
        </w:rPr>
        <w:t>='</w:t>
      </w:r>
      <w:proofErr w:type="spellStart"/>
      <w:r w:rsidRPr="007C2029">
        <w:rPr>
          <w:b/>
        </w:rPr>
        <w:t>stylesheet</w:t>
      </w:r>
      <w:proofErr w:type="spellEnd"/>
      <w:r w:rsidRPr="007C2029">
        <w:rPr>
          <w:b/>
        </w:rPr>
        <w:t>' type='text/</w:t>
      </w:r>
      <w:proofErr w:type="spellStart"/>
      <w:r w:rsidRPr="007C2029">
        <w:rPr>
          <w:b/>
        </w:rPr>
        <w:t>css</w:t>
      </w:r>
      <w:proofErr w:type="spellEnd"/>
      <w:r w:rsidRPr="007C2029">
        <w:rPr>
          <w:b/>
        </w:rPr>
        <w:t>'&gt;</w:t>
      </w:r>
    </w:p>
    <w:p w:rsidR="007C2029" w:rsidRPr="007C2029" w:rsidRDefault="007C2029" w:rsidP="007C2029">
      <w:pPr>
        <w:spacing w:line="360" w:lineRule="auto"/>
        <w:jc w:val="both"/>
        <w:rPr>
          <w:b/>
        </w:rPr>
      </w:pPr>
      <w:r w:rsidRPr="007C2029">
        <w:rPr>
          <w:b/>
        </w:rPr>
        <w:t xml:space="preserve">    &lt;link </w:t>
      </w:r>
      <w:proofErr w:type="spellStart"/>
      <w:r w:rsidRPr="007C2029">
        <w:rPr>
          <w:b/>
        </w:rPr>
        <w:t>href</w:t>
      </w:r>
      <w:proofErr w:type="spellEnd"/>
      <w:r w:rsidRPr="007C2029">
        <w:rPr>
          <w:b/>
        </w:rPr>
        <w:t>="assets/</w:t>
      </w:r>
      <w:proofErr w:type="spellStart"/>
      <w:r w:rsidRPr="007C2029">
        <w:rPr>
          <w:b/>
        </w:rPr>
        <w:t>css</w:t>
      </w:r>
      <w:proofErr w:type="spellEnd"/>
      <w:r w:rsidRPr="007C2029">
        <w:rPr>
          <w:b/>
        </w:rPr>
        <w:t xml:space="preserve">/pe-icon-7-stroke.css"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 /&gt;</w:t>
      </w:r>
    </w:p>
    <w:p w:rsidR="007C2029" w:rsidRPr="007C2029" w:rsidRDefault="007C2029" w:rsidP="007C2029">
      <w:pPr>
        <w:spacing w:line="360" w:lineRule="auto"/>
        <w:jc w:val="both"/>
        <w:rPr>
          <w:b/>
        </w:rPr>
      </w:pPr>
      <w:r w:rsidRPr="007C2029">
        <w:rPr>
          <w:b/>
        </w:rPr>
        <w:tab/>
        <w:t xml:space="preserve">&lt;link </w:t>
      </w:r>
      <w:proofErr w:type="spellStart"/>
      <w:r w:rsidRPr="007C2029">
        <w:rPr>
          <w:b/>
        </w:rPr>
        <w:t>href</w:t>
      </w:r>
      <w:proofErr w:type="spellEnd"/>
      <w:r w:rsidRPr="007C2029">
        <w:rPr>
          <w:b/>
        </w:rPr>
        <w:t>="assets/</w:t>
      </w:r>
      <w:proofErr w:type="spellStart"/>
      <w:r w:rsidRPr="007C2029">
        <w:rPr>
          <w:b/>
        </w:rPr>
        <w:t>css</w:t>
      </w:r>
      <w:proofErr w:type="spellEnd"/>
      <w:r w:rsidRPr="007C2029">
        <w:rPr>
          <w:b/>
        </w:rPr>
        <w:t xml:space="preserve">/font-awesome-min.css" </w:t>
      </w:r>
      <w:proofErr w:type="spellStart"/>
      <w:r w:rsidRPr="007C2029">
        <w:rPr>
          <w:b/>
        </w:rPr>
        <w:t>rel</w:t>
      </w:r>
      <w:proofErr w:type="spellEnd"/>
      <w:r w:rsidRPr="007C2029">
        <w:rPr>
          <w:b/>
        </w:rPr>
        <w:t>="</w:t>
      </w:r>
      <w:proofErr w:type="spellStart"/>
      <w:r w:rsidRPr="007C2029">
        <w:rPr>
          <w:b/>
        </w:rPr>
        <w:t>stylesheet</w:t>
      </w:r>
      <w:proofErr w:type="spellEnd"/>
      <w:r w:rsidRPr="007C2029">
        <w:rPr>
          <w:b/>
        </w:rPr>
        <w:t>" /&gt;</w:t>
      </w:r>
    </w:p>
    <w:p w:rsidR="007C2029" w:rsidRPr="007C2029" w:rsidRDefault="007C2029" w:rsidP="007C2029">
      <w:pPr>
        <w:spacing w:line="360" w:lineRule="auto"/>
        <w:jc w:val="both"/>
        <w:rPr>
          <w:b/>
        </w:rPr>
      </w:pPr>
      <w:r w:rsidRPr="007C2029">
        <w:rPr>
          <w:b/>
        </w:rPr>
        <w:t xml:space="preserve">  &lt;/head&gt;</w:t>
      </w:r>
    </w:p>
    <w:p w:rsidR="007C2029" w:rsidRPr="007C2029" w:rsidRDefault="007C2029" w:rsidP="007C2029">
      <w:pPr>
        <w:spacing w:line="360" w:lineRule="auto"/>
        <w:jc w:val="both"/>
        <w:rPr>
          <w:b/>
        </w:rPr>
      </w:pPr>
      <w:r w:rsidRPr="007C2029">
        <w:rPr>
          <w:b/>
        </w:rPr>
        <w:t>&lt;body style="background-color</w:t>
      </w:r>
      <w:proofErr w:type="gramStart"/>
      <w:r w:rsidRPr="007C2029">
        <w:rPr>
          <w:b/>
        </w:rPr>
        <w:t>:#</w:t>
      </w:r>
      <w:proofErr w:type="gramEnd"/>
      <w:r w:rsidRPr="007C2029">
        <w:rPr>
          <w:b/>
        </w:rPr>
        <w:t>242f54;"&gt;</w:t>
      </w:r>
    </w:p>
    <w:p w:rsidR="007C2029" w:rsidRPr="007C2029" w:rsidRDefault="007C2029" w:rsidP="007C2029">
      <w:pPr>
        <w:spacing w:line="360" w:lineRule="auto"/>
        <w:jc w:val="both"/>
        <w:rPr>
          <w:b/>
        </w:rPr>
      </w:pPr>
      <w:r w:rsidRPr="007C2029">
        <w:rPr>
          <w:b/>
        </w:rPr>
        <w:t xml:space="preserve">  </w:t>
      </w:r>
      <w:r w:rsidRPr="007C2029">
        <w:rPr>
          <w:b/>
        </w:rPr>
        <w:tab/>
        <w:t>&lt;div class="header"&gt;</w:t>
      </w:r>
    </w:p>
    <w:p w:rsidR="007C2029" w:rsidRPr="007C2029" w:rsidRDefault="007C2029" w:rsidP="007C2029">
      <w:pPr>
        <w:spacing w:line="360" w:lineRule="auto"/>
        <w:jc w:val="both"/>
        <w:rPr>
          <w:b/>
        </w:rPr>
      </w:pPr>
      <w:r w:rsidRPr="007C2029">
        <w:rPr>
          <w:b/>
        </w:rPr>
        <w:tab/>
        <w:t xml:space="preserve">     &lt;div class="container"&gt;</w:t>
      </w:r>
    </w:p>
    <w:p w:rsidR="007C2029" w:rsidRPr="007C2029" w:rsidRDefault="007C2029" w:rsidP="007C2029">
      <w:pPr>
        <w:spacing w:line="360" w:lineRule="auto"/>
        <w:jc w:val="both"/>
        <w:rPr>
          <w:b/>
        </w:rPr>
      </w:pPr>
      <w:r w:rsidRPr="007C2029">
        <w:rPr>
          <w:b/>
        </w:rPr>
        <w:tab/>
        <w:t xml:space="preserve">        &lt;div class="row"&gt;</w:t>
      </w:r>
    </w:p>
    <w:p w:rsidR="007C2029" w:rsidRPr="007C2029" w:rsidRDefault="007C2029" w:rsidP="007C2029">
      <w:pPr>
        <w:spacing w:line="360" w:lineRule="auto"/>
        <w:jc w:val="both"/>
        <w:rPr>
          <w:b/>
        </w:rPr>
      </w:pPr>
      <w:r w:rsidRPr="007C2029">
        <w:rPr>
          <w:b/>
        </w:rPr>
        <w:tab/>
        <w:t xml:space="preserve">           &lt;div class="col-md-12"&gt;</w:t>
      </w:r>
    </w:p>
    <w:p w:rsidR="007C2029" w:rsidRPr="007C2029" w:rsidRDefault="007C2029" w:rsidP="007C2029">
      <w:pPr>
        <w:spacing w:line="360" w:lineRule="auto"/>
        <w:jc w:val="both"/>
        <w:rPr>
          <w:b/>
        </w:rPr>
      </w:pPr>
      <w:r w:rsidRPr="007C2029">
        <w:rPr>
          <w:b/>
        </w:rPr>
        <w:tab/>
        <w:t xml:space="preserve">              </w:t>
      </w:r>
      <w:proofErr w:type="gramStart"/>
      <w:r w:rsidRPr="007C2029">
        <w:rPr>
          <w:b/>
        </w:rPr>
        <w:t>&lt;!--</w:t>
      </w:r>
      <w:proofErr w:type="gramEnd"/>
      <w:r w:rsidRPr="007C2029">
        <w:rPr>
          <w:b/>
        </w:rPr>
        <w:t xml:space="preserve"> Logo --&gt;</w:t>
      </w:r>
    </w:p>
    <w:p w:rsidR="007C2029" w:rsidRPr="007C2029" w:rsidRDefault="007C2029" w:rsidP="007C2029">
      <w:pPr>
        <w:spacing w:line="360" w:lineRule="auto"/>
        <w:jc w:val="both"/>
        <w:rPr>
          <w:b/>
        </w:rPr>
      </w:pPr>
      <w:r w:rsidRPr="007C2029">
        <w:rPr>
          <w:b/>
        </w:rPr>
        <w:tab/>
        <w:t xml:space="preserve">              &lt;div class="logo"&gt;</w:t>
      </w:r>
    </w:p>
    <w:p w:rsidR="007C2029" w:rsidRPr="007C2029" w:rsidRDefault="007C2029" w:rsidP="007C2029">
      <w:pPr>
        <w:spacing w:line="360" w:lineRule="auto"/>
        <w:jc w:val="both"/>
        <w:rPr>
          <w:b/>
        </w:rPr>
      </w:pPr>
      <w:r w:rsidRPr="007C2029">
        <w:rPr>
          <w:b/>
        </w:rPr>
        <w:tab/>
        <w:t xml:space="preserve">                 &lt;center&gt;&lt;</w:t>
      </w:r>
      <w:proofErr w:type="spellStart"/>
      <w:r w:rsidRPr="007C2029">
        <w:rPr>
          <w:b/>
        </w:rPr>
        <w:t>img</w:t>
      </w:r>
      <w:proofErr w:type="spellEnd"/>
      <w:r w:rsidRPr="007C2029">
        <w:rPr>
          <w:b/>
        </w:rPr>
        <w:t xml:space="preserve"> style="height</w:t>
      </w:r>
      <w:proofErr w:type="gramStart"/>
      <w:r w:rsidRPr="007C2029">
        <w:rPr>
          <w:b/>
        </w:rPr>
        <w:t>:70</w:t>
      </w:r>
      <w:proofErr w:type="gramEnd"/>
      <w:r w:rsidRPr="007C2029">
        <w:rPr>
          <w:b/>
        </w:rPr>
        <w:t xml:space="preserve">%; width:70%; padding:70px 30px </w:t>
      </w:r>
      <w:proofErr w:type="spellStart"/>
      <w:r w:rsidRPr="007C2029">
        <w:rPr>
          <w:b/>
        </w:rPr>
        <w:t>30px</w:t>
      </w:r>
      <w:proofErr w:type="spellEnd"/>
      <w:r w:rsidRPr="007C2029">
        <w:rPr>
          <w:b/>
        </w:rPr>
        <w:t xml:space="preserve"> </w:t>
      </w:r>
      <w:proofErr w:type="spellStart"/>
      <w:r w:rsidRPr="007C2029">
        <w:rPr>
          <w:b/>
        </w:rPr>
        <w:t>30px</w:t>
      </w:r>
      <w:proofErr w:type="spellEnd"/>
      <w:r w:rsidRPr="007C2029">
        <w:rPr>
          <w:b/>
        </w:rPr>
        <w:t xml:space="preserve">;" </w:t>
      </w:r>
      <w:proofErr w:type="spellStart"/>
      <w:r w:rsidRPr="007C2029">
        <w:rPr>
          <w:b/>
        </w:rPr>
        <w:t>src</w:t>
      </w:r>
      <w:proofErr w:type="spellEnd"/>
      <w:r w:rsidRPr="007C2029">
        <w:rPr>
          <w:b/>
        </w:rPr>
        <w:t>="assets/</w:t>
      </w:r>
      <w:proofErr w:type="spellStart"/>
      <w:r w:rsidRPr="007C2029">
        <w:rPr>
          <w:b/>
        </w:rPr>
        <w:t>img</w:t>
      </w:r>
      <w:proofErr w:type="spellEnd"/>
      <w:r w:rsidRPr="007C2029">
        <w:rPr>
          <w:b/>
        </w:rPr>
        <w:t>/logo2.png" /&gt;&lt;/center&gt;</w:t>
      </w:r>
    </w:p>
    <w:p w:rsidR="007C2029" w:rsidRPr="007C2029" w:rsidRDefault="007C2029" w:rsidP="007C2029">
      <w:pPr>
        <w:spacing w:line="360" w:lineRule="auto"/>
        <w:jc w:val="both"/>
        <w:rPr>
          <w:b/>
        </w:rPr>
      </w:pPr>
      <w:r w:rsidRPr="007C2029">
        <w:rPr>
          <w:b/>
        </w:rPr>
        <w:tab/>
        <w:t xml:space="preserve">              &lt;/div&gt;</w:t>
      </w:r>
    </w:p>
    <w:p w:rsidR="007C2029" w:rsidRPr="007C2029" w:rsidRDefault="007C2029" w:rsidP="007C2029">
      <w:pPr>
        <w:spacing w:line="360" w:lineRule="auto"/>
        <w:jc w:val="both"/>
        <w:rPr>
          <w:b/>
        </w:rPr>
      </w:pPr>
      <w:r w:rsidRPr="007C2029">
        <w:rPr>
          <w:b/>
        </w:rPr>
        <w:tab/>
        <w:t xml:space="preserve">           &lt;/div&gt;</w:t>
      </w:r>
    </w:p>
    <w:p w:rsidR="007C2029" w:rsidRPr="007C2029" w:rsidRDefault="007C2029" w:rsidP="007C2029">
      <w:pPr>
        <w:spacing w:line="360" w:lineRule="auto"/>
        <w:jc w:val="both"/>
        <w:rPr>
          <w:b/>
        </w:rPr>
      </w:pPr>
      <w:r w:rsidRPr="007C2029">
        <w:rPr>
          <w:b/>
        </w:rPr>
        <w:tab/>
        <w:t xml:space="preserve">        &lt;/div&gt;</w:t>
      </w:r>
    </w:p>
    <w:p w:rsidR="007C2029" w:rsidRPr="007C2029" w:rsidRDefault="007C2029" w:rsidP="007C2029">
      <w:pPr>
        <w:spacing w:line="360" w:lineRule="auto"/>
        <w:jc w:val="both"/>
        <w:rPr>
          <w:b/>
        </w:rPr>
      </w:pPr>
      <w:r w:rsidRPr="007C2029">
        <w:rPr>
          <w:b/>
        </w:rPr>
        <w:lastRenderedPageBreak/>
        <w:tab/>
        <w:t xml:space="preserve">     &lt;/div&gt;</w:t>
      </w:r>
    </w:p>
    <w:p w:rsidR="007C2029" w:rsidRPr="007C2029" w:rsidRDefault="007C2029" w:rsidP="007C2029">
      <w:pPr>
        <w:spacing w:line="360" w:lineRule="auto"/>
        <w:jc w:val="both"/>
        <w:rPr>
          <w:b/>
        </w:rPr>
      </w:pPr>
      <w:r w:rsidRPr="007C2029">
        <w:rPr>
          <w:b/>
        </w:rPr>
        <w:tab/>
        <w:t>&lt;/div&gt;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ab/>
        <w:t>&lt;div class="container"&gt;</w:t>
      </w:r>
    </w:p>
    <w:p w:rsidR="007C2029" w:rsidRPr="007C2029" w:rsidRDefault="007C2029" w:rsidP="007C2029">
      <w:pPr>
        <w:spacing w:line="360" w:lineRule="auto"/>
        <w:jc w:val="both"/>
        <w:rPr>
          <w:b/>
        </w:rPr>
      </w:pPr>
      <w:r w:rsidRPr="007C2029">
        <w:rPr>
          <w:b/>
        </w:rPr>
        <w:tab/>
      </w:r>
      <w:r w:rsidRPr="007C2029">
        <w:rPr>
          <w:b/>
        </w:rPr>
        <w:tab/>
        <w:t>&lt;div class="row"&gt;</w:t>
      </w:r>
    </w:p>
    <w:p w:rsidR="007C2029" w:rsidRPr="007C2029" w:rsidRDefault="007C2029" w:rsidP="007C2029">
      <w:pPr>
        <w:spacing w:line="360" w:lineRule="auto"/>
        <w:jc w:val="both"/>
        <w:rPr>
          <w:b/>
        </w:rPr>
      </w:pPr>
      <w:r w:rsidRPr="007C2029">
        <w:rPr>
          <w:b/>
        </w:rPr>
        <w:tab/>
      </w:r>
      <w:r w:rsidRPr="007C2029">
        <w:rPr>
          <w:b/>
        </w:rPr>
        <w:tab/>
      </w:r>
      <w:r w:rsidRPr="007C2029">
        <w:rPr>
          <w:b/>
        </w:rPr>
        <w:tab/>
        <w:t>&lt;div class="col-md-4 col-md-offset-4"&gt;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t>&lt;div class="login-wrapper"&gt;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 class="box"&gt;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 class="content-wrap"&gt;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t>&lt;h2 style="</w:t>
      </w:r>
      <w:proofErr w:type="spellStart"/>
      <w:r w:rsidRPr="007C2029">
        <w:rPr>
          <w:b/>
        </w:rPr>
        <w:t>color</w:t>
      </w:r>
      <w:proofErr w:type="gramStart"/>
      <w:r w:rsidRPr="007C2029">
        <w:rPr>
          <w:b/>
        </w:rPr>
        <w:t>:white</w:t>
      </w:r>
      <w:proofErr w:type="spellEnd"/>
      <w:proofErr w:type="gramEnd"/>
      <w:r w:rsidRPr="007C2029">
        <w:rPr>
          <w:b/>
        </w:rPr>
        <w:t>;"&gt;Admin Control Panel&lt;/h2&gt;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t>&lt;</w:t>
      </w:r>
      <w:proofErr w:type="spellStart"/>
      <w:r w:rsidRPr="007C2029">
        <w:rPr>
          <w:b/>
        </w:rPr>
        <w:t>br</w:t>
      </w:r>
      <w:proofErr w:type="spellEnd"/>
      <w:r w:rsidRPr="007C2029">
        <w:rPr>
          <w:b/>
        </w:rPr>
        <w:t>/&gt;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&lt;form action="</w:t>
      </w:r>
      <w:proofErr w:type="spellStart"/>
      <w:r w:rsidRPr="007C2029">
        <w:rPr>
          <w:b/>
        </w:rPr>
        <w:t>authenticate.php</w:t>
      </w:r>
      <w:proofErr w:type="spellEnd"/>
      <w:r w:rsidRPr="007C2029">
        <w:rPr>
          <w:b/>
        </w:rPr>
        <w:t xml:space="preserve">" method="POST"&gt; </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&lt;div class="form-group"&gt;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&lt;label style="</w:t>
      </w:r>
      <w:proofErr w:type="spellStart"/>
      <w:r w:rsidRPr="007C2029">
        <w:rPr>
          <w:b/>
        </w:rPr>
        <w:t>color</w:t>
      </w:r>
      <w:proofErr w:type="gramStart"/>
      <w:r w:rsidRPr="007C2029">
        <w:rPr>
          <w:b/>
        </w:rPr>
        <w:t>:white</w:t>
      </w:r>
      <w:proofErr w:type="spellEnd"/>
      <w:proofErr w:type="gramEnd"/>
      <w:r w:rsidRPr="007C2029">
        <w:rPr>
          <w:b/>
        </w:rPr>
        <w:t>;"&gt;Username&lt;/label&gt;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&lt;input class="form-control" type="text" name="</w:t>
      </w:r>
      <w:proofErr w:type="spellStart"/>
      <w:r w:rsidRPr="007C2029">
        <w:rPr>
          <w:b/>
        </w:rPr>
        <w:t>uname</w:t>
      </w:r>
      <w:proofErr w:type="spellEnd"/>
      <w:r w:rsidRPr="007C2029">
        <w:rPr>
          <w:b/>
        </w:rPr>
        <w:t>" placeholder="Enter Username"&gt;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&lt;/div&gt;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&lt;div class="form-group"&gt;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&lt;label style="</w:t>
      </w:r>
      <w:proofErr w:type="spellStart"/>
      <w:r w:rsidRPr="007C2029">
        <w:rPr>
          <w:b/>
        </w:rPr>
        <w:t>color</w:t>
      </w:r>
      <w:proofErr w:type="gramStart"/>
      <w:r w:rsidRPr="007C2029">
        <w:rPr>
          <w:b/>
        </w:rPr>
        <w:t>:white</w:t>
      </w:r>
      <w:proofErr w:type="spellEnd"/>
      <w:proofErr w:type="gramEnd"/>
      <w:r w:rsidRPr="007C2029">
        <w:rPr>
          <w:b/>
        </w:rPr>
        <w:t>;"&gt;Password&lt;/label&gt;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&lt;input class="form-control" type="password" name="pass" placeholder="Enter Password"&gt;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&lt;/div&gt;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 class="action form-group"&gt;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&lt;input style="</w:t>
      </w:r>
      <w:proofErr w:type="spellStart"/>
      <w:r w:rsidRPr="007C2029">
        <w:rPr>
          <w:b/>
        </w:rPr>
        <w:t>background-color</w:t>
      </w:r>
      <w:proofErr w:type="gramStart"/>
      <w:r w:rsidRPr="007C2029">
        <w:rPr>
          <w:b/>
        </w:rPr>
        <w:t>:white</w:t>
      </w:r>
      <w:proofErr w:type="spellEnd"/>
      <w:proofErr w:type="gramEnd"/>
      <w:r w:rsidRPr="007C2029">
        <w:rPr>
          <w:b/>
        </w:rPr>
        <w:t xml:space="preserve">; </w:t>
      </w:r>
      <w:proofErr w:type="spellStart"/>
      <w:r w:rsidRPr="007C2029">
        <w:rPr>
          <w:b/>
        </w:rPr>
        <w:t>border:none</w:t>
      </w:r>
      <w:proofErr w:type="spellEnd"/>
      <w:r w:rsidRPr="007C2029">
        <w:rPr>
          <w:b/>
        </w:rPr>
        <w:t xml:space="preserve">; </w:t>
      </w:r>
      <w:proofErr w:type="spellStart"/>
      <w:r w:rsidRPr="007C2029">
        <w:rPr>
          <w:b/>
        </w:rPr>
        <w:t>color:black</w:t>
      </w:r>
      <w:proofErr w:type="spellEnd"/>
      <w:r w:rsidRPr="007C2029">
        <w:rPr>
          <w:b/>
        </w:rPr>
        <w:t>;" type="submit" value="Sign In" class="</w:t>
      </w:r>
      <w:proofErr w:type="spellStart"/>
      <w:r w:rsidRPr="007C2029">
        <w:rPr>
          <w:b/>
        </w:rPr>
        <w:t>btn</w:t>
      </w:r>
      <w:proofErr w:type="spellEnd"/>
      <w:r w:rsidRPr="007C2029">
        <w:rPr>
          <w:b/>
        </w:rPr>
        <w:t xml:space="preserve"> </w:t>
      </w:r>
      <w:proofErr w:type="spellStart"/>
      <w:r w:rsidRPr="007C2029">
        <w:rPr>
          <w:b/>
        </w:rPr>
        <w:t>btn</w:t>
      </w:r>
      <w:proofErr w:type="spellEnd"/>
      <w:r w:rsidRPr="007C2029">
        <w:rPr>
          <w:b/>
        </w:rPr>
        <w:t>-primary signup"  /&gt;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&lt;input style="</w:t>
      </w:r>
      <w:proofErr w:type="spellStart"/>
      <w:r w:rsidRPr="007C2029">
        <w:rPr>
          <w:b/>
        </w:rPr>
        <w:t>background-color</w:t>
      </w:r>
      <w:proofErr w:type="gramStart"/>
      <w:r w:rsidRPr="007C2029">
        <w:rPr>
          <w:b/>
        </w:rPr>
        <w:t>:white</w:t>
      </w:r>
      <w:proofErr w:type="spellEnd"/>
      <w:proofErr w:type="gramEnd"/>
      <w:r w:rsidRPr="007C2029">
        <w:rPr>
          <w:b/>
        </w:rPr>
        <w:t xml:space="preserve">; </w:t>
      </w:r>
      <w:proofErr w:type="spellStart"/>
      <w:r w:rsidRPr="007C2029">
        <w:rPr>
          <w:b/>
        </w:rPr>
        <w:t>border:none</w:t>
      </w:r>
      <w:proofErr w:type="spellEnd"/>
      <w:r w:rsidRPr="007C2029">
        <w:rPr>
          <w:b/>
        </w:rPr>
        <w:t xml:space="preserve">; </w:t>
      </w:r>
      <w:proofErr w:type="spellStart"/>
      <w:r w:rsidRPr="007C2029">
        <w:rPr>
          <w:b/>
        </w:rPr>
        <w:t>color:black</w:t>
      </w:r>
      <w:proofErr w:type="spellEnd"/>
      <w:r w:rsidRPr="007C2029">
        <w:rPr>
          <w:b/>
        </w:rPr>
        <w:t>;" type="reset" value="Reset" class="</w:t>
      </w:r>
      <w:proofErr w:type="spellStart"/>
      <w:r w:rsidRPr="007C2029">
        <w:rPr>
          <w:b/>
        </w:rPr>
        <w:t>btn</w:t>
      </w:r>
      <w:proofErr w:type="spellEnd"/>
      <w:r w:rsidRPr="007C2029">
        <w:rPr>
          <w:b/>
        </w:rPr>
        <w:t xml:space="preserve"> </w:t>
      </w:r>
      <w:proofErr w:type="spellStart"/>
      <w:r w:rsidRPr="007C2029">
        <w:rPr>
          <w:b/>
        </w:rPr>
        <w:t>btn</w:t>
      </w:r>
      <w:proofErr w:type="spellEnd"/>
      <w:r w:rsidRPr="007C2029">
        <w:rPr>
          <w:b/>
        </w:rPr>
        <w:t>-primary signup"  /&gt;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&lt;/div&gt; </w:t>
      </w:r>
    </w:p>
    <w:p w:rsidR="007C2029" w:rsidRPr="007C2029" w:rsidRDefault="007C2029" w:rsidP="007C2029">
      <w:pPr>
        <w:spacing w:line="360" w:lineRule="auto"/>
        <w:jc w:val="both"/>
        <w:rPr>
          <w:b/>
        </w:rPr>
      </w:pPr>
      <w:r w:rsidRPr="007C2029">
        <w:rPr>
          <w:b/>
        </w:rPr>
        <w:lastRenderedPageBreak/>
        <w:tab/>
      </w:r>
      <w:r w:rsidRPr="007C2029">
        <w:rPr>
          <w:b/>
        </w:rPr>
        <w:tab/>
      </w:r>
      <w:r w:rsidRPr="007C2029">
        <w:rPr>
          <w:b/>
        </w:rPr>
        <w:tab/>
      </w:r>
      <w:r w:rsidRPr="007C2029">
        <w:rPr>
          <w:b/>
        </w:rPr>
        <w:tab/>
      </w:r>
      <w:r w:rsidRPr="007C2029">
        <w:rPr>
          <w:b/>
        </w:rPr>
        <w:tab/>
      </w:r>
      <w:r w:rsidRPr="007C2029">
        <w:rPr>
          <w:b/>
        </w:rPr>
        <w:tab/>
      </w:r>
      <w:r w:rsidRPr="007C2029">
        <w:rPr>
          <w:b/>
        </w:rPr>
        <w:tab/>
        <w:t>&lt;</w:t>
      </w:r>
      <w:proofErr w:type="gramStart"/>
      <w:r w:rsidRPr="007C2029">
        <w:rPr>
          <w:b/>
        </w:rPr>
        <w:t>label</w:t>
      </w:r>
      <w:proofErr w:type="gramEnd"/>
      <w:r w:rsidRPr="007C2029">
        <w:rPr>
          <w:b/>
        </w:rPr>
        <w:t>&gt;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r>
      <w:proofErr w:type="gramStart"/>
      <w:r w:rsidRPr="007C2029">
        <w:rPr>
          <w:b/>
        </w:rPr>
        <w:t>&lt;?</w:t>
      </w:r>
      <w:proofErr w:type="spellStart"/>
      <w:r w:rsidRPr="007C2029">
        <w:rPr>
          <w:b/>
        </w:rPr>
        <w:t>php</w:t>
      </w:r>
      <w:proofErr w:type="spellEnd"/>
      <w:proofErr w:type="gramEnd"/>
      <w:r w:rsidRPr="007C2029">
        <w:rPr>
          <w:b/>
        </w:rPr>
        <w:t xml:space="preserve"> </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$errors = </w:t>
      </w:r>
      <w:proofErr w:type="gramStart"/>
      <w:r w:rsidRPr="007C2029">
        <w:rPr>
          <w:b/>
        </w:rPr>
        <w:t>array(</w:t>
      </w:r>
      <w:proofErr w:type="gramEnd"/>
    </w:p>
    <w:p w:rsidR="007C2029" w:rsidRPr="007C2029" w:rsidRDefault="007C2029" w:rsidP="007C2029">
      <w:pPr>
        <w:spacing w:line="360" w:lineRule="auto"/>
        <w:jc w:val="both"/>
        <w:rPr>
          <w:b/>
        </w:rPr>
      </w:pPr>
      <w:r w:rsidRPr="007C2029">
        <w:rPr>
          <w:b/>
        </w:rPr>
        <w:t xml:space="preserve">                                    1=&gt;"Invalid username or password, try again.</w:t>
      </w:r>
      <w:proofErr w:type="gramStart"/>
      <w:r w:rsidRPr="007C2029">
        <w:rPr>
          <w:b/>
        </w:rPr>
        <w:t>",</w:t>
      </w:r>
      <w:proofErr w:type="gramEnd"/>
    </w:p>
    <w:p w:rsidR="007C2029" w:rsidRPr="007C2029" w:rsidRDefault="007C2029" w:rsidP="007C2029">
      <w:pPr>
        <w:spacing w:line="360" w:lineRule="auto"/>
        <w:jc w:val="both"/>
        <w:rPr>
          <w:b/>
        </w:rPr>
      </w:pPr>
      <w:r w:rsidRPr="007C2029">
        <w:rPr>
          <w:b/>
        </w:rPr>
        <w:t xml:space="preserve">                                    2=&gt;"Please sign in to access this area."</w:t>
      </w:r>
    </w:p>
    <w:p w:rsidR="007C2029" w:rsidRPr="007C2029" w:rsidRDefault="007C2029" w:rsidP="007C2029">
      <w:pPr>
        <w:spacing w:line="360" w:lineRule="auto"/>
        <w:jc w:val="both"/>
        <w:rPr>
          <w:b/>
        </w:rPr>
      </w:pPr>
      <w:r w:rsidRPr="007C2029">
        <w:rPr>
          <w:b/>
        </w:rPr>
        <w:t xml:space="preserve">                                  );</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spellStart"/>
      <w:r w:rsidRPr="007C2029">
        <w:rPr>
          <w:b/>
        </w:rPr>
        <w:t>error_id</w:t>
      </w:r>
      <w:proofErr w:type="spellEnd"/>
      <w:r w:rsidRPr="007C2029">
        <w:rPr>
          <w:b/>
        </w:rPr>
        <w:t xml:space="preserve"> = </w:t>
      </w:r>
      <w:proofErr w:type="spellStart"/>
      <w:proofErr w:type="gramStart"/>
      <w:r w:rsidRPr="007C2029">
        <w:rPr>
          <w:b/>
        </w:rPr>
        <w:t>isset</w:t>
      </w:r>
      <w:proofErr w:type="spellEnd"/>
      <w:r w:rsidRPr="007C2029">
        <w:rPr>
          <w:b/>
        </w:rPr>
        <w:t>(</w:t>
      </w:r>
      <w:proofErr w:type="gramEnd"/>
      <w:r w:rsidRPr="007C2029">
        <w:rPr>
          <w:b/>
        </w:rPr>
        <w:t>$_GET['err']) ? (</w:t>
      </w:r>
      <w:proofErr w:type="spellStart"/>
      <w:proofErr w:type="gramStart"/>
      <w:r w:rsidRPr="007C2029">
        <w:rPr>
          <w:b/>
        </w:rPr>
        <w:t>int</w:t>
      </w:r>
      <w:proofErr w:type="spellEnd"/>
      <w:proofErr w:type="gramEnd"/>
      <w:r w:rsidRPr="007C2029">
        <w:rPr>
          <w:b/>
        </w:rPr>
        <w:t>)$_</w:t>
      </w:r>
      <w:proofErr w:type="gramStart"/>
      <w:r w:rsidRPr="007C2029">
        <w:rPr>
          <w:b/>
        </w:rPr>
        <w:t>GET[</w:t>
      </w:r>
      <w:proofErr w:type="gramEnd"/>
      <w:r w:rsidRPr="007C2029">
        <w:rPr>
          <w:b/>
        </w:rPr>
        <w:t>'err'] : 0;</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if</w:t>
      </w:r>
      <w:proofErr w:type="gramEnd"/>
      <w:r w:rsidRPr="007C2029">
        <w:rPr>
          <w:b/>
        </w:rPr>
        <w:t xml:space="preserve"> ($</w:t>
      </w:r>
      <w:proofErr w:type="spellStart"/>
      <w:r w:rsidRPr="007C2029">
        <w:rPr>
          <w:b/>
        </w:rPr>
        <w:t>error_id</w:t>
      </w:r>
      <w:proofErr w:type="spellEnd"/>
      <w:r w:rsidRPr="007C2029">
        <w:rPr>
          <w:b/>
        </w:rPr>
        <w:t xml:space="preserve"> == 1) {</w:t>
      </w:r>
    </w:p>
    <w:p w:rsidR="007C2029" w:rsidRPr="007C2029" w:rsidRDefault="007C2029" w:rsidP="007C2029">
      <w:pPr>
        <w:spacing w:line="360" w:lineRule="auto"/>
        <w:jc w:val="both"/>
        <w:rPr>
          <w:b/>
        </w:rPr>
      </w:pPr>
      <w:r w:rsidRPr="007C2029">
        <w:rPr>
          <w:b/>
        </w:rPr>
        <w:t xml:space="preserve">                                        </w:t>
      </w:r>
      <w:proofErr w:type="gramStart"/>
      <w:r w:rsidRPr="007C2029">
        <w:rPr>
          <w:b/>
        </w:rPr>
        <w:t>echo</w:t>
      </w:r>
      <w:proofErr w:type="gramEnd"/>
      <w:r w:rsidRPr="007C2029">
        <w:rPr>
          <w:b/>
        </w:rPr>
        <w:t xml:space="preserve"> '&lt;p class="text-danger"&gt;'.$errors[$</w:t>
      </w:r>
      <w:proofErr w:type="spellStart"/>
      <w:r w:rsidRPr="007C2029">
        <w:rPr>
          <w:b/>
        </w:rPr>
        <w:t>error_id</w:t>
      </w:r>
      <w:proofErr w:type="spellEnd"/>
      <w:r w:rsidRPr="007C2029">
        <w:rPr>
          <w:b/>
        </w:rPr>
        <w:t>].'&lt;/p&gt;';</w:t>
      </w:r>
    </w:p>
    <w:p w:rsidR="007C2029" w:rsidRPr="007C2029" w:rsidRDefault="007C2029" w:rsidP="007C2029">
      <w:pPr>
        <w:spacing w:line="360" w:lineRule="auto"/>
        <w:jc w:val="both"/>
        <w:rPr>
          <w:b/>
        </w:rPr>
      </w:pPr>
      <w:r w:rsidRPr="007C2029">
        <w:rPr>
          <w:b/>
        </w:rPr>
        <w:t xml:space="preserve">                                    </w:t>
      </w:r>
      <w:proofErr w:type="gramStart"/>
      <w:r w:rsidRPr="007C2029">
        <w:rPr>
          <w:b/>
        </w:rPr>
        <w:t>}</w:t>
      </w:r>
      <w:proofErr w:type="spellStart"/>
      <w:r w:rsidRPr="007C2029">
        <w:rPr>
          <w:b/>
        </w:rPr>
        <w:t>elseif</w:t>
      </w:r>
      <w:proofErr w:type="spellEnd"/>
      <w:proofErr w:type="gramEnd"/>
      <w:r w:rsidRPr="007C2029">
        <w:rPr>
          <w:b/>
        </w:rPr>
        <w:t xml:space="preserve"> ($</w:t>
      </w:r>
      <w:proofErr w:type="spellStart"/>
      <w:r w:rsidRPr="007C2029">
        <w:rPr>
          <w:b/>
        </w:rPr>
        <w:t>error_id</w:t>
      </w:r>
      <w:proofErr w:type="spellEnd"/>
      <w:r w:rsidRPr="007C2029">
        <w:rPr>
          <w:b/>
        </w:rPr>
        <w:t xml:space="preserve"> == 2) {</w:t>
      </w:r>
    </w:p>
    <w:p w:rsidR="007C2029" w:rsidRPr="007C2029" w:rsidRDefault="007C2029" w:rsidP="007C2029">
      <w:pPr>
        <w:spacing w:line="360" w:lineRule="auto"/>
        <w:jc w:val="both"/>
        <w:rPr>
          <w:b/>
        </w:rPr>
      </w:pPr>
      <w:r w:rsidRPr="007C2029">
        <w:rPr>
          <w:b/>
        </w:rPr>
        <w:t xml:space="preserve">                                        </w:t>
      </w:r>
      <w:proofErr w:type="gramStart"/>
      <w:r w:rsidRPr="007C2029">
        <w:rPr>
          <w:b/>
        </w:rPr>
        <w:t>echo</w:t>
      </w:r>
      <w:proofErr w:type="gramEnd"/>
      <w:r w:rsidRPr="007C2029">
        <w:rPr>
          <w:b/>
        </w:rPr>
        <w:t xml:space="preserve"> '&lt;p class="text-danger"&gt;'.$errors[$</w:t>
      </w:r>
      <w:proofErr w:type="spellStart"/>
      <w:r w:rsidRPr="007C2029">
        <w:rPr>
          <w:b/>
        </w:rPr>
        <w:t>error_id</w:t>
      </w:r>
      <w:proofErr w:type="spellEnd"/>
      <w:r w:rsidRPr="007C2029">
        <w:rPr>
          <w:b/>
        </w:rPr>
        <w:t>].'&lt;/p&gt;';</w:t>
      </w:r>
    </w:p>
    <w:p w:rsidR="007C2029" w:rsidRPr="007C2029" w:rsidRDefault="007C2029" w:rsidP="007C2029">
      <w:pPr>
        <w:spacing w:line="360" w:lineRule="auto"/>
        <w:jc w:val="both"/>
        <w:rPr>
          <w:b/>
        </w:rPr>
      </w:pPr>
      <w:r w:rsidRPr="007C2029">
        <w:rPr>
          <w:b/>
        </w:rPr>
        <w:t xml:space="preserve">                                    }</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r>
      <w:r w:rsidRPr="007C2029">
        <w:rPr>
          <w:b/>
        </w:rPr>
        <w:tab/>
        <w:t>&lt;/label&gt;</w:t>
      </w:r>
    </w:p>
    <w:p w:rsidR="007C2029" w:rsidRPr="007C2029" w:rsidRDefault="007C2029" w:rsidP="007C2029">
      <w:pPr>
        <w:spacing w:line="360" w:lineRule="auto"/>
        <w:jc w:val="both"/>
        <w:rPr>
          <w:b/>
        </w:rPr>
      </w:pPr>
      <w:r w:rsidRPr="007C2029">
        <w:rPr>
          <w:b/>
        </w:rPr>
        <w:tab/>
      </w:r>
      <w:r w:rsidRPr="007C2029">
        <w:rPr>
          <w:b/>
        </w:rPr>
        <w:tab/>
      </w:r>
      <w:r w:rsidRPr="007C2029">
        <w:rPr>
          <w:b/>
        </w:rPr>
        <w:tab/>
      </w:r>
      <w:r w:rsidRPr="007C2029">
        <w:rPr>
          <w:b/>
        </w:rPr>
        <w:tab/>
      </w:r>
      <w:r w:rsidRPr="007C2029">
        <w:rPr>
          <w:b/>
        </w:rPr>
        <w:tab/>
      </w:r>
      <w:r w:rsidRPr="007C2029">
        <w:rPr>
          <w:b/>
        </w:rPr>
        <w:tab/>
        <w:t>&lt;/form&gt;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&lt;/div&gt;</w:t>
      </w: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ab/>
      </w:r>
      <w:r w:rsidRPr="007C2029">
        <w:rPr>
          <w:b/>
        </w:rPr>
        <w:tab/>
      </w:r>
      <w:r w:rsidRPr="007C2029">
        <w:rPr>
          <w:b/>
        </w:rPr>
        <w:tab/>
        <w:t xml:space="preserve">    &lt;/div&gt;</w:t>
      </w:r>
    </w:p>
    <w:p w:rsidR="007C2029" w:rsidRPr="007C2029" w:rsidRDefault="007C2029" w:rsidP="007C2029">
      <w:pPr>
        <w:spacing w:line="360" w:lineRule="auto"/>
        <w:jc w:val="both"/>
        <w:rPr>
          <w:b/>
        </w:rPr>
      </w:pPr>
      <w:r w:rsidRPr="007C2029">
        <w:rPr>
          <w:b/>
        </w:rPr>
        <w:tab/>
      </w:r>
      <w:r w:rsidRPr="007C2029">
        <w:rPr>
          <w:b/>
        </w:rPr>
        <w:tab/>
      </w:r>
      <w:r w:rsidRPr="007C2029">
        <w:rPr>
          <w:b/>
        </w:rPr>
        <w:tab/>
        <w:t>&lt;/div&gt;</w:t>
      </w:r>
    </w:p>
    <w:p w:rsidR="007C2029" w:rsidRPr="007C2029" w:rsidRDefault="007C2029" w:rsidP="007C2029">
      <w:pPr>
        <w:spacing w:line="360" w:lineRule="auto"/>
        <w:jc w:val="both"/>
        <w:rPr>
          <w:b/>
        </w:rPr>
      </w:pPr>
      <w:r w:rsidRPr="007C2029">
        <w:rPr>
          <w:b/>
        </w:rPr>
        <w:tab/>
      </w:r>
      <w:r w:rsidRPr="007C2029">
        <w:rPr>
          <w:b/>
        </w:rPr>
        <w:tab/>
        <w:t>&lt;/div&gt;</w:t>
      </w:r>
    </w:p>
    <w:p w:rsidR="007C2029" w:rsidRPr="007C2029" w:rsidRDefault="007C2029" w:rsidP="007C2029">
      <w:pPr>
        <w:spacing w:line="360" w:lineRule="auto"/>
        <w:jc w:val="both"/>
        <w:rPr>
          <w:b/>
        </w:rPr>
      </w:pPr>
      <w:r w:rsidRPr="007C2029">
        <w:rPr>
          <w:b/>
        </w:rPr>
        <w:tab/>
        <w:t>&lt;/div&gt;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&lt;/body&gt;</w:t>
      </w:r>
    </w:p>
    <w:p w:rsidR="007C2029" w:rsidRPr="007C2029" w:rsidRDefault="007C2029" w:rsidP="007C2029">
      <w:pPr>
        <w:spacing w:line="360" w:lineRule="auto"/>
        <w:jc w:val="both"/>
        <w:rPr>
          <w:b/>
        </w:rPr>
      </w:pPr>
      <w:r w:rsidRPr="007C2029">
        <w:rPr>
          <w:b/>
        </w:rPr>
        <w:tab/>
      </w:r>
      <w:proofErr w:type="gramStart"/>
      <w:r w:rsidRPr="007C2029">
        <w:rPr>
          <w:b/>
        </w:rPr>
        <w:t>&lt;!--</w:t>
      </w:r>
      <w:proofErr w:type="gramEnd"/>
      <w:r w:rsidRPr="007C2029">
        <w:rPr>
          <w:b/>
        </w:rPr>
        <w:t xml:space="preserve">   Core JS Files   --&gt;</w:t>
      </w:r>
    </w:p>
    <w:p w:rsidR="007C2029" w:rsidRPr="007C2029" w:rsidRDefault="007C2029" w:rsidP="007C2029">
      <w:pPr>
        <w:spacing w:line="360" w:lineRule="auto"/>
        <w:jc w:val="both"/>
        <w:rPr>
          <w:b/>
        </w:rPr>
      </w:pPr>
      <w:r w:rsidRPr="007C2029">
        <w:rPr>
          <w:b/>
        </w:rPr>
        <w:t xml:space="preserve">    &lt;script </w:t>
      </w:r>
      <w:proofErr w:type="spellStart"/>
      <w:r w:rsidRPr="007C2029">
        <w:rPr>
          <w:b/>
        </w:rPr>
        <w:t>src</w:t>
      </w:r>
      <w:proofErr w:type="spellEnd"/>
      <w:r w:rsidRPr="007C2029">
        <w:rPr>
          <w:b/>
        </w:rPr>
        <w:t>="assets/</w:t>
      </w:r>
      <w:proofErr w:type="spellStart"/>
      <w:r w:rsidRPr="007C2029">
        <w:rPr>
          <w:b/>
        </w:rPr>
        <w:t>js</w:t>
      </w:r>
      <w:proofErr w:type="spellEnd"/>
      <w:r w:rsidRPr="007C2029">
        <w:rPr>
          <w:b/>
        </w:rPr>
        <w:t>/jquery-1.10.2.js" type="text/</w:t>
      </w:r>
      <w:proofErr w:type="spellStart"/>
      <w:r w:rsidRPr="007C2029">
        <w:rPr>
          <w:b/>
        </w:rPr>
        <w:t>javascript</w:t>
      </w:r>
      <w:proofErr w:type="spellEnd"/>
      <w:r w:rsidRPr="007C2029">
        <w:rPr>
          <w:b/>
        </w:rPr>
        <w:t>"&gt;&lt;/script&gt;</w:t>
      </w:r>
    </w:p>
    <w:p w:rsidR="007C2029" w:rsidRPr="007C2029" w:rsidRDefault="007C2029" w:rsidP="007C2029">
      <w:pPr>
        <w:spacing w:line="360" w:lineRule="auto"/>
        <w:jc w:val="both"/>
        <w:rPr>
          <w:b/>
        </w:rPr>
      </w:pPr>
      <w:r w:rsidRPr="007C2029">
        <w:rPr>
          <w:b/>
        </w:rPr>
        <w:tab/>
        <w:t xml:space="preserve">&lt;script </w:t>
      </w:r>
      <w:proofErr w:type="spellStart"/>
      <w:r w:rsidRPr="007C2029">
        <w:rPr>
          <w:b/>
        </w:rPr>
        <w:t>src</w:t>
      </w:r>
      <w:proofErr w:type="spellEnd"/>
      <w:r w:rsidRPr="007C2029">
        <w:rPr>
          <w:b/>
        </w:rPr>
        <w:t>="assets/</w:t>
      </w:r>
      <w:proofErr w:type="spellStart"/>
      <w:r w:rsidRPr="007C2029">
        <w:rPr>
          <w:b/>
        </w:rPr>
        <w:t>js</w:t>
      </w:r>
      <w:proofErr w:type="spellEnd"/>
      <w:r w:rsidRPr="007C2029">
        <w:rPr>
          <w:b/>
        </w:rPr>
        <w:t>/bootstrap.min.js" type="text/</w:t>
      </w:r>
      <w:proofErr w:type="spellStart"/>
      <w:r w:rsidRPr="007C2029">
        <w:rPr>
          <w:b/>
        </w:rPr>
        <w:t>javascript</w:t>
      </w:r>
      <w:proofErr w:type="spellEnd"/>
      <w:r w:rsidRPr="007C2029">
        <w:rPr>
          <w:b/>
        </w:rPr>
        <w:t>"&gt;&lt;/script&gt;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ab/>
      </w:r>
      <w:proofErr w:type="gramStart"/>
      <w:r w:rsidRPr="007C2029">
        <w:rPr>
          <w:b/>
        </w:rPr>
        <w:t>&lt;!--</w:t>
      </w:r>
      <w:proofErr w:type="gramEnd"/>
      <w:r w:rsidRPr="007C2029">
        <w:rPr>
          <w:b/>
        </w:rPr>
        <w:t xml:space="preserve">  Checkbox, Radio &amp; Switch Plugins --&gt;</w:t>
      </w:r>
    </w:p>
    <w:p w:rsidR="007C2029" w:rsidRPr="007C2029" w:rsidRDefault="007C2029" w:rsidP="007C2029">
      <w:pPr>
        <w:spacing w:line="360" w:lineRule="auto"/>
        <w:jc w:val="both"/>
        <w:rPr>
          <w:b/>
        </w:rPr>
      </w:pPr>
      <w:r w:rsidRPr="007C2029">
        <w:rPr>
          <w:b/>
        </w:rPr>
        <w:tab/>
        <w:t>&lt;</w:t>
      </w:r>
      <w:proofErr w:type="gramStart"/>
      <w:r w:rsidRPr="007C2029">
        <w:rPr>
          <w:b/>
        </w:rPr>
        <w:t>script</w:t>
      </w:r>
      <w:proofErr w:type="gramEnd"/>
      <w:r w:rsidRPr="007C2029">
        <w:rPr>
          <w:b/>
        </w:rPr>
        <w:t xml:space="preserve"> </w:t>
      </w:r>
      <w:proofErr w:type="spellStart"/>
      <w:r w:rsidRPr="007C2029">
        <w:rPr>
          <w:b/>
        </w:rPr>
        <w:t>src</w:t>
      </w:r>
      <w:proofErr w:type="spellEnd"/>
      <w:r w:rsidRPr="007C2029">
        <w:rPr>
          <w:b/>
        </w:rPr>
        <w:t>="assets/</w:t>
      </w:r>
      <w:proofErr w:type="spellStart"/>
      <w:r w:rsidRPr="007C2029">
        <w:rPr>
          <w:b/>
        </w:rPr>
        <w:t>js</w:t>
      </w:r>
      <w:proofErr w:type="spellEnd"/>
      <w:r w:rsidRPr="007C2029">
        <w:rPr>
          <w:b/>
        </w:rPr>
        <w:t>/bootstrap-checkbox-radio-switch.js"&gt;&lt;/script&gt;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lastRenderedPageBreak/>
        <w:tab/>
      </w:r>
      <w:proofErr w:type="gramStart"/>
      <w:r w:rsidRPr="007C2029">
        <w:rPr>
          <w:b/>
        </w:rPr>
        <w:t>&lt;!--</w:t>
      </w:r>
      <w:proofErr w:type="gramEnd"/>
      <w:r w:rsidRPr="007C2029">
        <w:rPr>
          <w:b/>
        </w:rPr>
        <w:t xml:space="preserve">  Charts Plugin --&gt;</w:t>
      </w:r>
    </w:p>
    <w:p w:rsidR="007C2029" w:rsidRPr="007C2029" w:rsidRDefault="007C2029" w:rsidP="007C2029">
      <w:pPr>
        <w:spacing w:line="360" w:lineRule="auto"/>
        <w:jc w:val="both"/>
        <w:rPr>
          <w:b/>
        </w:rPr>
      </w:pPr>
      <w:r w:rsidRPr="007C2029">
        <w:rPr>
          <w:b/>
        </w:rPr>
        <w:tab/>
        <w:t>&lt;</w:t>
      </w:r>
      <w:proofErr w:type="gramStart"/>
      <w:r w:rsidRPr="007C2029">
        <w:rPr>
          <w:b/>
        </w:rPr>
        <w:t>script</w:t>
      </w:r>
      <w:proofErr w:type="gramEnd"/>
      <w:r w:rsidRPr="007C2029">
        <w:rPr>
          <w:b/>
        </w:rPr>
        <w:t xml:space="preserve"> </w:t>
      </w:r>
      <w:proofErr w:type="spellStart"/>
      <w:r w:rsidRPr="007C2029">
        <w:rPr>
          <w:b/>
        </w:rPr>
        <w:t>src</w:t>
      </w:r>
      <w:proofErr w:type="spellEnd"/>
      <w:r w:rsidRPr="007C2029">
        <w:rPr>
          <w:b/>
        </w:rPr>
        <w:t>="assets/</w:t>
      </w:r>
      <w:proofErr w:type="spellStart"/>
      <w:r w:rsidRPr="007C2029">
        <w:rPr>
          <w:b/>
        </w:rPr>
        <w:t>js</w:t>
      </w:r>
      <w:proofErr w:type="spellEnd"/>
      <w:r w:rsidRPr="007C2029">
        <w:rPr>
          <w:b/>
        </w:rPr>
        <w:t>/chartist.min.js"&gt;&lt;/script&gt;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Notifications Plugin    --&gt;</w:t>
      </w:r>
    </w:p>
    <w:p w:rsidR="007C2029" w:rsidRPr="007C2029" w:rsidRDefault="007C2029" w:rsidP="007C2029">
      <w:pPr>
        <w:spacing w:line="360" w:lineRule="auto"/>
        <w:jc w:val="both"/>
        <w:rPr>
          <w:b/>
        </w:rPr>
      </w:pPr>
      <w:r w:rsidRPr="007C2029">
        <w:rPr>
          <w:b/>
        </w:rPr>
        <w:t xml:space="preserve">    &lt;</w:t>
      </w:r>
      <w:proofErr w:type="gramStart"/>
      <w:r w:rsidRPr="007C2029">
        <w:rPr>
          <w:b/>
        </w:rPr>
        <w:t>script</w:t>
      </w:r>
      <w:proofErr w:type="gramEnd"/>
      <w:r w:rsidRPr="007C2029">
        <w:rPr>
          <w:b/>
        </w:rPr>
        <w:t xml:space="preserve"> </w:t>
      </w:r>
      <w:proofErr w:type="spellStart"/>
      <w:r w:rsidRPr="007C2029">
        <w:rPr>
          <w:b/>
        </w:rPr>
        <w:t>src</w:t>
      </w:r>
      <w:proofErr w:type="spellEnd"/>
      <w:r w:rsidRPr="007C2029">
        <w:rPr>
          <w:b/>
        </w:rPr>
        <w:t>="assets/</w:t>
      </w:r>
      <w:proofErr w:type="spellStart"/>
      <w:r w:rsidRPr="007C2029">
        <w:rPr>
          <w:b/>
        </w:rPr>
        <w:t>js</w:t>
      </w:r>
      <w:proofErr w:type="spellEnd"/>
      <w:r w:rsidRPr="007C2029">
        <w:rPr>
          <w:b/>
        </w:rPr>
        <w:t>/bootstrap-notify.js"&gt;&lt;/script&gt;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Google Maps Plugin    --&gt;</w:t>
      </w:r>
    </w:p>
    <w:p w:rsidR="007C2029" w:rsidRPr="007C2029" w:rsidRDefault="007C2029" w:rsidP="007C2029">
      <w:pPr>
        <w:spacing w:line="360" w:lineRule="auto"/>
        <w:jc w:val="both"/>
        <w:rPr>
          <w:b/>
        </w:rPr>
      </w:pPr>
      <w:r w:rsidRPr="007C2029">
        <w:rPr>
          <w:b/>
        </w:rPr>
        <w:t xml:space="preserve">    &lt;script type="text/</w:t>
      </w:r>
      <w:proofErr w:type="spellStart"/>
      <w:r w:rsidRPr="007C2029">
        <w:rPr>
          <w:b/>
        </w:rPr>
        <w:t>javascript</w:t>
      </w:r>
      <w:proofErr w:type="spellEnd"/>
      <w:r w:rsidRPr="007C2029">
        <w:rPr>
          <w:b/>
        </w:rPr>
        <w:t>" src="https://maps.googleapis.com/maps/api/js?sensor=false"&gt;&lt;/script&gt;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 xml:space="preserve">    </w:t>
      </w:r>
      <w:proofErr w:type="gramStart"/>
      <w:r w:rsidRPr="007C2029">
        <w:rPr>
          <w:b/>
        </w:rPr>
        <w:t>&lt;!--</w:t>
      </w:r>
      <w:proofErr w:type="gramEnd"/>
      <w:r w:rsidRPr="007C2029">
        <w:rPr>
          <w:b/>
        </w:rPr>
        <w:t xml:space="preserve"> Light Bootstrap Table Core </w:t>
      </w:r>
      <w:proofErr w:type="spellStart"/>
      <w:r w:rsidRPr="007C2029">
        <w:rPr>
          <w:b/>
        </w:rPr>
        <w:t>javascript</w:t>
      </w:r>
      <w:proofErr w:type="spellEnd"/>
      <w:r w:rsidRPr="007C2029">
        <w:rPr>
          <w:b/>
        </w:rPr>
        <w:t xml:space="preserve"> and methods for Demo purpose --&gt;</w:t>
      </w:r>
    </w:p>
    <w:p w:rsidR="007C2029" w:rsidRPr="007C2029" w:rsidRDefault="007C2029" w:rsidP="007C2029">
      <w:pPr>
        <w:spacing w:line="360" w:lineRule="auto"/>
        <w:jc w:val="both"/>
        <w:rPr>
          <w:b/>
        </w:rPr>
      </w:pPr>
      <w:r w:rsidRPr="007C2029">
        <w:rPr>
          <w:b/>
        </w:rPr>
        <w:tab/>
        <w:t>&lt;</w:t>
      </w:r>
      <w:proofErr w:type="gramStart"/>
      <w:r w:rsidRPr="007C2029">
        <w:rPr>
          <w:b/>
        </w:rPr>
        <w:t>script</w:t>
      </w:r>
      <w:proofErr w:type="gramEnd"/>
      <w:r w:rsidRPr="007C2029">
        <w:rPr>
          <w:b/>
        </w:rPr>
        <w:t xml:space="preserve"> </w:t>
      </w:r>
      <w:proofErr w:type="spellStart"/>
      <w:r w:rsidRPr="007C2029">
        <w:rPr>
          <w:b/>
        </w:rPr>
        <w:t>src</w:t>
      </w:r>
      <w:proofErr w:type="spellEnd"/>
      <w:r w:rsidRPr="007C2029">
        <w:rPr>
          <w:b/>
        </w:rPr>
        <w:t>="assets/</w:t>
      </w:r>
      <w:proofErr w:type="spellStart"/>
      <w:r w:rsidRPr="007C2029">
        <w:rPr>
          <w:b/>
        </w:rPr>
        <w:t>js</w:t>
      </w:r>
      <w:proofErr w:type="spellEnd"/>
      <w:r w:rsidRPr="007C2029">
        <w:rPr>
          <w:b/>
        </w:rPr>
        <w:t>/light-bootstrap-dashboard.js"&gt;&lt;/script&gt;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r w:rsidRPr="007C2029">
        <w:rPr>
          <w:b/>
        </w:rPr>
        <w:tab/>
      </w:r>
      <w:proofErr w:type="gramStart"/>
      <w:r w:rsidRPr="007C2029">
        <w:rPr>
          <w:b/>
        </w:rPr>
        <w:t>&lt;!--</w:t>
      </w:r>
      <w:proofErr w:type="gramEnd"/>
      <w:r w:rsidRPr="007C2029">
        <w:rPr>
          <w:b/>
        </w:rPr>
        <w:t xml:space="preserve"> Light Bootstrap Table DEMO methods, don't include it in your project! --&gt;</w:t>
      </w:r>
    </w:p>
    <w:p w:rsidR="007C2029" w:rsidRPr="007C2029" w:rsidRDefault="007C2029" w:rsidP="007C2029">
      <w:pPr>
        <w:spacing w:line="360" w:lineRule="auto"/>
        <w:jc w:val="both"/>
        <w:rPr>
          <w:b/>
        </w:rPr>
      </w:pPr>
      <w:r w:rsidRPr="007C2029">
        <w:rPr>
          <w:b/>
        </w:rPr>
        <w:tab/>
        <w:t>&lt;</w:t>
      </w:r>
      <w:proofErr w:type="gramStart"/>
      <w:r w:rsidRPr="007C2029">
        <w:rPr>
          <w:b/>
        </w:rPr>
        <w:t>script</w:t>
      </w:r>
      <w:proofErr w:type="gramEnd"/>
      <w:r w:rsidRPr="007C2029">
        <w:rPr>
          <w:b/>
        </w:rPr>
        <w:t xml:space="preserve"> </w:t>
      </w:r>
      <w:proofErr w:type="spellStart"/>
      <w:r w:rsidRPr="007C2029">
        <w:rPr>
          <w:b/>
        </w:rPr>
        <w:t>src</w:t>
      </w:r>
      <w:proofErr w:type="spellEnd"/>
      <w:r w:rsidRPr="007C2029">
        <w:rPr>
          <w:b/>
        </w:rPr>
        <w:t>="assets/</w:t>
      </w:r>
      <w:proofErr w:type="spellStart"/>
      <w:r w:rsidRPr="007C2029">
        <w:rPr>
          <w:b/>
        </w:rPr>
        <w:t>js</w:t>
      </w:r>
      <w:proofErr w:type="spellEnd"/>
      <w:r w:rsidRPr="007C2029">
        <w:rPr>
          <w:b/>
        </w:rPr>
        <w:t>/demo.js"&gt;&lt;/script&gt;</w:t>
      </w:r>
    </w:p>
    <w:p w:rsidR="007C2029" w:rsidRPr="007C2029" w:rsidRDefault="007C2029" w:rsidP="007C2029">
      <w:pPr>
        <w:spacing w:line="360" w:lineRule="auto"/>
        <w:jc w:val="both"/>
        <w:rPr>
          <w:b/>
        </w:rPr>
      </w:pPr>
      <w:r w:rsidRPr="007C2029">
        <w:rPr>
          <w:b/>
        </w:rPr>
        <w:t xml:space="preserve"> </w:t>
      </w:r>
    </w:p>
    <w:p w:rsidR="007C2029" w:rsidRPr="007C2029" w:rsidRDefault="007C2029" w:rsidP="007C2029">
      <w:pPr>
        <w:spacing w:line="360" w:lineRule="auto"/>
        <w:jc w:val="both"/>
        <w:rPr>
          <w:b/>
        </w:rPr>
      </w:pPr>
      <w:r w:rsidRPr="007C2029">
        <w:rPr>
          <w:b/>
        </w:rPr>
        <w:t>&lt;/html&gt;</w:t>
      </w:r>
    </w:p>
    <w:p w:rsidR="007C2029" w:rsidRPr="007C2029" w:rsidRDefault="007C2029" w:rsidP="007C2029">
      <w:pPr>
        <w:spacing w:line="360" w:lineRule="auto"/>
        <w:jc w:val="both"/>
        <w:rPr>
          <w:b/>
        </w:rPr>
      </w:pPr>
    </w:p>
    <w:p w:rsidR="007C2029" w:rsidRPr="007C2029" w:rsidRDefault="007C2029" w:rsidP="007C2029">
      <w:pPr>
        <w:spacing w:line="360" w:lineRule="auto"/>
        <w:jc w:val="both"/>
        <w:rPr>
          <w:b/>
        </w:rPr>
      </w:pPr>
      <w:proofErr w:type="gramStart"/>
      <w:r w:rsidRPr="007C2029">
        <w:rPr>
          <w:b/>
        </w:rPr>
        <w:t>&lt;?</w:t>
      </w:r>
      <w:proofErr w:type="spellStart"/>
      <w:r w:rsidRPr="007C2029">
        <w:rPr>
          <w:b/>
        </w:rPr>
        <w:t>php</w:t>
      </w:r>
      <w:proofErr w:type="spellEnd"/>
      <w:proofErr w:type="gramEnd"/>
    </w:p>
    <w:p w:rsidR="007C2029" w:rsidRPr="007C2029" w:rsidRDefault="007C2029" w:rsidP="007C2029">
      <w:pPr>
        <w:spacing w:line="360" w:lineRule="auto"/>
        <w:jc w:val="both"/>
        <w:rPr>
          <w:b/>
        </w:rPr>
      </w:pPr>
      <w:r w:rsidRPr="007C2029">
        <w:rPr>
          <w:b/>
        </w:rPr>
        <w:t>}</w:t>
      </w:r>
    </w:p>
    <w:p w:rsidR="00B36429" w:rsidRDefault="007C2029" w:rsidP="007C2029">
      <w:pPr>
        <w:spacing w:line="360" w:lineRule="auto"/>
        <w:jc w:val="both"/>
        <w:rPr>
          <w:b/>
        </w:rPr>
      </w:pPr>
      <w:r w:rsidRPr="007C2029">
        <w:rPr>
          <w:b/>
        </w:rPr>
        <w:t>?&gt;</w:t>
      </w:r>
    </w:p>
    <w:p w:rsidR="0002061F" w:rsidRDefault="0002061F" w:rsidP="00457C1F">
      <w:pPr>
        <w:spacing w:line="360" w:lineRule="auto"/>
        <w:jc w:val="both"/>
        <w:rPr>
          <w:b/>
        </w:rPr>
      </w:pPr>
    </w:p>
    <w:p w:rsidR="00B36429" w:rsidRDefault="00B364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Default="007C2029" w:rsidP="00457C1F">
      <w:pPr>
        <w:spacing w:line="360" w:lineRule="auto"/>
        <w:jc w:val="both"/>
        <w:rPr>
          <w:b/>
        </w:rPr>
      </w:pPr>
    </w:p>
    <w:p w:rsidR="007C2029" w:rsidRPr="00457C1F" w:rsidRDefault="007C2029" w:rsidP="00457C1F">
      <w:pPr>
        <w:spacing w:line="360" w:lineRule="auto"/>
        <w:jc w:val="both"/>
        <w:rPr>
          <w:b/>
        </w:rPr>
      </w:pPr>
    </w:p>
    <w:p w:rsidR="00457C1F" w:rsidRDefault="00D45DF4" w:rsidP="00F673B4">
      <w:pPr>
        <w:spacing w:line="360" w:lineRule="auto"/>
        <w:jc w:val="center"/>
        <w:rPr>
          <w:b/>
        </w:rPr>
      </w:pPr>
      <w:r>
        <w:rPr>
          <w:b/>
        </w:rPr>
        <w:t>DATABASE CONFIG</w:t>
      </w:r>
      <w:r w:rsidR="0002061F">
        <w:rPr>
          <w:b/>
        </w:rPr>
        <w:t xml:space="preserve"> PAGE</w:t>
      </w:r>
      <w:r w:rsidR="00457C1F" w:rsidRPr="00457C1F">
        <w:rPr>
          <w:b/>
        </w:rPr>
        <w:t xml:space="preserve"> CODING</w:t>
      </w:r>
    </w:p>
    <w:p w:rsidR="0002061F" w:rsidRPr="00457C1F" w:rsidRDefault="0002061F" w:rsidP="00457C1F">
      <w:pPr>
        <w:spacing w:line="360" w:lineRule="auto"/>
        <w:jc w:val="both"/>
        <w:rPr>
          <w:b/>
        </w:rPr>
      </w:pPr>
    </w:p>
    <w:p w:rsidR="00D45DF4" w:rsidRPr="00D45DF4" w:rsidRDefault="00D45DF4" w:rsidP="00D45DF4">
      <w:pPr>
        <w:spacing w:line="360" w:lineRule="auto"/>
        <w:jc w:val="both"/>
        <w:rPr>
          <w:b/>
        </w:rPr>
      </w:pPr>
      <w:proofErr w:type="gramStart"/>
      <w:r w:rsidRPr="00D45DF4">
        <w:rPr>
          <w:b/>
        </w:rPr>
        <w:lastRenderedPageBreak/>
        <w:t>&lt;?</w:t>
      </w:r>
      <w:proofErr w:type="spellStart"/>
      <w:r w:rsidRPr="00D45DF4">
        <w:rPr>
          <w:b/>
        </w:rPr>
        <w:t>php</w:t>
      </w:r>
      <w:proofErr w:type="spellEnd"/>
      <w:proofErr w:type="gramEnd"/>
    </w:p>
    <w:p w:rsidR="00D45DF4" w:rsidRPr="00D45DF4" w:rsidRDefault="00D45DF4" w:rsidP="00D45DF4">
      <w:pPr>
        <w:spacing w:line="360" w:lineRule="auto"/>
        <w:jc w:val="both"/>
        <w:rPr>
          <w:b/>
        </w:rPr>
      </w:pPr>
    </w:p>
    <w:p w:rsidR="00D45DF4" w:rsidRPr="00D45DF4" w:rsidRDefault="00D45DF4" w:rsidP="00D45DF4">
      <w:pPr>
        <w:spacing w:line="360" w:lineRule="auto"/>
        <w:jc w:val="both"/>
        <w:rPr>
          <w:b/>
        </w:rPr>
      </w:pPr>
      <w:r w:rsidRPr="00D45DF4">
        <w:rPr>
          <w:b/>
        </w:rPr>
        <w:tab/>
        <w:t>$</w:t>
      </w:r>
      <w:proofErr w:type="spellStart"/>
      <w:r w:rsidRPr="00D45DF4">
        <w:rPr>
          <w:b/>
        </w:rPr>
        <w:t>servername</w:t>
      </w:r>
      <w:proofErr w:type="spellEnd"/>
      <w:r w:rsidRPr="00D45DF4">
        <w:rPr>
          <w:b/>
        </w:rPr>
        <w:t xml:space="preserve"> = '</w:t>
      </w:r>
      <w:proofErr w:type="spellStart"/>
      <w:r w:rsidRPr="00D45DF4">
        <w:rPr>
          <w:b/>
        </w:rPr>
        <w:t>localhost</w:t>
      </w:r>
      <w:proofErr w:type="spellEnd"/>
      <w:r w:rsidRPr="00D45DF4">
        <w:rPr>
          <w:b/>
        </w:rPr>
        <w:t>'</w:t>
      </w:r>
      <w:proofErr w:type="gramStart"/>
      <w:r w:rsidRPr="00D45DF4">
        <w:rPr>
          <w:b/>
        </w:rPr>
        <w:t>;/</w:t>
      </w:r>
      <w:proofErr w:type="gramEnd"/>
      <w:r w:rsidRPr="00D45DF4">
        <w:rPr>
          <w:b/>
        </w:rPr>
        <w:t>/127.0.0.1</w:t>
      </w:r>
    </w:p>
    <w:p w:rsidR="00D45DF4" w:rsidRPr="00D45DF4" w:rsidRDefault="00D45DF4" w:rsidP="00D45DF4">
      <w:pPr>
        <w:spacing w:line="360" w:lineRule="auto"/>
        <w:jc w:val="both"/>
        <w:rPr>
          <w:b/>
        </w:rPr>
      </w:pPr>
      <w:r w:rsidRPr="00D45DF4">
        <w:rPr>
          <w:b/>
        </w:rPr>
        <w:tab/>
        <w:t>$username = 'root';</w:t>
      </w:r>
    </w:p>
    <w:p w:rsidR="00D45DF4" w:rsidRPr="00D45DF4" w:rsidRDefault="00D45DF4" w:rsidP="00D45DF4">
      <w:pPr>
        <w:spacing w:line="360" w:lineRule="auto"/>
        <w:jc w:val="both"/>
        <w:rPr>
          <w:b/>
        </w:rPr>
      </w:pPr>
      <w:r w:rsidRPr="00D45DF4">
        <w:rPr>
          <w:b/>
        </w:rPr>
        <w:tab/>
        <w:t>$password = '';</w:t>
      </w:r>
    </w:p>
    <w:p w:rsidR="00D45DF4" w:rsidRPr="00D45DF4" w:rsidRDefault="00D45DF4" w:rsidP="00D45DF4">
      <w:pPr>
        <w:spacing w:line="360" w:lineRule="auto"/>
        <w:jc w:val="both"/>
        <w:rPr>
          <w:b/>
        </w:rPr>
      </w:pPr>
      <w:r w:rsidRPr="00D45DF4">
        <w:rPr>
          <w:b/>
        </w:rPr>
        <w:tab/>
        <w:t>$database = 'project';</w:t>
      </w:r>
    </w:p>
    <w:p w:rsidR="00D45DF4" w:rsidRPr="00D45DF4" w:rsidRDefault="00D45DF4" w:rsidP="00D45DF4">
      <w:pPr>
        <w:spacing w:line="360" w:lineRule="auto"/>
        <w:jc w:val="both"/>
        <w:rPr>
          <w:b/>
        </w:rPr>
      </w:pPr>
    </w:p>
    <w:p w:rsidR="00D45DF4" w:rsidRPr="00D45DF4" w:rsidRDefault="00D45DF4" w:rsidP="00D45DF4">
      <w:pPr>
        <w:spacing w:line="360" w:lineRule="auto"/>
        <w:jc w:val="both"/>
        <w:rPr>
          <w:b/>
        </w:rPr>
      </w:pPr>
      <w:r w:rsidRPr="00D45DF4">
        <w:rPr>
          <w:b/>
        </w:rPr>
        <w:t xml:space="preserve">   $conn = </w:t>
      </w:r>
      <w:proofErr w:type="spellStart"/>
      <w:r w:rsidRPr="00D45DF4">
        <w:rPr>
          <w:b/>
        </w:rPr>
        <w:t>mysqli_</w:t>
      </w:r>
      <w:proofErr w:type="gramStart"/>
      <w:r w:rsidRPr="00D45DF4">
        <w:rPr>
          <w:b/>
        </w:rPr>
        <w:t>connect</w:t>
      </w:r>
      <w:proofErr w:type="spellEnd"/>
      <w:r w:rsidRPr="00D45DF4">
        <w:rPr>
          <w:b/>
        </w:rPr>
        <w:t>(</w:t>
      </w:r>
      <w:proofErr w:type="gramEnd"/>
      <w:r w:rsidRPr="00D45DF4">
        <w:rPr>
          <w:b/>
        </w:rPr>
        <w:t>$</w:t>
      </w:r>
      <w:proofErr w:type="spellStart"/>
      <w:r w:rsidRPr="00D45DF4">
        <w:rPr>
          <w:b/>
        </w:rPr>
        <w:t>servername</w:t>
      </w:r>
      <w:proofErr w:type="spellEnd"/>
      <w:r w:rsidRPr="00D45DF4">
        <w:rPr>
          <w:b/>
        </w:rPr>
        <w:t>,$</w:t>
      </w:r>
      <w:proofErr w:type="spellStart"/>
      <w:r w:rsidRPr="00D45DF4">
        <w:rPr>
          <w:b/>
        </w:rPr>
        <w:t>username,$password,$database</w:t>
      </w:r>
      <w:proofErr w:type="spellEnd"/>
      <w:r w:rsidRPr="00D45DF4">
        <w:rPr>
          <w:b/>
        </w:rPr>
        <w:t>);</w:t>
      </w:r>
    </w:p>
    <w:p w:rsidR="00D45DF4" w:rsidRPr="00D45DF4" w:rsidRDefault="00D45DF4" w:rsidP="00D45DF4">
      <w:pPr>
        <w:spacing w:line="360" w:lineRule="auto"/>
        <w:jc w:val="both"/>
        <w:rPr>
          <w:b/>
        </w:rPr>
      </w:pPr>
      <w:r w:rsidRPr="00D45DF4">
        <w:rPr>
          <w:b/>
        </w:rPr>
        <w:t xml:space="preserve">   </w:t>
      </w:r>
    </w:p>
    <w:p w:rsidR="00D45DF4" w:rsidRPr="00D45DF4" w:rsidRDefault="00D45DF4" w:rsidP="00D45DF4">
      <w:pPr>
        <w:spacing w:line="360" w:lineRule="auto"/>
        <w:jc w:val="both"/>
        <w:rPr>
          <w:b/>
        </w:rPr>
      </w:pPr>
      <w:r w:rsidRPr="00D45DF4">
        <w:rPr>
          <w:b/>
        </w:rPr>
        <w:t xml:space="preserve">   </w:t>
      </w:r>
    </w:p>
    <w:p w:rsidR="00D45DF4" w:rsidRPr="00D45DF4" w:rsidRDefault="00D45DF4" w:rsidP="00D45DF4">
      <w:pPr>
        <w:spacing w:line="360" w:lineRule="auto"/>
        <w:jc w:val="both"/>
        <w:rPr>
          <w:b/>
        </w:rPr>
      </w:pPr>
      <w:r w:rsidRPr="00D45DF4">
        <w:rPr>
          <w:b/>
        </w:rPr>
        <w:t xml:space="preserve">   </w:t>
      </w:r>
      <w:proofErr w:type="gramStart"/>
      <w:r w:rsidRPr="00D45DF4">
        <w:rPr>
          <w:b/>
        </w:rPr>
        <w:t>if(</w:t>
      </w:r>
      <w:proofErr w:type="gramEnd"/>
      <w:r w:rsidRPr="00D45DF4">
        <w:rPr>
          <w:b/>
        </w:rPr>
        <w:t>!$conn){</w:t>
      </w:r>
    </w:p>
    <w:p w:rsidR="00D45DF4" w:rsidRPr="00D45DF4" w:rsidRDefault="00D45DF4" w:rsidP="00D45DF4">
      <w:pPr>
        <w:spacing w:line="360" w:lineRule="auto"/>
        <w:jc w:val="both"/>
        <w:rPr>
          <w:b/>
        </w:rPr>
      </w:pPr>
    </w:p>
    <w:p w:rsidR="00D45DF4" w:rsidRPr="00D45DF4" w:rsidRDefault="00D45DF4" w:rsidP="00D45DF4">
      <w:pPr>
        <w:spacing w:line="360" w:lineRule="auto"/>
        <w:jc w:val="both"/>
        <w:rPr>
          <w:b/>
        </w:rPr>
      </w:pPr>
      <w:r w:rsidRPr="00D45DF4">
        <w:rPr>
          <w:b/>
        </w:rPr>
        <w:tab/>
        <w:t xml:space="preserve">  </w:t>
      </w:r>
      <w:proofErr w:type="gramStart"/>
      <w:r w:rsidRPr="00D45DF4">
        <w:rPr>
          <w:b/>
        </w:rPr>
        <w:t>echo</w:t>
      </w:r>
      <w:proofErr w:type="gramEnd"/>
      <w:r w:rsidRPr="00D45DF4">
        <w:rPr>
          <w:b/>
        </w:rPr>
        <w:t xml:space="preserve"> "Unable to connect to Database". </w:t>
      </w:r>
      <w:proofErr w:type="spellStart"/>
      <w:r w:rsidRPr="00D45DF4">
        <w:rPr>
          <w:b/>
        </w:rPr>
        <w:t>mysqli_connect_</w:t>
      </w:r>
      <w:proofErr w:type="gramStart"/>
      <w:r w:rsidRPr="00D45DF4">
        <w:rPr>
          <w:b/>
        </w:rPr>
        <w:t>error</w:t>
      </w:r>
      <w:proofErr w:type="spellEnd"/>
      <w:r w:rsidRPr="00D45DF4">
        <w:rPr>
          <w:b/>
        </w:rPr>
        <w:t>(</w:t>
      </w:r>
      <w:proofErr w:type="gramEnd"/>
      <w:r w:rsidRPr="00D45DF4">
        <w:rPr>
          <w:b/>
        </w:rPr>
        <w:t>);</w:t>
      </w:r>
    </w:p>
    <w:p w:rsidR="00D45DF4" w:rsidRPr="00D45DF4" w:rsidRDefault="00D45DF4" w:rsidP="00D45DF4">
      <w:pPr>
        <w:spacing w:line="360" w:lineRule="auto"/>
        <w:jc w:val="both"/>
        <w:rPr>
          <w:b/>
        </w:rPr>
      </w:pPr>
      <w:r w:rsidRPr="00D45DF4">
        <w:rPr>
          <w:b/>
        </w:rPr>
        <w:tab/>
        <w:t xml:space="preserve">  </w:t>
      </w:r>
    </w:p>
    <w:p w:rsidR="00D45DF4" w:rsidRPr="00D45DF4" w:rsidRDefault="00D45DF4" w:rsidP="00D45DF4">
      <w:pPr>
        <w:spacing w:line="360" w:lineRule="auto"/>
        <w:jc w:val="both"/>
        <w:rPr>
          <w:b/>
        </w:rPr>
      </w:pPr>
      <w:r w:rsidRPr="00D45DF4">
        <w:rPr>
          <w:b/>
        </w:rPr>
        <w:t xml:space="preserve">   }</w:t>
      </w:r>
    </w:p>
    <w:p w:rsidR="00D45DF4" w:rsidRPr="00D45DF4" w:rsidRDefault="00D45DF4" w:rsidP="00D45DF4">
      <w:pPr>
        <w:spacing w:line="360" w:lineRule="auto"/>
        <w:jc w:val="both"/>
        <w:rPr>
          <w:b/>
        </w:rPr>
      </w:pPr>
      <w:r w:rsidRPr="00D45DF4">
        <w:rPr>
          <w:b/>
        </w:rPr>
        <w:t xml:space="preserve">   </w:t>
      </w:r>
    </w:p>
    <w:p w:rsidR="00D45DF4" w:rsidRPr="00D45DF4" w:rsidRDefault="00D45DF4" w:rsidP="00D45DF4">
      <w:pPr>
        <w:spacing w:line="360" w:lineRule="auto"/>
        <w:jc w:val="both"/>
        <w:rPr>
          <w:b/>
        </w:rPr>
      </w:pPr>
      <w:r w:rsidRPr="00D45DF4">
        <w:rPr>
          <w:b/>
        </w:rPr>
        <w:t xml:space="preserve">   </w:t>
      </w:r>
    </w:p>
    <w:p w:rsidR="0002061F" w:rsidRDefault="00D45DF4" w:rsidP="00D45DF4">
      <w:pPr>
        <w:spacing w:line="360" w:lineRule="auto"/>
        <w:jc w:val="both"/>
        <w:rPr>
          <w:b/>
        </w:rPr>
      </w:pPr>
      <w:r w:rsidRPr="00D45DF4">
        <w:rPr>
          <w:b/>
        </w:rPr>
        <w:t>?&gt;</w:t>
      </w:r>
    </w:p>
    <w:p w:rsidR="0002061F" w:rsidRDefault="0002061F" w:rsidP="0002061F">
      <w:pPr>
        <w:spacing w:line="360" w:lineRule="auto"/>
        <w:jc w:val="both"/>
        <w:rPr>
          <w:b/>
        </w:rPr>
      </w:pPr>
    </w:p>
    <w:p w:rsidR="0002061F" w:rsidRDefault="0002061F" w:rsidP="0002061F">
      <w:pPr>
        <w:spacing w:line="360" w:lineRule="auto"/>
        <w:jc w:val="both"/>
        <w:rPr>
          <w:b/>
        </w:rPr>
      </w:pPr>
    </w:p>
    <w:p w:rsidR="0002061F" w:rsidRDefault="0002061F" w:rsidP="0002061F">
      <w:pPr>
        <w:spacing w:line="360" w:lineRule="auto"/>
        <w:jc w:val="both"/>
        <w:rPr>
          <w:b/>
        </w:rPr>
      </w:pPr>
    </w:p>
    <w:p w:rsidR="0002061F" w:rsidRDefault="0002061F" w:rsidP="0002061F">
      <w:pPr>
        <w:spacing w:line="360" w:lineRule="auto"/>
        <w:jc w:val="both"/>
        <w:rPr>
          <w:b/>
        </w:rPr>
      </w:pPr>
    </w:p>
    <w:p w:rsidR="00F932A6" w:rsidRDefault="00F932A6" w:rsidP="00457C1F">
      <w:pPr>
        <w:spacing w:line="360" w:lineRule="auto"/>
        <w:jc w:val="both"/>
        <w:rPr>
          <w:b/>
        </w:rPr>
      </w:pPr>
    </w:p>
    <w:p w:rsidR="0002061F" w:rsidRDefault="0002061F" w:rsidP="00457C1F">
      <w:pPr>
        <w:spacing w:line="360" w:lineRule="auto"/>
        <w:jc w:val="both"/>
        <w:rPr>
          <w:b/>
        </w:rPr>
      </w:pPr>
    </w:p>
    <w:p w:rsidR="00B51013" w:rsidRDefault="00B51013" w:rsidP="00457C1F">
      <w:pPr>
        <w:spacing w:line="360" w:lineRule="auto"/>
        <w:jc w:val="both"/>
        <w:rPr>
          <w:b/>
        </w:rPr>
      </w:pPr>
    </w:p>
    <w:p w:rsidR="00B51013" w:rsidRDefault="00B51013" w:rsidP="00457C1F">
      <w:pPr>
        <w:spacing w:line="360" w:lineRule="auto"/>
        <w:jc w:val="both"/>
        <w:rPr>
          <w:b/>
        </w:rPr>
      </w:pPr>
    </w:p>
    <w:p w:rsidR="002149AB" w:rsidRDefault="002149AB" w:rsidP="00457C1F">
      <w:pPr>
        <w:spacing w:line="360" w:lineRule="auto"/>
        <w:jc w:val="both"/>
        <w:rPr>
          <w:b/>
        </w:rPr>
      </w:pPr>
    </w:p>
    <w:p w:rsidR="00D748F2" w:rsidRDefault="00F932A6" w:rsidP="00457C1F">
      <w:pPr>
        <w:spacing w:line="360" w:lineRule="auto"/>
        <w:jc w:val="both"/>
        <w:rPr>
          <w:b/>
        </w:rPr>
      </w:pPr>
      <w:r>
        <w:rPr>
          <w:b/>
        </w:rPr>
        <w:t xml:space="preserve">                                        </w:t>
      </w:r>
    </w:p>
    <w:p w:rsidR="00D748F2" w:rsidRDefault="00D748F2" w:rsidP="00457C1F">
      <w:pPr>
        <w:spacing w:line="360" w:lineRule="auto"/>
        <w:jc w:val="both"/>
        <w:rPr>
          <w:b/>
        </w:rPr>
      </w:pPr>
    </w:p>
    <w:p w:rsidR="00F673B4" w:rsidRDefault="00F673B4" w:rsidP="00457C1F">
      <w:pPr>
        <w:spacing w:line="360" w:lineRule="auto"/>
        <w:jc w:val="both"/>
        <w:rPr>
          <w:b/>
        </w:rPr>
      </w:pPr>
    </w:p>
    <w:p w:rsidR="00F673B4" w:rsidRDefault="00F673B4" w:rsidP="00457C1F">
      <w:pPr>
        <w:spacing w:line="360" w:lineRule="auto"/>
        <w:jc w:val="both"/>
        <w:rPr>
          <w:b/>
        </w:rPr>
      </w:pPr>
    </w:p>
    <w:p w:rsidR="00BB2D59" w:rsidRPr="00D2552A" w:rsidRDefault="000075B1" w:rsidP="00BB2D59">
      <w:pPr>
        <w:jc w:val="both"/>
        <w:rPr>
          <w:b/>
          <w:bCs/>
          <w:sz w:val="72"/>
        </w:rPr>
      </w:pPr>
      <w:r>
        <w:rPr>
          <w:b/>
          <w:bCs/>
          <w:noProof/>
          <w:sz w:val="96"/>
          <w:szCs w:val="96"/>
        </w:rPr>
        <w:pict w14:anchorId="24DDF05B">
          <v:shapetype id="_x0000_t32" coordsize="21600,21600" o:spt="32" o:oned="t" path="m,l21600,21600e" filled="f">
            <v:path arrowok="t" fillok="f" o:connecttype="none"/>
            <o:lock v:ext="edit" shapetype="t"/>
          </v:shapetype>
          <v:shape id="_x0000_s1359" type="#_x0000_t32" style="position:absolute;left:0;text-align:left;margin-left:67.95pt;margin-top:-27.65pt;width:2.9pt;height:179.15pt;z-index:251662336" o:connectortype="straight"/>
        </w:pict>
      </w:r>
      <w:r>
        <w:rPr>
          <w:b/>
          <w:bCs/>
          <w:noProof/>
          <w:sz w:val="96"/>
          <w:szCs w:val="96"/>
        </w:rPr>
        <w:pict w14:anchorId="715A876E">
          <v:shape id="_x0000_s1358" type="#_x0000_t32" style="position:absolute;left:0;text-align:left;margin-left:6.9pt;margin-top:51.25pt;width:301.25pt;height:2.3pt;flip:y;z-index:251661312" o:connectortype="straight"/>
        </w:pict>
      </w:r>
      <w:r w:rsidR="00BB2D59">
        <w:rPr>
          <w:b/>
          <w:bCs/>
          <w:sz w:val="96"/>
          <w:szCs w:val="96"/>
        </w:rPr>
        <w:t xml:space="preserve">      </w:t>
      </w:r>
      <w:proofErr w:type="gramStart"/>
      <w:r w:rsidR="00BB2D59" w:rsidRPr="00D2552A">
        <w:rPr>
          <w:b/>
          <w:bCs/>
          <w:sz w:val="96"/>
          <w:szCs w:val="96"/>
        </w:rPr>
        <w:t>C</w:t>
      </w:r>
      <w:r w:rsidR="00BB2D59" w:rsidRPr="00D2552A">
        <w:rPr>
          <w:b/>
          <w:bCs/>
          <w:sz w:val="52"/>
        </w:rPr>
        <w:t xml:space="preserve">HAPTER  </w:t>
      </w:r>
      <w:r w:rsidR="00BB2D59" w:rsidRPr="00D2552A">
        <w:rPr>
          <w:sz w:val="72"/>
        </w:rPr>
        <w:t>#</w:t>
      </w:r>
      <w:proofErr w:type="gramEnd"/>
      <w:r w:rsidR="00BB2D59">
        <w:rPr>
          <w:b/>
          <w:bCs/>
          <w:sz w:val="72"/>
        </w:rPr>
        <w:t xml:space="preserve"> </w:t>
      </w:r>
      <w:r w:rsidR="00645D70">
        <w:rPr>
          <w:b/>
          <w:bCs/>
          <w:sz w:val="72"/>
        </w:rPr>
        <w:t>9</w:t>
      </w:r>
    </w:p>
    <w:p w:rsidR="00457C1F" w:rsidRPr="00F84919" w:rsidRDefault="00BB2D59" w:rsidP="00BB2D59">
      <w:pPr>
        <w:spacing w:line="360" w:lineRule="auto"/>
        <w:jc w:val="both"/>
        <w:rPr>
          <w:b/>
          <w:bCs/>
          <w:sz w:val="56"/>
          <w:szCs w:val="56"/>
          <w:u w:val="single"/>
        </w:rPr>
      </w:pPr>
      <w:r>
        <w:rPr>
          <w:rFonts w:ascii="Monotype Corsiva" w:hAnsi="Monotype Corsiva"/>
          <w:b/>
          <w:bCs/>
          <w:sz w:val="72"/>
        </w:rPr>
        <w:lastRenderedPageBreak/>
        <w:t xml:space="preserve">         </w:t>
      </w:r>
      <w:r w:rsidR="00F84919">
        <w:rPr>
          <w:b/>
          <w:bCs/>
          <w:sz w:val="56"/>
          <w:szCs w:val="56"/>
          <w:u w:val="single"/>
        </w:rPr>
        <w:t>Advantages &amp; Limitations</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BB2D59" w:rsidRDefault="00291428" w:rsidP="00F84919">
      <w:pPr>
        <w:spacing w:line="360" w:lineRule="auto"/>
        <w:jc w:val="both"/>
        <w:rPr>
          <w:rFonts w:eastAsia="Times New Roman"/>
          <w:b/>
          <w:bCs/>
          <w:color w:val="000000"/>
          <w:sz w:val="28"/>
          <w:szCs w:val="28"/>
          <w:u w:val="single"/>
        </w:rPr>
      </w:pPr>
      <w:r>
        <w:rPr>
          <w:rFonts w:eastAsia="Times New Roman"/>
          <w:color w:val="000000"/>
          <w:shd w:val="clear" w:color="auto" w:fill="FFFFFF"/>
          <w:lang w:eastAsia="ar-SA"/>
        </w:rPr>
        <w:tab/>
      </w:r>
    </w:p>
    <w:p w:rsidR="00291428" w:rsidRPr="00441C11" w:rsidRDefault="00F84919" w:rsidP="00291428">
      <w:pPr>
        <w:spacing w:after="280" w:line="360" w:lineRule="auto"/>
        <w:ind w:left="705" w:right="660"/>
        <w:jc w:val="both"/>
        <w:rPr>
          <w:rFonts w:eastAsia="Times New Roman"/>
          <w:b/>
          <w:bCs/>
          <w:color w:val="000000"/>
          <w:sz w:val="28"/>
          <w:szCs w:val="28"/>
          <w:u w:val="single"/>
        </w:rPr>
      </w:pPr>
      <w:r>
        <w:rPr>
          <w:rFonts w:eastAsia="Times New Roman"/>
          <w:b/>
          <w:bCs/>
          <w:color w:val="000000"/>
          <w:sz w:val="28"/>
          <w:szCs w:val="28"/>
          <w:u w:val="single"/>
        </w:rPr>
        <w:t>Advantages</w:t>
      </w:r>
      <w:r w:rsidR="00291428" w:rsidRPr="00441C11">
        <w:rPr>
          <w:rFonts w:eastAsia="Times New Roman"/>
          <w:b/>
          <w:bCs/>
          <w:color w:val="000000"/>
          <w:sz w:val="28"/>
          <w:szCs w:val="28"/>
          <w:u w:val="single"/>
        </w:rPr>
        <w:t xml:space="preserve"> of “</w:t>
      </w:r>
      <w:proofErr w:type="spellStart"/>
      <w:r w:rsidR="002149AB">
        <w:rPr>
          <w:b/>
          <w:sz w:val="28"/>
          <w:szCs w:val="28"/>
          <w:u w:val="single"/>
        </w:rPr>
        <w:t>HomeServices</w:t>
      </w:r>
      <w:proofErr w:type="spellEnd"/>
      <w:r w:rsidR="00762DB8" w:rsidRPr="00441C11">
        <w:rPr>
          <w:b/>
          <w:sz w:val="28"/>
          <w:szCs w:val="28"/>
          <w:u w:val="single"/>
        </w:rPr>
        <w:t xml:space="preserve"> System</w:t>
      </w:r>
      <w:r w:rsidR="00291428" w:rsidRPr="00441C11">
        <w:rPr>
          <w:rFonts w:eastAsia="Times New Roman"/>
          <w:b/>
          <w:bCs/>
          <w:color w:val="000000"/>
          <w:sz w:val="28"/>
          <w:szCs w:val="28"/>
          <w:u w:val="single"/>
        </w:rPr>
        <w:t>”:</w:t>
      </w:r>
    </w:p>
    <w:p w:rsidR="00291428" w:rsidRPr="00441C11" w:rsidRDefault="00291428" w:rsidP="00441C11">
      <w:pPr>
        <w:spacing w:before="115" w:after="115" w:line="360" w:lineRule="auto"/>
        <w:ind w:left="720" w:right="645" w:firstLine="705"/>
        <w:jc w:val="both"/>
      </w:pPr>
      <w:r w:rsidRPr="00441C11">
        <w:t>“</w:t>
      </w:r>
      <w:r w:rsidR="00762DB8" w:rsidRPr="00441C11">
        <w:t xml:space="preserve">Online </w:t>
      </w:r>
      <w:r w:rsidR="00685F49">
        <w:t>Servicemen</w:t>
      </w:r>
      <w:r w:rsidR="002713D4">
        <w:t xml:space="preserve"> </w:t>
      </w:r>
      <w:r w:rsidR="00685F49">
        <w:t xml:space="preserve">Booking </w:t>
      </w:r>
      <w:r w:rsidR="00762DB8" w:rsidRPr="00441C11">
        <w:t>System</w:t>
      </w:r>
      <w:r w:rsidRPr="00441C11">
        <w:t>” provides various features, which complement the information system and increase the productivity of the system. These features make the system easily usable and convenient.  Some of the important features included are listed as follows:</w:t>
      </w:r>
    </w:p>
    <w:p w:rsidR="00291428" w:rsidRPr="00441C11" w:rsidRDefault="00291428" w:rsidP="002F0459">
      <w:pPr>
        <w:numPr>
          <w:ilvl w:val="0"/>
          <w:numId w:val="12"/>
        </w:numPr>
        <w:tabs>
          <w:tab w:val="left" w:pos="2138"/>
        </w:tabs>
        <w:spacing w:line="360" w:lineRule="auto"/>
        <w:ind w:left="2138" w:hanging="360"/>
        <w:jc w:val="both"/>
      </w:pPr>
      <w:r w:rsidRPr="00441C11">
        <w:t>Intelligent User Forms Design</w:t>
      </w:r>
    </w:p>
    <w:p w:rsidR="00291428" w:rsidRPr="00441C11" w:rsidRDefault="00291428" w:rsidP="002F0459">
      <w:pPr>
        <w:numPr>
          <w:ilvl w:val="2"/>
          <w:numId w:val="12"/>
        </w:numPr>
        <w:tabs>
          <w:tab w:val="left" w:pos="2858"/>
        </w:tabs>
        <w:spacing w:line="360" w:lineRule="auto"/>
        <w:ind w:left="2858" w:hanging="360"/>
        <w:jc w:val="both"/>
      </w:pPr>
      <w:r w:rsidRPr="00441C11">
        <w:t>Data access and manipulation through same forms</w:t>
      </w:r>
    </w:p>
    <w:p w:rsidR="00291428" w:rsidRPr="00441C11" w:rsidRDefault="00291428" w:rsidP="002F0459">
      <w:pPr>
        <w:numPr>
          <w:ilvl w:val="2"/>
          <w:numId w:val="12"/>
        </w:numPr>
        <w:tabs>
          <w:tab w:val="left" w:pos="2858"/>
        </w:tabs>
        <w:spacing w:line="360" w:lineRule="auto"/>
        <w:ind w:left="2858" w:hanging="360"/>
        <w:jc w:val="both"/>
      </w:pPr>
      <w:r w:rsidRPr="00441C11">
        <w:t>Access to most required information</w:t>
      </w:r>
    </w:p>
    <w:p w:rsidR="00291428" w:rsidRPr="00441C11" w:rsidRDefault="00291428" w:rsidP="002F0459">
      <w:pPr>
        <w:numPr>
          <w:ilvl w:val="0"/>
          <w:numId w:val="12"/>
        </w:numPr>
        <w:tabs>
          <w:tab w:val="left" w:pos="2138"/>
        </w:tabs>
        <w:spacing w:line="360" w:lineRule="auto"/>
        <w:ind w:left="2138" w:hanging="360"/>
        <w:jc w:val="both"/>
      </w:pPr>
      <w:r w:rsidRPr="00441C11">
        <w:t xml:space="preserve">Data Security </w:t>
      </w:r>
    </w:p>
    <w:p w:rsidR="00291428" w:rsidRPr="00441C11" w:rsidRDefault="00291428" w:rsidP="002F0459">
      <w:pPr>
        <w:numPr>
          <w:ilvl w:val="0"/>
          <w:numId w:val="12"/>
        </w:numPr>
        <w:tabs>
          <w:tab w:val="left" w:pos="2138"/>
        </w:tabs>
        <w:spacing w:line="360" w:lineRule="auto"/>
        <w:ind w:left="2138" w:hanging="360"/>
        <w:jc w:val="both"/>
      </w:pPr>
      <w:r w:rsidRPr="00441C11">
        <w:t>Restrictive data access, as per login assigned only.</w:t>
      </w:r>
    </w:p>
    <w:p w:rsidR="00291428" w:rsidRPr="00441C11" w:rsidRDefault="00291428" w:rsidP="002F0459">
      <w:pPr>
        <w:numPr>
          <w:ilvl w:val="0"/>
          <w:numId w:val="12"/>
        </w:numPr>
        <w:tabs>
          <w:tab w:val="left" w:pos="2138"/>
        </w:tabs>
        <w:spacing w:line="360" w:lineRule="auto"/>
        <w:ind w:left="2138" w:hanging="360"/>
        <w:jc w:val="both"/>
      </w:pPr>
      <w:r w:rsidRPr="00441C11">
        <w:t>Organized and structured storage of facts.</w:t>
      </w:r>
    </w:p>
    <w:p w:rsidR="00291428" w:rsidRPr="00BB2D59" w:rsidRDefault="00291428" w:rsidP="00BB2D59">
      <w:pPr>
        <w:tabs>
          <w:tab w:val="left" w:pos="1429"/>
        </w:tabs>
        <w:spacing w:line="360" w:lineRule="auto"/>
        <w:jc w:val="both"/>
      </w:pPr>
      <w:r w:rsidRPr="00441C11">
        <w:t>.</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Strategic Planning made easy.</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No decay of old Records.</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Exact financial position of the Business.</w:t>
      </w:r>
    </w:p>
    <w:p w:rsidR="00BB2D59" w:rsidRDefault="00BB2D59" w:rsidP="00F84919">
      <w:pPr>
        <w:spacing w:line="360" w:lineRule="auto"/>
        <w:jc w:val="both"/>
        <w:rPr>
          <w:rFonts w:eastAsia="Times New Roman"/>
          <w:b/>
          <w:bCs/>
          <w:color w:val="000000"/>
          <w:sz w:val="28"/>
          <w:szCs w:val="28"/>
          <w:u w:val="single"/>
        </w:rPr>
      </w:pPr>
    </w:p>
    <w:p w:rsidR="00232A56" w:rsidRDefault="00232A56" w:rsidP="00F84919">
      <w:pPr>
        <w:spacing w:line="360" w:lineRule="auto"/>
        <w:jc w:val="both"/>
        <w:rPr>
          <w:rFonts w:eastAsia="Times New Roman"/>
          <w:b/>
          <w:bCs/>
          <w:color w:val="000000"/>
          <w:sz w:val="28"/>
          <w:szCs w:val="28"/>
          <w:u w:val="single"/>
        </w:rPr>
      </w:pPr>
    </w:p>
    <w:p w:rsidR="00232A56" w:rsidRDefault="00232A56" w:rsidP="00F84919">
      <w:pPr>
        <w:spacing w:line="360" w:lineRule="auto"/>
        <w:jc w:val="both"/>
        <w:rPr>
          <w:rFonts w:eastAsia="Times New Roman"/>
          <w:b/>
          <w:bCs/>
          <w:color w:val="000000"/>
          <w:sz w:val="28"/>
          <w:szCs w:val="28"/>
          <w:u w:val="single"/>
        </w:rPr>
      </w:pPr>
    </w:p>
    <w:p w:rsidR="00232A56" w:rsidRDefault="00232A56" w:rsidP="00F84919">
      <w:pPr>
        <w:spacing w:line="360" w:lineRule="auto"/>
        <w:jc w:val="both"/>
        <w:rPr>
          <w:rFonts w:eastAsia="Times New Roman"/>
          <w:b/>
          <w:bCs/>
          <w:color w:val="000000"/>
          <w:sz w:val="28"/>
          <w:szCs w:val="28"/>
          <w:u w:val="single"/>
        </w:rPr>
      </w:pPr>
    </w:p>
    <w:p w:rsidR="00232A56" w:rsidRDefault="00232A56" w:rsidP="00F84919">
      <w:pPr>
        <w:spacing w:line="360" w:lineRule="auto"/>
        <w:jc w:val="both"/>
        <w:rPr>
          <w:rFonts w:eastAsia="Times New Roman"/>
          <w:b/>
          <w:bCs/>
          <w:color w:val="000000"/>
          <w:sz w:val="28"/>
          <w:szCs w:val="28"/>
          <w:u w:val="single"/>
        </w:rPr>
      </w:pPr>
    </w:p>
    <w:p w:rsidR="00232A56" w:rsidRDefault="00232A56" w:rsidP="00F84919">
      <w:pPr>
        <w:spacing w:line="360" w:lineRule="auto"/>
        <w:jc w:val="both"/>
        <w:rPr>
          <w:rFonts w:eastAsia="Times New Roman"/>
          <w:b/>
          <w:bCs/>
          <w:color w:val="000000"/>
          <w:sz w:val="28"/>
          <w:szCs w:val="28"/>
          <w:u w:val="single"/>
        </w:rPr>
      </w:pPr>
    </w:p>
    <w:p w:rsidR="002713D4" w:rsidRDefault="002713D4" w:rsidP="00F84919">
      <w:pPr>
        <w:spacing w:line="360" w:lineRule="auto"/>
        <w:jc w:val="both"/>
        <w:rPr>
          <w:rFonts w:eastAsia="Times New Roman"/>
          <w:b/>
          <w:bCs/>
          <w:color w:val="000000"/>
          <w:sz w:val="28"/>
          <w:szCs w:val="28"/>
          <w:u w:val="single"/>
        </w:rPr>
      </w:pPr>
    </w:p>
    <w:p w:rsidR="002713D4" w:rsidRDefault="002713D4" w:rsidP="00F84919">
      <w:pPr>
        <w:spacing w:line="360" w:lineRule="auto"/>
        <w:jc w:val="both"/>
        <w:rPr>
          <w:rFonts w:eastAsia="Times New Roman"/>
          <w:b/>
          <w:bCs/>
          <w:color w:val="000000"/>
          <w:sz w:val="28"/>
          <w:szCs w:val="28"/>
          <w:u w:val="single"/>
        </w:rPr>
      </w:pPr>
    </w:p>
    <w:p w:rsidR="00291428" w:rsidRPr="00D2552A" w:rsidRDefault="00291428" w:rsidP="00D2552A">
      <w:pPr>
        <w:spacing w:line="360" w:lineRule="auto"/>
        <w:ind w:left="709"/>
        <w:jc w:val="both"/>
        <w:rPr>
          <w:rFonts w:eastAsia="Times New Roman"/>
          <w:b/>
          <w:bCs/>
          <w:color w:val="000000"/>
          <w:sz w:val="28"/>
          <w:szCs w:val="28"/>
          <w:u w:val="single"/>
        </w:rPr>
      </w:pPr>
      <w:r w:rsidRPr="00D2552A">
        <w:rPr>
          <w:rFonts w:eastAsia="Times New Roman"/>
          <w:b/>
          <w:bCs/>
          <w:color w:val="000000"/>
          <w:sz w:val="28"/>
          <w:szCs w:val="28"/>
          <w:u w:val="single"/>
        </w:rPr>
        <w:t>Limitations of “</w:t>
      </w:r>
      <w:proofErr w:type="spellStart"/>
      <w:r w:rsidR="00685F49">
        <w:rPr>
          <w:b/>
          <w:sz w:val="28"/>
          <w:szCs w:val="28"/>
          <w:u w:val="single"/>
        </w:rPr>
        <w:t>HomeServices</w:t>
      </w:r>
      <w:proofErr w:type="spellEnd"/>
      <w:r w:rsidR="00762DB8" w:rsidRPr="00D2552A">
        <w:rPr>
          <w:b/>
          <w:sz w:val="28"/>
          <w:szCs w:val="28"/>
          <w:u w:val="single"/>
        </w:rPr>
        <w:t xml:space="preserve"> System</w:t>
      </w:r>
      <w:r w:rsidRPr="00D2552A">
        <w:rPr>
          <w:rFonts w:eastAsia="Times New Roman"/>
          <w:b/>
          <w:bCs/>
          <w:color w:val="000000"/>
          <w:sz w:val="28"/>
          <w:szCs w:val="28"/>
          <w:u w:val="single"/>
        </w:rPr>
        <w:t>”:</w:t>
      </w:r>
    </w:p>
    <w:p w:rsidR="00291428" w:rsidRPr="00085102" w:rsidRDefault="00291428" w:rsidP="00291428">
      <w:pPr>
        <w:spacing w:before="115" w:after="115" w:line="360" w:lineRule="auto"/>
        <w:ind w:left="720" w:right="645"/>
        <w:jc w:val="both"/>
      </w:pPr>
      <w:r w:rsidRPr="00085102">
        <w:t xml:space="preserve">Besides the above achievements and the successful completion of the project, </w:t>
      </w:r>
      <w:r w:rsidRPr="00085102">
        <w:lastRenderedPageBreak/>
        <w:t>we still feel the project has some limitations, listed as below:</w:t>
      </w:r>
    </w:p>
    <w:p w:rsidR="00291428" w:rsidRPr="00085102" w:rsidRDefault="00291428" w:rsidP="0019131F">
      <w:pPr>
        <w:widowControl/>
        <w:numPr>
          <w:ilvl w:val="1"/>
          <w:numId w:val="27"/>
        </w:numPr>
        <w:suppressAutoHyphens w:val="0"/>
        <w:spacing w:before="100" w:beforeAutospacing="1" w:after="100" w:afterAutospacing="1"/>
        <w:rPr>
          <w:rFonts w:eastAsia="Times New Roman"/>
        </w:rPr>
      </w:pPr>
      <w:r w:rsidRPr="00085102">
        <w:rPr>
          <w:rFonts w:eastAsia="Times New Roman"/>
        </w:rPr>
        <w:t xml:space="preserve">It is not a large scale system. </w:t>
      </w:r>
    </w:p>
    <w:p w:rsidR="00291428" w:rsidRPr="00085102" w:rsidRDefault="00291428" w:rsidP="0019131F">
      <w:pPr>
        <w:widowControl/>
        <w:numPr>
          <w:ilvl w:val="1"/>
          <w:numId w:val="27"/>
        </w:numPr>
        <w:suppressAutoHyphens w:val="0"/>
        <w:spacing w:before="100" w:beforeAutospacing="1" w:after="100" w:afterAutospacing="1"/>
        <w:rPr>
          <w:rFonts w:eastAsia="Times New Roman"/>
        </w:rPr>
      </w:pPr>
      <w:r w:rsidRPr="00085102">
        <w:rPr>
          <w:rFonts w:eastAsia="Times New Roman"/>
        </w:rPr>
        <w:t xml:space="preserve">Only limited information provided by this system. </w:t>
      </w:r>
    </w:p>
    <w:p w:rsidR="00232A56" w:rsidRPr="00085102" w:rsidRDefault="00232A56" w:rsidP="0019131F">
      <w:pPr>
        <w:pStyle w:val="ListParagraph"/>
        <w:widowControl/>
        <w:numPr>
          <w:ilvl w:val="1"/>
          <w:numId w:val="27"/>
        </w:numPr>
        <w:suppressAutoHyphens w:val="0"/>
        <w:spacing w:after="200" w:line="360" w:lineRule="auto"/>
        <w:ind w:right="680"/>
        <w:contextualSpacing/>
      </w:pPr>
      <w:r w:rsidRPr="00085102">
        <w:t xml:space="preserve">Since it is an online project, </w:t>
      </w:r>
      <w:r w:rsidR="002713D4" w:rsidRPr="00085102">
        <w:t>users</w:t>
      </w:r>
      <w:r w:rsidRPr="00085102">
        <w:t xml:space="preserve"> need internet connection to </w:t>
      </w:r>
      <w:r w:rsidR="002713D4" w:rsidRPr="00085102">
        <w:t>search</w:t>
      </w:r>
      <w:r w:rsidRPr="00085102">
        <w:t xml:space="preserve"> </w:t>
      </w:r>
      <w:proofErr w:type="spellStart"/>
      <w:r w:rsidR="00685F49" w:rsidRPr="00085102">
        <w:t>servicemens</w:t>
      </w:r>
      <w:proofErr w:type="spellEnd"/>
      <w:r w:rsidRPr="00085102">
        <w:t>.</w:t>
      </w:r>
    </w:p>
    <w:p w:rsidR="00232A56" w:rsidRPr="00085102" w:rsidRDefault="00232A56" w:rsidP="0019131F">
      <w:pPr>
        <w:pStyle w:val="ListParagraph"/>
        <w:widowControl/>
        <w:numPr>
          <w:ilvl w:val="1"/>
          <w:numId w:val="27"/>
        </w:numPr>
        <w:suppressAutoHyphens w:val="0"/>
        <w:spacing w:after="200" w:line="360" w:lineRule="auto"/>
        <w:ind w:right="680"/>
        <w:contextualSpacing/>
      </w:pPr>
      <w:r w:rsidRPr="00085102">
        <w:t>People who are not familiar with computers can’t use this software.</w:t>
      </w:r>
    </w:p>
    <w:p w:rsidR="00232A56" w:rsidRDefault="00232A56"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19131F" w:rsidRPr="00A405D1" w:rsidRDefault="0019131F" w:rsidP="00232A56">
      <w:pPr>
        <w:widowControl/>
        <w:suppressAutoHyphens w:val="0"/>
        <w:spacing w:before="100" w:beforeAutospacing="1" w:after="100" w:afterAutospacing="1"/>
        <w:ind w:left="1440"/>
        <w:rPr>
          <w:rFonts w:ascii="Georgia" w:eastAsia="Times New Roman" w:hAnsi="Georgia"/>
          <w:sz w:val="22"/>
          <w:szCs w:val="22"/>
        </w:rPr>
      </w:pPr>
    </w:p>
    <w:p w:rsidR="00291428" w:rsidRDefault="00161CC4" w:rsidP="00161CC4">
      <w:pPr>
        <w:tabs>
          <w:tab w:val="left" w:pos="2138"/>
        </w:tabs>
        <w:spacing w:line="360" w:lineRule="auto"/>
        <w:rPr>
          <w:rFonts w:ascii="Georgia" w:hAnsi="Georgia"/>
          <w:sz w:val="22"/>
          <w:szCs w:val="22"/>
        </w:rPr>
      </w:pPr>
      <w:r>
        <w:rPr>
          <w:rFonts w:ascii="Georgia" w:hAnsi="Georgia"/>
          <w:sz w:val="22"/>
          <w:szCs w:val="22"/>
        </w:rPr>
        <w:t xml:space="preserve">                 </w:t>
      </w:r>
    </w:p>
    <w:p w:rsidR="00161CC4" w:rsidRDefault="00161CC4" w:rsidP="00161CC4">
      <w:pPr>
        <w:tabs>
          <w:tab w:val="left" w:pos="2138"/>
        </w:tabs>
        <w:spacing w:line="360" w:lineRule="auto"/>
        <w:rPr>
          <w:rFonts w:ascii="Georgia" w:hAnsi="Georgia"/>
          <w:sz w:val="22"/>
          <w:szCs w:val="22"/>
        </w:rPr>
      </w:pPr>
    </w:p>
    <w:p w:rsidR="00F84919" w:rsidRPr="00D2552A" w:rsidRDefault="000075B1" w:rsidP="00F84919">
      <w:pPr>
        <w:jc w:val="both"/>
        <w:rPr>
          <w:b/>
          <w:bCs/>
          <w:sz w:val="72"/>
        </w:rPr>
      </w:pPr>
      <w:r>
        <w:rPr>
          <w:b/>
          <w:bCs/>
          <w:noProof/>
          <w:sz w:val="96"/>
          <w:szCs w:val="96"/>
        </w:rPr>
        <w:lastRenderedPageBreak/>
        <w:pict w14:anchorId="390A85E4">
          <v:shape id="_x0000_s1412" type="#_x0000_t32" style="position:absolute;left:0;text-align:left;margin-left:67.95pt;margin-top:-27.65pt;width:2.9pt;height:179.15pt;z-index:251664384" o:connectortype="straight"/>
        </w:pict>
      </w:r>
      <w:r>
        <w:rPr>
          <w:b/>
          <w:bCs/>
          <w:noProof/>
          <w:sz w:val="96"/>
          <w:szCs w:val="96"/>
        </w:rPr>
        <w:pict w14:anchorId="63BF4A47">
          <v:shape id="_x0000_s1411" type="#_x0000_t32" style="position:absolute;left:0;text-align:left;margin-left:6.9pt;margin-top:51.25pt;width:301.25pt;height:2.3pt;flip:y;z-index:251663360" o:connectortype="straight"/>
        </w:pict>
      </w:r>
      <w:r w:rsidR="00F84919">
        <w:rPr>
          <w:b/>
          <w:bCs/>
          <w:sz w:val="96"/>
          <w:szCs w:val="96"/>
        </w:rPr>
        <w:t xml:space="preserve">      </w:t>
      </w:r>
      <w:proofErr w:type="gramStart"/>
      <w:r w:rsidR="00F84919" w:rsidRPr="00D2552A">
        <w:rPr>
          <w:b/>
          <w:bCs/>
          <w:sz w:val="96"/>
          <w:szCs w:val="96"/>
        </w:rPr>
        <w:t>C</w:t>
      </w:r>
      <w:r w:rsidR="00F84919" w:rsidRPr="00D2552A">
        <w:rPr>
          <w:b/>
          <w:bCs/>
          <w:sz w:val="52"/>
        </w:rPr>
        <w:t xml:space="preserve">HAPTER  </w:t>
      </w:r>
      <w:r w:rsidR="00F84919" w:rsidRPr="00D2552A">
        <w:rPr>
          <w:sz w:val="72"/>
        </w:rPr>
        <w:t>#</w:t>
      </w:r>
      <w:proofErr w:type="gramEnd"/>
      <w:r w:rsidR="00F84919">
        <w:rPr>
          <w:b/>
          <w:bCs/>
          <w:sz w:val="72"/>
        </w:rPr>
        <w:t xml:space="preserve"> 8</w:t>
      </w:r>
    </w:p>
    <w:p w:rsidR="00F84919" w:rsidRPr="00D2552A" w:rsidRDefault="00F84919" w:rsidP="00F84919">
      <w:pPr>
        <w:spacing w:line="360" w:lineRule="auto"/>
        <w:jc w:val="both"/>
        <w:rPr>
          <w:b/>
          <w:bCs/>
          <w:sz w:val="56"/>
          <w:szCs w:val="56"/>
          <w:u w:val="single"/>
        </w:rPr>
      </w:pPr>
      <w:r>
        <w:rPr>
          <w:rFonts w:ascii="Monotype Corsiva" w:hAnsi="Monotype Corsiva"/>
          <w:b/>
          <w:bCs/>
          <w:sz w:val="72"/>
        </w:rPr>
        <w:t xml:space="preserve">         </w:t>
      </w:r>
      <w:r>
        <w:rPr>
          <w:b/>
          <w:bCs/>
          <w:sz w:val="56"/>
          <w:szCs w:val="56"/>
          <w:u w:val="single"/>
        </w:rPr>
        <w:t>Future Scope</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161CC4" w:rsidRDefault="00161CC4" w:rsidP="00161CC4">
      <w:pPr>
        <w:tabs>
          <w:tab w:val="left" w:pos="2138"/>
        </w:tabs>
        <w:spacing w:line="360" w:lineRule="auto"/>
        <w:rPr>
          <w:rFonts w:ascii="Georgia" w:hAnsi="Georgia"/>
          <w:sz w:val="22"/>
          <w:szCs w:val="22"/>
        </w:rPr>
      </w:pPr>
    </w:p>
    <w:p w:rsidR="00161CC4" w:rsidRDefault="00161CC4" w:rsidP="00161CC4"/>
    <w:p w:rsidR="00560218" w:rsidRPr="00560218" w:rsidRDefault="00560218" w:rsidP="002713B6">
      <w:pPr>
        <w:widowControl/>
        <w:suppressAutoHyphens w:val="0"/>
        <w:spacing w:before="100" w:beforeAutospacing="1" w:after="100" w:afterAutospacing="1"/>
        <w:rPr>
          <w:rFonts w:eastAsia="Times New Roman"/>
          <w:b/>
          <w:u w:val="single"/>
        </w:rPr>
      </w:pPr>
      <w:r w:rsidRPr="00560218">
        <w:rPr>
          <w:rFonts w:eastAsia="Times New Roman"/>
          <w:b/>
          <w:u w:val="single"/>
        </w:rPr>
        <w:t>FUTURE SCOPE</w:t>
      </w:r>
    </w:p>
    <w:p w:rsidR="002713B6" w:rsidRPr="00085102" w:rsidRDefault="002713B6" w:rsidP="00085102">
      <w:pPr>
        <w:widowControl/>
        <w:suppressAutoHyphens w:val="0"/>
        <w:spacing w:before="100" w:beforeAutospacing="1" w:after="100" w:afterAutospacing="1" w:line="360" w:lineRule="auto"/>
        <w:rPr>
          <w:rFonts w:eastAsia="Times New Roman"/>
        </w:rPr>
      </w:pPr>
      <w:r w:rsidRPr="00085102">
        <w:rPr>
          <w:rFonts w:eastAsia="Times New Roman"/>
        </w:rPr>
        <w:t>This</w:t>
      </w:r>
      <w:r w:rsidRPr="00085102">
        <w:rPr>
          <w:rFonts w:eastAsia="Times New Roman"/>
          <w:b/>
        </w:rPr>
        <w:t xml:space="preserve"> </w:t>
      </w:r>
      <w:r w:rsidRPr="00085102">
        <w:rPr>
          <w:rFonts w:eastAsia="Times New Roman"/>
        </w:rPr>
        <w:t>web application involves almost all the features of the online s</w:t>
      </w:r>
      <w:r w:rsidR="00685F49" w:rsidRPr="00085102">
        <w:rPr>
          <w:rFonts w:eastAsia="Times New Roman"/>
        </w:rPr>
        <w:t>ervices</w:t>
      </w:r>
      <w:r w:rsidRPr="00085102">
        <w:rPr>
          <w:rFonts w:eastAsia="Times New Roman"/>
        </w:rPr>
        <w:t>. The future implementation will be online help for the customers and chatting with website administrator.</w:t>
      </w:r>
    </w:p>
    <w:p w:rsidR="00161CC4" w:rsidRDefault="00161CC4" w:rsidP="00161CC4"/>
    <w:p w:rsidR="00BB2D59" w:rsidRDefault="00161CC4" w:rsidP="00161CC4">
      <w:r>
        <w:tab/>
      </w:r>
    </w:p>
    <w:p w:rsidR="00BB2D59" w:rsidRDefault="00BB2D59" w:rsidP="00161CC4"/>
    <w:p w:rsidR="002713B6" w:rsidRDefault="00560218" w:rsidP="002713B6">
      <w:pPr>
        <w:rPr>
          <w:b/>
          <w:u w:val="single"/>
        </w:rPr>
      </w:pPr>
      <w:r w:rsidRPr="002713B6">
        <w:rPr>
          <w:b/>
          <w:u w:val="single"/>
        </w:rPr>
        <w:t>CONCLUSION</w:t>
      </w:r>
    </w:p>
    <w:p w:rsidR="00085102" w:rsidRPr="002713B6" w:rsidRDefault="00085102" w:rsidP="002713B6">
      <w:pPr>
        <w:rPr>
          <w:b/>
          <w:u w:val="single"/>
        </w:rPr>
      </w:pPr>
    </w:p>
    <w:p w:rsidR="002713B6" w:rsidRPr="002713B6" w:rsidRDefault="002713B6" w:rsidP="00085102">
      <w:pPr>
        <w:spacing w:line="360" w:lineRule="auto"/>
      </w:pPr>
      <w:r w:rsidRPr="002713B6">
        <w:t>The project entitled “</w:t>
      </w:r>
      <w:proofErr w:type="spellStart"/>
      <w:r w:rsidR="00685F49">
        <w:t>Homeservices</w:t>
      </w:r>
      <w:proofErr w:type="spellEnd"/>
      <w:r w:rsidR="002713D4">
        <w:t xml:space="preserve"> System</w:t>
      </w:r>
      <w:r w:rsidRPr="002713B6">
        <w:t xml:space="preserve">” is developed using </w:t>
      </w:r>
      <w:r>
        <w:t>PHP</w:t>
      </w:r>
      <w:r w:rsidRPr="002713B6">
        <w:t xml:space="preserve"> as front end and </w:t>
      </w:r>
      <w:r>
        <w:t xml:space="preserve">MYSQL </w:t>
      </w:r>
      <w:r w:rsidRPr="002713B6">
        <w:t xml:space="preserve">database in back end to computerize the process of online </w:t>
      </w:r>
      <w:r w:rsidR="002713D4">
        <w:t>driver booking</w:t>
      </w:r>
      <w:r w:rsidRPr="002713B6">
        <w:t>. This project covers only the basic features required.</w:t>
      </w:r>
    </w:p>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BB2D59" w:rsidRDefault="00BB2D59" w:rsidP="00161CC4"/>
    <w:p w:rsidR="00161CC4" w:rsidRDefault="00161CC4" w:rsidP="00BB2D59">
      <w:pPr>
        <w:tabs>
          <w:tab w:val="left" w:pos="2138"/>
        </w:tabs>
        <w:spacing w:line="360" w:lineRule="auto"/>
      </w:pPr>
    </w:p>
    <w:p w:rsidR="00085102" w:rsidRPr="00BB2D59" w:rsidRDefault="00085102" w:rsidP="00BB2D59">
      <w:pPr>
        <w:tabs>
          <w:tab w:val="left" w:pos="2138"/>
        </w:tabs>
        <w:spacing w:line="360" w:lineRule="auto"/>
        <w:rPr>
          <w:rFonts w:ascii="Georgia" w:hAnsi="Georgia"/>
          <w:sz w:val="22"/>
          <w:szCs w:val="22"/>
        </w:rPr>
      </w:pPr>
    </w:p>
    <w:p w:rsidR="00291428" w:rsidRDefault="000075B1" w:rsidP="00291428">
      <w:pPr>
        <w:tabs>
          <w:tab w:val="left" w:pos="0"/>
        </w:tabs>
        <w:spacing w:line="360" w:lineRule="atLeast"/>
        <w:ind w:left="1440"/>
        <w:rPr>
          <w:rFonts w:ascii="Georgia" w:hAnsi="Georgia"/>
          <w:sz w:val="30"/>
        </w:rPr>
      </w:pPr>
      <w:r>
        <w:lastRenderedPageBreak/>
        <w:pict w14:anchorId="3C916673">
          <v:group id="_x0000_s1110" style="position:absolute;left:0;text-align:left;margin-left:14.25pt;margin-top:3pt;width:282.15pt;height:108pt;z-index:251646976;mso-wrap-distance-left:0;mso-wrap-distance-right:0" coordorigin="285,60" coordsize="5643,2160">
            <o:lock v:ext="edit" text="t"/>
            <v:line id="_x0000_s1111" style="position:absolute" from="1254,60" to="1254,2220" strokeweight=".26mm">
              <v:stroke joinstyle="miter"/>
            </v:line>
            <v:line id="_x0000_s1112" style="position:absolute" from="285,1500" to="5928,1500" strokeweight=".26mm">
              <v:stroke joinstyle="miter"/>
            </v:line>
          </v:group>
        </w:pict>
      </w:r>
    </w:p>
    <w:p w:rsidR="00291428" w:rsidRPr="00D2552A" w:rsidRDefault="00291428" w:rsidP="00D2552A">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6" w:name="bibliography"/>
      <w:r w:rsidRPr="00D2552A">
        <w:rPr>
          <w:b/>
          <w:bCs/>
          <w:sz w:val="96"/>
        </w:rPr>
        <w:t>B</w:t>
      </w:r>
      <w:r w:rsidRPr="00D2552A">
        <w:rPr>
          <w:b/>
          <w:bCs/>
          <w:sz w:val="52"/>
        </w:rPr>
        <w:t>ibliography</w:t>
      </w:r>
      <w:bookmarkEnd w:id="6"/>
    </w:p>
    <w:p w:rsidR="00291428" w:rsidRDefault="00291428" w:rsidP="00291428">
      <w:pPr>
        <w:spacing w:line="360" w:lineRule="atLeast"/>
        <w:rPr>
          <w:rFonts w:ascii="Georgia" w:hAnsi="Georgia"/>
          <w:sz w:val="26"/>
        </w:rPr>
      </w:pPr>
    </w:p>
    <w:p w:rsidR="00291428" w:rsidRDefault="00291428" w:rsidP="00291428">
      <w:pPr>
        <w:spacing w:line="360" w:lineRule="atLeast"/>
        <w:rPr>
          <w:rFonts w:ascii="Georgia" w:hAnsi="Georgia"/>
          <w:sz w:val="26"/>
        </w:rPr>
      </w:pPr>
    </w:p>
    <w:p w:rsidR="00291428" w:rsidRDefault="00291428" w:rsidP="00291428">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rsidR="00843331" w:rsidRPr="00EC15C4" w:rsidRDefault="00291428" w:rsidP="00D2552A">
      <w:pPr>
        <w:spacing w:line="360" w:lineRule="auto"/>
        <w:jc w:val="center"/>
        <w:rPr>
          <w:b/>
          <w:sz w:val="42"/>
        </w:rPr>
      </w:pPr>
      <w:r>
        <w:rPr>
          <w:rFonts w:ascii="Georgia" w:eastAsia="Times New Roman" w:hAnsi="Georgia"/>
          <w:sz w:val="22"/>
          <w:szCs w:val="22"/>
          <w:lang w:eastAsia="ar-SA"/>
        </w:rPr>
        <w:tab/>
      </w:r>
      <w:r w:rsidR="00843331" w:rsidRPr="00EC15C4">
        <w:rPr>
          <w:b/>
          <w:sz w:val="42"/>
        </w:rPr>
        <w:t xml:space="preserve"> BIBLIOGRAPHY</w:t>
      </w:r>
    </w:p>
    <w:p w:rsidR="00843331" w:rsidRDefault="00843331" w:rsidP="00843331">
      <w:pPr>
        <w:jc w:val="center"/>
        <w:rPr>
          <w:b/>
        </w:rPr>
      </w:pPr>
    </w:p>
    <w:p w:rsidR="00843331" w:rsidRPr="008F26EB" w:rsidRDefault="00843331" w:rsidP="00843331">
      <w:pPr>
        <w:jc w:val="center"/>
        <w:rPr>
          <w:b/>
        </w:rPr>
      </w:pPr>
    </w:p>
    <w:p w:rsidR="00843331" w:rsidRPr="00323904" w:rsidRDefault="00843331" w:rsidP="002F0459">
      <w:pPr>
        <w:widowControl/>
        <w:numPr>
          <w:ilvl w:val="0"/>
          <w:numId w:val="15"/>
        </w:numPr>
        <w:suppressAutoHyphens w:val="0"/>
        <w:spacing w:line="360" w:lineRule="auto"/>
        <w:jc w:val="both"/>
        <w:rPr>
          <w:b/>
        </w:rPr>
      </w:pPr>
      <w:r>
        <w:t xml:space="preserve"> </w:t>
      </w:r>
      <w:r>
        <w:rPr>
          <w:b/>
        </w:rPr>
        <w:t>FOR PHP INSTALLATION</w:t>
      </w:r>
    </w:p>
    <w:p w:rsidR="00843331" w:rsidRPr="00C54FA4" w:rsidRDefault="00843331" w:rsidP="00843331">
      <w:pPr>
        <w:ind w:left="360"/>
        <w:rPr>
          <w:b/>
        </w:rPr>
      </w:pPr>
    </w:p>
    <w:p w:rsidR="00843331" w:rsidRPr="00785AB3" w:rsidRDefault="000075B1" w:rsidP="002F0459">
      <w:pPr>
        <w:widowControl/>
        <w:numPr>
          <w:ilvl w:val="0"/>
          <w:numId w:val="16"/>
        </w:numPr>
        <w:suppressAutoHyphens w:val="0"/>
        <w:spacing w:after="200" w:line="360" w:lineRule="auto"/>
        <w:jc w:val="both"/>
      </w:pPr>
      <w:hyperlink r:id="rId19" w:history="1">
        <w:r w:rsidR="00843331" w:rsidRPr="00785AB3">
          <w:rPr>
            <w:rStyle w:val="Hyperlink"/>
          </w:rPr>
          <w:t>http://www.php.net/</w:t>
        </w:r>
      </w:hyperlink>
    </w:p>
    <w:p w:rsidR="00843331" w:rsidRDefault="00843331" w:rsidP="00843331">
      <w:pPr>
        <w:spacing w:line="360" w:lineRule="auto"/>
        <w:ind w:left="1080" w:firstLine="360"/>
        <w:jc w:val="both"/>
      </w:pPr>
    </w:p>
    <w:p w:rsidR="00843331" w:rsidRPr="001D163F" w:rsidRDefault="00843331" w:rsidP="00843331">
      <w:pPr>
        <w:spacing w:line="360" w:lineRule="auto"/>
        <w:ind w:left="1080" w:firstLine="360"/>
        <w:jc w:val="both"/>
        <w:rPr>
          <w:bCs/>
        </w:rPr>
      </w:pPr>
    </w:p>
    <w:p w:rsidR="00843331" w:rsidRDefault="00843331" w:rsidP="002F0459">
      <w:pPr>
        <w:widowControl/>
        <w:numPr>
          <w:ilvl w:val="0"/>
          <w:numId w:val="15"/>
        </w:numPr>
        <w:suppressAutoHyphens w:val="0"/>
        <w:spacing w:line="360" w:lineRule="auto"/>
        <w:jc w:val="both"/>
        <w:rPr>
          <w:b/>
        </w:rPr>
      </w:pPr>
      <w:r w:rsidRPr="00C54FA4">
        <w:rPr>
          <w:b/>
        </w:rPr>
        <w:t>FOR DEPLOYMENT AND PACKING ON SERVER</w:t>
      </w:r>
    </w:p>
    <w:p w:rsidR="00843331" w:rsidRPr="00C54FA4" w:rsidRDefault="00843331" w:rsidP="00D2552A">
      <w:pPr>
        <w:spacing w:line="360" w:lineRule="auto"/>
        <w:ind w:left="360"/>
        <w:jc w:val="both"/>
        <w:rPr>
          <w:b/>
        </w:rPr>
      </w:pPr>
    </w:p>
    <w:p w:rsidR="00843331" w:rsidRPr="001D163F" w:rsidRDefault="000075B1" w:rsidP="00D2552A">
      <w:pPr>
        <w:spacing w:line="360" w:lineRule="auto"/>
        <w:ind w:left="1080" w:firstLine="360"/>
        <w:jc w:val="both"/>
        <w:rPr>
          <w:bCs/>
        </w:rPr>
      </w:pPr>
      <w:hyperlink r:id="rId20" w:history="1">
        <w:r w:rsidR="00843331" w:rsidRPr="001D163F">
          <w:rPr>
            <w:rStyle w:val="Hyperlink"/>
          </w:rPr>
          <w:t>www.developer.com</w:t>
        </w:r>
      </w:hyperlink>
    </w:p>
    <w:p w:rsidR="00843331" w:rsidRDefault="000075B1" w:rsidP="00D2552A">
      <w:pPr>
        <w:spacing w:line="360" w:lineRule="auto"/>
        <w:ind w:left="720" w:firstLine="720"/>
        <w:jc w:val="both"/>
      </w:pPr>
      <w:hyperlink r:id="rId21" w:history="1">
        <w:r w:rsidR="00843331" w:rsidRPr="001D163F">
          <w:rPr>
            <w:rStyle w:val="Hyperlink"/>
          </w:rPr>
          <w:t>www.15seconds.com</w:t>
        </w:r>
      </w:hyperlink>
    </w:p>
    <w:p w:rsidR="00843331" w:rsidRPr="001D163F" w:rsidRDefault="00843331" w:rsidP="00D2552A">
      <w:pPr>
        <w:spacing w:line="360" w:lineRule="auto"/>
        <w:ind w:left="720" w:firstLine="720"/>
        <w:jc w:val="both"/>
        <w:rPr>
          <w:bCs/>
        </w:rPr>
      </w:pPr>
    </w:p>
    <w:p w:rsidR="00843331" w:rsidRDefault="00843331" w:rsidP="002F0459">
      <w:pPr>
        <w:widowControl/>
        <w:numPr>
          <w:ilvl w:val="0"/>
          <w:numId w:val="15"/>
        </w:numPr>
        <w:suppressAutoHyphens w:val="0"/>
        <w:spacing w:line="360" w:lineRule="auto"/>
        <w:jc w:val="both"/>
        <w:rPr>
          <w:b/>
        </w:rPr>
      </w:pPr>
      <w:r w:rsidRPr="00C54FA4">
        <w:rPr>
          <w:b/>
        </w:rPr>
        <w:t>FOR</w:t>
      </w:r>
      <w:r>
        <w:rPr>
          <w:b/>
        </w:rPr>
        <w:t xml:space="preserve"> MY</w:t>
      </w:r>
      <w:r w:rsidRPr="00C54FA4">
        <w:rPr>
          <w:b/>
        </w:rPr>
        <w:t xml:space="preserve"> SQL</w:t>
      </w:r>
    </w:p>
    <w:p w:rsidR="00843331" w:rsidRPr="00D2552A" w:rsidRDefault="00843331" w:rsidP="00D2552A">
      <w:pPr>
        <w:spacing w:line="360" w:lineRule="auto"/>
        <w:ind w:left="360"/>
        <w:jc w:val="both"/>
        <w:rPr>
          <w:b/>
        </w:rPr>
      </w:pPr>
    </w:p>
    <w:p w:rsidR="00843331" w:rsidRPr="00D2552A" w:rsidRDefault="000075B1" w:rsidP="002F0459">
      <w:pPr>
        <w:pStyle w:val="ListPara"/>
        <w:numPr>
          <w:ilvl w:val="0"/>
          <w:numId w:val="16"/>
        </w:numPr>
        <w:spacing w:line="360" w:lineRule="auto"/>
        <w:rPr>
          <w:rFonts w:ascii="Times New Roman" w:hAnsi="Times New Roman"/>
        </w:rPr>
      </w:pPr>
      <w:hyperlink r:id="rId22" w:history="1">
        <w:r w:rsidR="00843331" w:rsidRPr="00D2552A">
          <w:rPr>
            <w:rStyle w:val="Hyperlink"/>
            <w:rFonts w:ascii="Times New Roman" w:hAnsi="Times New Roman"/>
          </w:rPr>
          <w:t>http://www.mysql.com/</w:t>
        </w:r>
      </w:hyperlink>
    </w:p>
    <w:p w:rsidR="00843331" w:rsidRPr="001D163F" w:rsidRDefault="00843331" w:rsidP="00D2552A">
      <w:pPr>
        <w:spacing w:line="360" w:lineRule="auto"/>
        <w:ind w:left="1080" w:firstLine="360"/>
        <w:jc w:val="both"/>
        <w:rPr>
          <w:bCs/>
        </w:rPr>
      </w:pPr>
    </w:p>
    <w:p w:rsidR="00843331" w:rsidRDefault="00843331" w:rsidP="002F0459">
      <w:pPr>
        <w:widowControl/>
        <w:numPr>
          <w:ilvl w:val="0"/>
          <w:numId w:val="15"/>
        </w:numPr>
        <w:suppressAutoHyphens w:val="0"/>
        <w:spacing w:line="360" w:lineRule="auto"/>
        <w:jc w:val="both"/>
        <w:rPr>
          <w:b/>
        </w:rPr>
      </w:pPr>
      <w:r>
        <w:rPr>
          <w:b/>
        </w:rPr>
        <w:t>FOR CSS</w:t>
      </w:r>
    </w:p>
    <w:p w:rsidR="00843331" w:rsidRPr="00C54FA4" w:rsidRDefault="00843331" w:rsidP="00D2552A">
      <w:pPr>
        <w:spacing w:line="360" w:lineRule="auto"/>
        <w:ind w:left="360"/>
        <w:jc w:val="both"/>
        <w:rPr>
          <w:b/>
        </w:rPr>
      </w:pPr>
    </w:p>
    <w:p w:rsidR="00843331" w:rsidRPr="00D2552A" w:rsidRDefault="000075B1" w:rsidP="002F0459">
      <w:pPr>
        <w:pStyle w:val="ListPara"/>
        <w:numPr>
          <w:ilvl w:val="0"/>
          <w:numId w:val="16"/>
        </w:numPr>
        <w:spacing w:line="360" w:lineRule="auto"/>
        <w:rPr>
          <w:rFonts w:ascii="Times New Roman" w:hAnsi="Times New Roman"/>
        </w:rPr>
      </w:pPr>
      <w:hyperlink r:id="rId23" w:history="1">
        <w:r w:rsidR="00843331" w:rsidRPr="00D2552A">
          <w:rPr>
            <w:rStyle w:val="Hyperlink"/>
            <w:rFonts w:ascii="Times New Roman" w:hAnsi="Times New Roman"/>
          </w:rPr>
          <w:t>http://cssed.sourceforge.net/</w:t>
        </w:r>
      </w:hyperlink>
    </w:p>
    <w:p w:rsidR="00843331" w:rsidRPr="001D163F" w:rsidRDefault="00843331" w:rsidP="00D2552A">
      <w:pPr>
        <w:spacing w:line="360" w:lineRule="auto"/>
        <w:jc w:val="both"/>
        <w:rPr>
          <w:bCs/>
        </w:rPr>
      </w:pPr>
    </w:p>
    <w:p w:rsidR="00085102" w:rsidRDefault="00085102" w:rsidP="00D2552A">
      <w:pPr>
        <w:spacing w:line="360" w:lineRule="auto"/>
        <w:ind w:left="360"/>
        <w:jc w:val="both"/>
      </w:pPr>
    </w:p>
    <w:p w:rsidR="00085102" w:rsidRDefault="00085102" w:rsidP="00D2552A">
      <w:pPr>
        <w:spacing w:line="360" w:lineRule="auto"/>
        <w:ind w:left="360"/>
        <w:jc w:val="both"/>
      </w:pPr>
    </w:p>
    <w:p w:rsidR="00085102" w:rsidRDefault="00085102" w:rsidP="00D2552A">
      <w:pPr>
        <w:spacing w:line="360" w:lineRule="auto"/>
        <w:ind w:left="360"/>
        <w:jc w:val="both"/>
      </w:pPr>
    </w:p>
    <w:p w:rsidR="00843331" w:rsidRDefault="00843331" w:rsidP="00D2552A">
      <w:pPr>
        <w:spacing w:line="360" w:lineRule="auto"/>
        <w:ind w:left="360"/>
        <w:jc w:val="both"/>
      </w:pPr>
      <w:r>
        <w:t xml:space="preserve">                   </w:t>
      </w:r>
    </w:p>
    <w:p w:rsidR="00843331" w:rsidRDefault="00843331" w:rsidP="002F0459">
      <w:pPr>
        <w:widowControl/>
        <w:numPr>
          <w:ilvl w:val="0"/>
          <w:numId w:val="15"/>
        </w:numPr>
        <w:suppressAutoHyphens w:val="0"/>
        <w:spacing w:line="360" w:lineRule="auto"/>
        <w:jc w:val="both"/>
        <w:rPr>
          <w:b/>
        </w:rPr>
      </w:pPr>
      <w:r>
        <w:rPr>
          <w:b/>
        </w:rPr>
        <w:t>FOR APACHE</w:t>
      </w:r>
    </w:p>
    <w:p w:rsidR="00843331" w:rsidRDefault="00843331" w:rsidP="00D2552A">
      <w:pPr>
        <w:spacing w:line="360" w:lineRule="auto"/>
        <w:ind w:left="360"/>
        <w:jc w:val="both"/>
        <w:rPr>
          <w:bCs/>
        </w:rPr>
      </w:pPr>
    </w:p>
    <w:p w:rsidR="00843331" w:rsidRPr="00A969B3" w:rsidRDefault="000075B1" w:rsidP="002F0459">
      <w:pPr>
        <w:pStyle w:val="ListPara"/>
        <w:numPr>
          <w:ilvl w:val="0"/>
          <w:numId w:val="16"/>
        </w:numPr>
        <w:spacing w:line="360" w:lineRule="auto"/>
      </w:pPr>
      <w:hyperlink r:id="rId24" w:history="1">
        <w:r w:rsidR="00843331" w:rsidRPr="00A969B3">
          <w:rPr>
            <w:rStyle w:val="Hyperlink"/>
          </w:rPr>
          <w:t>http://www.apache.org/</w:t>
        </w:r>
      </w:hyperlink>
    </w:p>
    <w:p w:rsidR="00843331" w:rsidRDefault="00843331" w:rsidP="00D2552A">
      <w:pPr>
        <w:spacing w:line="360" w:lineRule="auto"/>
        <w:ind w:left="1440"/>
        <w:jc w:val="both"/>
        <w:rPr>
          <w:b/>
        </w:rPr>
      </w:pPr>
    </w:p>
    <w:p w:rsidR="00843331" w:rsidRDefault="00843331" w:rsidP="00D2552A">
      <w:pPr>
        <w:spacing w:line="360" w:lineRule="auto"/>
        <w:ind w:left="1800"/>
        <w:jc w:val="both"/>
        <w:rPr>
          <w:b/>
        </w:rPr>
      </w:pPr>
    </w:p>
    <w:p w:rsidR="00843331" w:rsidRDefault="00843331" w:rsidP="00D2552A">
      <w:pPr>
        <w:spacing w:line="360" w:lineRule="auto"/>
        <w:ind w:left="360"/>
        <w:jc w:val="both"/>
        <w:rPr>
          <w:bCs/>
        </w:rPr>
      </w:pPr>
    </w:p>
    <w:p w:rsidR="00843331" w:rsidRDefault="00843331" w:rsidP="002F0459">
      <w:pPr>
        <w:widowControl/>
        <w:numPr>
          <w:ilvl w:val="0"/>
          <w:numId w:val="15"/>
        </w:numPr>
        <w:suppressAutoHyphens w:val="0"/>
        <w:spacing w:line="360" w:lineRule="auto"/>
        <w:jc w:val="both"/>
        <w:rPr>
          <w:b/>
        </w:rPr>
      </w:pPr>
      <w:r>
        <w:rPr>
          <w:b/>
        </w:rPr>
        <w:t>FOR OTHER USEFUL REFERENCES</w:t>
      </w:r>
    </w:p>
    <w:p w:rsidR="00843331" w:rsidRPr="00A969B3" w:rsidRDefault="00843331" w:rsidP="00D2552A">
      <w:pPr>
        <w:pStyle w:val="ListPara"/>
        <w:spacing w:line="360" w:lineRule="auto"/>
      </w:pPr>
    </w:p>
    <w:p w:rsidR="00843331" w:rsidRPr="00D2552A" w:rsidRDefault="00843331" w:rsidP="002F0459">
      <w:pPr>
        <w:pStyle w:val="ListPara"/>
        <w:numPr>
          <w:ilvl w:val="0"/>
          <w:numId w:val="16"/>
        </w:numPr>
        <w:spacing w:line="360" w:lineRule="auto"/>
        <w:rPr>
          <w:rFonts w:ascii="Times New Roman" w:hAnsi="Times New Roman"/>
        </w:rPr>
      </w:pPr>
      <w:r w:rsidRPr="00D2552A">
        <w:rPr>
          <w:rFonts w:ascii="Times New Roman" w:hAnsi="Times New Roman"/>
          <w:bCs/>
        </w:rPr>
        <w:t xml:space="preserve">  </w:t>
      </w:r>
      <w:hyperlink r:id="rId25" w:history="1">
        <w:r w:rsidRPr="00D2552A">
          <w:rPr>
            <w:rStyle w:val="Hyperlink"/>
            <w:rFonts w:ascii="Times New Roman" w:hAnsi="Times New Roman"/>
          </w:rPr>
          <w:t>http://www.eclipse.org/pdt/</w:t>
        </w:r>
      </w:hyperlink>
    </w:p>
    <w:p w:rsidR="00843331" w:rsidRPr="00D2552A" w:rsidRDefault="000075B1" w:rsidP="002F0459">
      <w:pPr>
        <w:pStyle w:val="ListPara"/>
        <w:numPr>
          <w:ilvl w:val="0"/>
          <w:numId w:val="16"/>
        </w:numPr>
        <w:spacing w:line="360" w:lineRule="auto"/>
        <w:rPr>
          <w:rFonts w:ascii="Times New Roman" w:hAnsi="Times New Roman"/>
        </w:rPr>
      </w:pPr>
      <w:hyperlink r:id="rId26" w:history="1">
        <w:r w:rsidR="00843331" w:rsidRPr="00D2552A">
          <w:rPr>
            <w:rStyle w:val="Hyperlink"/>
            <w:rFonts w:ascii="Times New Roman" w:hAnsi="Times New Roman"/>
          </w:rPr>
          <w:t>http://www.w3schools.com/default.asp</w:t>
        </w:r>
      </w:hyperlink>
    </w:p>
    <w:p w:rsidR="00843331" w:rsidRPr="00D2552A" w:rsidRDefault="000075B1" w:rsidP="002F0459">
      <w:pPr>
        <w:pStyle w:val="ListPara"/>
        <w:numPr>
          <w:ilvl w:val="0"/>
          <w:numId w:val="16"/>
        </w:numPr>
        <w:spacing w:line="360" w:lineRule="auto"/>
        <w:rPr>
          <w:rFonts w:ascii="Times New Roman" w:hAnsi="Times New Roman"/>
        </w:rPr>
      </w:pPr>
      <w:hyperlink r:id="rId27" w:history="1">
        <w:r w:rsidR="00843331" w:rsidRPr="00D2552A">
          <w:rPr>
            <w:rStyle w:val="Hyperlink"/>
            <w:rFonts w:ascii="Times New Roman" w:hAnsi="Times New Roman"/>
          </w:rPr>
          <w:t>http://en.wikipedia.org/</w:t>
        </w:r>
      </w:hyperlink>
    </w:p>
    <w:p w:rsidR="00843331" w:rsidRPr="00D2552A" w:rsidRDefault="00843331" w:rsidP="00D2552A">
      <w:pPr>
        <w:tabs>
          <w:tab w:val="left" w:pos="1890"/>
          <w:tab w:val="left" w:pos="2160"/>
        </w:tabs>
        <w:spacing w:line="360" w:lineRule="auto"/>
        <w:jc w:val="both"/>
      </w:pPr>
    </w:p>
    <w:p w:rsidR="00843331" w:rsidRPr="00A969B3" w:rsidRDefault="00843331" w:rsidP="00D2552A">
      <w:pPr>
        <w:pStyle w:val="ListPara"/>
        <w:tabs>
          <w:tab w:val="left" w:pos="1890"/>
          <w:tab w:val="left" w:pos="2160"/>
        </w:tabs>
        <w:spacing w:line="360" w:lineRule="auto"/>
        <w:ind w:left="1800"/>
      </w:pPr>
    </w:p>
    <w:p w:rsidR="00843331" w:rsidRDefault="00843331" w:rsidP="00D2552A">
      <w:pPr>
        <w:tabs>
          <w:tab w:val="left" w:pos="1440"/>
          <w:tab w:val="left" w:pos="1530"/>
          <w:tab w:val="left" w:pos="1890"/>
          <w:tab w:val="left" w:pos="2160"/>
        </w:tabs>
        <w:spacing w:line="360" w:lineRule="auto"/>
        <w:ind w:left="360"/>
        <w:jc w:val="both"/>
        <w:rPr>
          <w:bCs/>
        </w:rPr>
      </w:pPr>
    </w:p>
    <w:p w:rsidR="00843331" w:rsidRDefault="00843331" w:rsidP="00D2552A">
      <w:pPr>
        <w:tabs>
          <w:tab w:val="left" w:pos="1440"/>
          <w:tab w:val="left" w:pos="1530"/>
          <w:tab w:val="left" w:pos="1890"/>
          <w:tab w:val="left" w:pos="2160"/>
        </w:tabs>
        <w:spacing w:line="360" w:lineRule="auto"/>
        <w:ind w:left="360"/>
        <w:jc w:val="both"/>
        <w:rPr>
          <w:bCs/>
        </w:rPr>
      </w:pPr>
    </w:p>
    <w:p w:rsidR="00843331" w:rsidRPr="00C54FA4" w:rsidRDefault="00843331" w:rsidP="00843331">
      <w:pPr>
        <w:tabs>
          <w:tab w:val="left" w:pos="1440"/>
          <w:tab w:val="left" w:pos="1530"/>
          <w:tab w:val="left" w:pos="1890"/>
          <w:tab w:val="left" w:pos="2160"/>
        </w:tabs>
        <w:spacing w:line="360" w:lineRule="auto"/>
        <w:ind w:left="360"/>
        <w:jc w:val="both"/>
        <w:rPr>
          <w:bCs/>
        </w:rPr>
      </w:pPr>
    </w:p>
    <w:p w:rsidR="00843331" w:rsidRDefault="00843331" w:rsidP="002F0459">
      <w:pPr>
        <w:widowControl/>
        <w:numPr>
          <w:ilvl w:val="0"/>
          <w:numId w:val="14"/>
        </w:numPr>
        <w:suppressAutoHyphens w:val="0"/>
        <w:spacing w:after="200" w:line="360" w:lineRule="auto"/>
        <w:jc w:val="both"/>
        <w:rPr>
          <w:b/>
        </w:rPr>
      </w:pPr>
      <w:r w:rsidRPr="00E5573E">
        <w:rPr>
          <w:b/>
        </w:rPr>
        <w:t>REFERENCE BOOKS</w:t>
      </w:r>
    </w:p>
    <w:p w:rsidR="00843331" w:rsidRPr="00CA297D" w:rsidRDefault="00843331" w:rsidP="00D2552A">
      <w:pPr>
        <w:tabs>
          <w:tab w:val="left" w:pos="2160"/>
        </w:tabs>
        <w:spacing w:line="360" w:lineRule="auto"/>
        <w:jc w:val="both"/>
        <w:rPr>
          <w:b/>
        </w:rPr>
      </w:pPr>
      <w:r>
        <w:rPr>
          <w:b/>
        </w:rPr>
        <w:t xml:space="preserve">                                           Lee </w:t>
      </w:r>
      <w:proofErr w:type="spellStart"/>
      <w:r>
        <w:rPr>
          <w:b/>
        </w:rPr>
        <w:t>Babin</w:t>
      </w:r>
      <w:proofErr w:type="spellEnd"/>
      <w:r w:rsidRPr="00CA297D">
        <w:rPr>
          <w:b/>
        </w:rPr>
        <w:t>, “</w:t>
      </w:r>
      <w:r w:rsidRPr="00AB350A">
        <w:rPr>
          <w:b/>
          <w:i/>
        </w:rPr>
        <w:t>Beginning Ajax with PHP</w:t>
      </w:r>
      <w:r w:rsidRPr="00CA297D">
        <w:rPr>
          <w:b/>
          <w:i/>
        </w:rPr>
        <w:t>”.</w:t>
      </w:r>
    </w:p>
    <w:p w:rsidR="00843331" w:rsidRPr="00E5573E" w:rsidRDefault="00843331" w:rsidP="00D2552A">
      <w:pPr>
        <w:spacing w:line="360" w:lineRule="auto"/>
        <w:ind w:left="720"/>
        <w:jc w:val="both"/>
        <w:rPr>
          <w:b/>
        </w:rPr>
      </w:pPr>
      <w:r>
        <w:rPr>
          <w:b/>
        </w:rPr>
        <w:t xml:space="preserve">                             Leon Atkinson</w:t>
      </w:r>
      <w:proofErr w:type="gramStart"/>
      <w:r>
        <w:rPr>
          <w:b/>
        </w:rPr>
        <w:t>,“</w:t>
      </w:r>
      <w:proofErr w:type="gramEnd"/>
      <w:r>
        <w:rPr>
          <w:b/>
        </w:rPr>
        <w:t xml:space="preserve"> </w:t>
      </w:r>
      <w:r w:rsidRPr="00AB350A">
        <w:rPr>
          <w:b/>
        </w:rPr>
        <w:t>Core PHP Programming</w:t>
      </w:r>
      <w:r>
        <w:rPr>
          <w:b/>
        </w:rPr>
        <w:t>”</w:t>
      </w:r>
      <w:r w:rsidRPr="00AB350A">
        <w:rPr>
          <w:b/>
        </w:rPr>
        <w:t xml:space="preserve"> </w:t>
      </w:r>
      <w:r w:rsidRPr="00CA297D">
        <w:rPr>
          <w:b/>
          <w:i/>
        </w:rPr>
        <w:t>.</w:t>
      </w:r>
    </w:p>
    <w:p w:rsidR="00843331" w:rsidRPr="00CA297D" w:rsidRDefault="00843331" w:rsidP="00D2552A">
      <w:pPr>
        <w:spacing w:line="360" w:lineRule="auto"/>
        <w:ind w:left="2160"/>
        <w:jc w:val="both"/>
        <w:rPr>
          <w:b/>
        </w:rPr>
      </w:pPr>
      <w:r>
        <w:rPr>
          <w:b/>
        </w:rPr>
        <w:t>Luke Welling &amp; Laura Thompson</w:t>
      </w:r>
      <w:r w:rsidRPr="00CA297D">
        <w:rPr>
          <w:b/>
        </w:rPr>
        <w:t>, “</w:t>
      </w:r>
      <w:r w:rsidRPr="00AB350A">
        <w:rPr>
          <w:b/>
          <w:i/>
        </w:rPr>
        <w:t>Beginning Ajax with PHP</w:t>
      </w:r>
      <w:r w:rsidRPr="00CA297D">
        <w:rPr>
          <w:b/>
          <w:i/>
        </w:rPr>
        <w:t>”.</w:t>
      </w:r>
    </w:p>
    <w:p w:rsidR="00843331" w:rsidRPr="00CA297D" w:rsidRDefault="00843331" w:rsidP="00D2552A">
      <w:pPr>
        <w:spacing w:line="360" w:lineRule="auto"/>
        <w:ind w:left="2160"/>
        <w:jc w:val="both"/>
        <w:rPr>
          <w:b/>
        </w:rPr>
      </w:pPr>
      <w:r w:rsidRPr="00CA297D">
        <w:rPr>
          <w:b/>
        </w:rPr>
        <w:t xml:space="preserve">Roger </w:t>
      </w:r>
      <w:proofErr w:type="spellStart"/>
      <w:r w:rsidRPr="00CA297D">
        <w:rPr>
          <w:b/>
        </w:rPr>
        <w:t>S.Pressman</w:t>
      </w:r>
      <w:proofErr w:type="spellEnd"/>
      <w:r w:rsidRPr="00CA297D">
        <w:rPr>
          <w:b/>
        </w:rPr>
        <w:t>, “</w:t>
      </w:r>
      <w:r w:rsidRPr="00CA297D">
        <w:rPr>
          <w:b/>
          <w:i/>
        </w:rPr>
        <w:t>Software Engineering”.</w:t>
      </w:r>
    </w:p>
    <w:p w:rsidR="00843331" w:rsidRPr="00CA297D" w:rsidRDefault="00843331" w:rsidP="00D2552A">
      <w:pPr>
        <w:spacing w:line="360" w:lineRule="auto"/>
        <w:ind w:left="2160"/>
        <w:jc w:val="both"/>
        <w:rPr>
          <w:b/>
        </w:rPr>
      </w:pPr>
    </w:p>
    <w:p w:rsidR="00843331" w:rsidRPr="00CA297D" w:rsidRDefault="00843331" w:rsidP="00D2552A">
      <w:pPr>
        <w:spacing w:line="360" w:lineRule="auto"/>
        <w:jc w:val="both"/>
        <w:rPr>
          <w:b/>
          <w:u w:val="single"/>
        </w:rPr>
      </w:pPr>
      <w:r w:rsidRPr="00CA297D">
        <w:rPr>
          <w:b/>
        </w:rPr>
        <w:t xml:space="preserve">                                     </w:t>
      </w:r>
    </w:p>
    <w:p w:rsidR="00291428" w:rsidRDefault="00291428" w:rsidP="00D2552A">
      <w:pPr>
        <w:spacing w:line="360" w:lineRule="auto"/>
        <w:jc w:val="both"/>
        <w:rPr>
          <w:rFonts w:ascii="Georgia" w:hAnsi="Georgia"/>
          <w:sz w:val="22"/>
          <w:szCs w:val="22"/>
        </w:rPr>
      </w:pPr>
    </w:p>
    <w:p w:rsidR="00291428" w:rsidRDefault="00291428" w:rsidP="00291428">
      <w:pPr>
        <w:tabs>
          <w:tab w:val="left" w:pos="1440"/>
        </w:tabs>
        <w:snapToGrid w:val="0"/>
        <w:spacing w:after="280" w:line="360" w:lineRule="atLeast"/>
        <w:ind w:left="720" w:right="645" w:firstLine="720"/>
        <w:jc w:val="both"/>
      </w:pPr>
    </w:p>
    <w:p w:rsidR="00291428" w:rsidRDefault="00291428" w:rsidP="00291428">
      <w:pPr>
        <w:spacing w:after="280" w:line="360" w:lineRule="auto"/>
        <w:ind w:left="705" w:right="660"/>
        <w:jc w:val="both"/>
      </w:pPr>
    </w:p>
    <w:p w:rsidR="00291428" w:rsidRDefault="00291428"/>
    <w:sectPr w:rsidR="00291428" w:rsidSect="00CB6173">
      <w:headerReference w:type="default" r:id="rId28"/>
      <w:footerReference w:type="default" r:id="rId29"/>
      <w:pgSz w:w="11907" w:h="16839"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5B1" w:rsidRDefault="000075B1" w:rsidP="009421C9">
      <w:r>
        <w:separator/>
      </w:r>
    </w:p>
  </w:endnote>
  <w:endnote w:type="continuationSeparator" w:id="0">
    <w:p w:rsidR="000075B1" w:rsidRDefault="000075B1" w:rsidP="00942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8C" w:rsidRDefault="0029418C"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r>
      <w:fldChar w:fldCharType="begin"/>
    </w:r>
    <w:r>
      <w:instrText xml:space="preserve"> PAGE   \* MERGEFORMAT </w:instrText>
    </w:r>
    <w:r>
      <w:fldChar w:fldCharType="separate"/>
    </w:r>
    <w:r w:rsidR="003838D2" w:rsidRPr="003838D2">
      <w:rPr>
        <w:rFonts w:ascii="Cambria" w:hAnsi="Cambria"/>
        <w:noProof/>
      </w:rPr>
      <w:t>1</w:t>
    </w:r>
    <w:r>
      <w:rPr>
        <w:rFonts w:ascii="Cambria" w:hAnsi="Cambria"/>
        <w:noProof/>
      </w:rPr>
      <w:fldChar w:fldCharType="end"/>
    </w:r>
  </w:p>
  <w:p w:rsidR="0029418C" w:rsidRDefault="002941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5B1" w:rsidRDefault="000075B1" w:rsidP="009421C9">
      <w:r>
        <w:separator/>
      </w:r>
    </w:p>
  </w:footnote>
  <w:footnote w:type="continuationSeparator" w:id="0">
    <w:p w:rsidR="000075B1" w:rsidRDefault="000075B1" w:rsidP="009421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8C" w:rsidRDefault="000075B1" w:rsidP="00166D6C">
    <w:pPr>
      <w:pStyle w:val="Heading9"/>
    </w:pPr>
    <w:r>
      <w:rPr>
        <w:noProof/>
      </w:rPr>
      <w:pict w14:anchorId="4D72C2F7">
        <v:rect id="Rectangle 197" o:spid="_x0000_s2049" style="position:absolute;left:0;text-align:left;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next-textbox:#Rectangle 197;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9418C" w:rsidRDefault="0029418C">
                    <w:pPr>
                      <w:pStyle w:val="Header"/>
                      <w:tabs>
                        <w:tab w:val="clear" w:pos="4680"/>
                        <w:tab w:val="clear" w:pos="9360"/>
                      </w:tabs>
                      <w:jc w:val="center"/>
                      <w:rPr>
                        <w:caps/>
                        <w:color w:val="FFFFFF" w:themeColor="background1"/>
                      </w:rPr>
                    </w:pPr>
                    <w:r>
                      <w:rPr>
                        <w:caps/>
                        <w:color w:val="FFFFFF" w:themeColor="background1"/>
                      </w:rPr>
                      <w:t>Project Report on “ONLINE HOME SERVICE”</w:t>
                    </w:r>
                  </w:p>
                </w:sdtContent>
              </w:sdt>
            </w:txbxContent>
          </v:textbox>
          <w10:wrap type="square" anchorx="margin"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9.6pt" o:bullet="t">
        <v:imagedata r:id="rId1" o:title="BD21295_"/>
      </v:shape>
    </w:pict>
  </w:numPicBullet>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pStyle w:val="Heading5"/>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pStyle w:val="Heading7"/>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4">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nsid w:val="05274CA3"/>
    <w:multiLevelType w:val="hybridMultilevel"/>
    <w:tmpl w:val="817E59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2">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3">
    <w:nsid w:val="1CA92CE7"/>
    <w:multiLevelType w:val="hybridMultilevel"/>
    <w:tmpl w:val="C93EC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5">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6">
    <w:nsid w:val="36910FAD"/>
    <w:multiLevelType w:val="hybridMultilevel"/>
    <w:tmpl w:val="0CEE4D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3FBD0485"/>
    <w:multiLevelType w:val="hybridMultilevel"/>
    <w:tmpl w:val="25DA8D22"/>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3">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4">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5">
    <w:nsid w:val="63D060DF"/>
    <w:multiLevelType w:val="hybridMultilevel"/>
    <w:tmpl w:val="4FBC7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C664F"/>
    <w:multiLevelType w:val="hybridMultilevel"/>
    <w:tmpl w:val="2320D3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C06A8"/>
    <w:multiLevelType w:val="hybridMultilevel"/>
    <w:tmpl w:val="32CE7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2"/>
  </w:num>
  <w:num w:numId="3">
    <w:abstractNumId w:val="3"/>
  </w:num>
  <w:num w:numId="4">
    <w:abstractNumId w:val="4"/>
  </w:num>
  <w:num w:numId="5">
    <w:abstractNumId w:val="5"/>
  </w:num>
  <w:num w:numId="6">
    <w:abstractNumId w:val="23"/>
  </w:num>
  <w:num w:numId="7">
    <w:abstractNumId w:val="24"/>
  </w:num>
  <w:num w:numId="8">
    <w:abstractNumId w:val="11"/>
  </w:num>
  <w:num w:numId="9">
    <w:abstractNumId w:val="22"/>
  </w:num>
  <w:num w:numId="10">
    <w:abstractNumId w:val="8"/>
  </w:num>
  <w:num w:numId="11">
    <w:abstractNumId w:val="9"/>
  </w:num>
  <w:num w:numId="12">
    <w:abstractNumId w:val="6"/>
  </w:num>
  <w:num w:numId="13">
    <w:abstractNumId w:val="10"/>
  </w:num>
  <w:num w:numId="14">
    <w:abstractNumId w:val="17"/>
  </w:num>
  <w:num w:numId="15">
    <w:abstractNumId w:val="21"/>
  </w:num>
  <w:num w:numId="16">
    <w:abstractNumId w:val="19"/>
  </w:num>
  <w:num w:numId="17">
    <w:abstractNumId w:val="15"/>
  </w:num>
  <w:num w:numId="18">
    <w:abstractNumId w:val="14"/>
  </w:num>
  <w:num w:numId="19">
    <w:abstractNumId w:val="28"/>
  </w:num>
  <w:num w:numId="20">
    <w:abstractNumId w:val="12"/>
  </w:num>
  <w:num w:numId="21">
    <w:abstractNumId w:val="27"/>
  </w:num>
  <w:num w:numId="22">
    <w:abstractNumId w:val="26"/>
  </w:num>
  <w:num w:numId="23">
    <w:abstractNumId w:val="16"/>
  </w:num>
  <w:num w:numId="24">
    <w:abstractNumId w:val="25"/>
  </w:num>
  <w:num w:numId="25">
    <w:abstractNumId w:val="7"/>
  </w:num>
  <w:num w:numId="26">
    <w:abstractNumId w:val="18"/>
  </w:num>
  <w:num w:numId="27">
    <w:abstractNumId w:val="20"/>
  </w:num>
  <w:num w:numId="2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9c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91428"/>
    <w:rsid w:val="00001550"/>
    <w:rsid w:val="00004CD8"/>
    <w:rsid w:val="000075B1"/>
    <w:rsid w:val="0002061F"/>
    <w:rsid w:val="000233E2"/>
    <w:rsid w:val="00024D1A"/>
    <w:rsid w:val="00026A5C"/>
    <w:rsid w:val="00034666"/>
    <w:rsid w:val="00040138"/>
    <w:rsid w:val="000432DD"/>
    <w:rsid w:val="00044D9B"/>
    <w:rsid w:val="00047C2C"/>
    <w:rsid w:val="0005614E"/>
    <w:rsid w:val="00074C00"/>
    <w:rsid w:val="00077BAB"/>
    <w:rsid w:val="00082621"/>
    <w:rsid w:val="00082DB8"/>
    <w:rsid w:val="00085102"/>
    <w:rsid w:val="00085322"/>
    <w:rsid w:val="00093919"/>
    <w:rsid w:val="000A153E"/>
    <w:rsid w:val="000B26DC"/>
    <w:rsid w:val="000B71A6"/>
    <w:rsid w:val="000D3ABB"/>
    <w:rsid w:val="000D3C2A"/>
    <w:rsid w:val="000D60B6"/>
    <w:rsid w:val="0010631C"/>
    <w:rsid w:val="001125F8"/>
    <w:rsid w:val="00114F00"/>
    <w:rsid w:val="001155F4"/>
    <w:rsid w:val="00116072"/>
    <w:rsid w:val="001230DD"/>
    <w:rsid w:val="00124C7C"/>
    <w:rsid w:val="00127908"/>
    <w:rsid w:val="00146BF8"/>
    <w:rsid w:val="001513DE"/>
    <w:rsid w:val="0015179B"/>
    <w:rsid w:val="00160DB7"/>
    <w:rsid w:val="00161CC4"/>
    <w:rsid w:val="001620D1"/>
    <w:rsid w:val="00166D6C"/>
    <w:rsid w:val="001677E6"/>
    <w:rsid w:val="00170040"/>
    <w:rsid w:val="00172E2C"/>
    <w:rsid w:val="00177E0A"/>
    <w:rsid w:val="00183AAE"/>
    <w:rsid w:val="00186494"/>
    <w:rsid w:val="0019131F"/>
    <w:rsid w:val="00192AA4"/>
    <w:rsid w:val="001A7AD2"/>
    <w:rsid w:val="001C4082"/>
    <w:rsid w:val="001C50D1"/>
    <w:rsid w:val="001D1C48"/>
    <w:rsid w:val="001D3928"/>
    <w:rsid w:val="001D7AD9"/>
    <w:rsid w:val="001E432E"/>
    <w:rsid w:val="001F5A55"/>
    <w:rsid w:val="00200407"/>
    <w:rsid w:val="00204E5E"/>
    <w:rsid w:val="00210635"/>
    <w:rsid w:val="002108E6"/>
    <w:rsid w:val="002149AB"/>
    <w:rsid w:val="00221908"/>
    <w:rsid w:val="002252AF"/>
    <w:rsid w:val="00226E1C"/>
    <w:rsid w:val="00232A56"/>
    <w:rsid w:val="00244E02"/>
    <w:rsid w:val="00244FB3"/>
    <w:rsid w:val="00253A2C"/>
    <w:rsid w:val="00253E3F"/>
    <w:rsid w:val="002713B6"/>
    <w:rsid w:val="002713D4"/>
    <w:rsid w:val="00275289"/>
    <w:rsid w:val="00282D01"/>
    <w:rsid w:val="00291428"/>
    <w:rsid w:val="00292A32"/>
    <w:rsid w:val="0029418C"/>
    <w:rsid w:val="002B386B"/>
    <w:rsid w:val="002B6829"/>
    <w:rsid w:val="002C1F8A"/>
    <w:rsid w:val="002D0580"/>
    <w:rsid w:val="002E1388"/>
    <w:rsid w:val="002E32A0"/>
    <w:rsid w:val="002E3ACE"/>
    <w:rsid w:val="002E542E"/>
    <w:rsid w:val="002F0459"/>
    <w:rsid w:val="002F795D"/>
    <w:rsid w:val="003045B3"/>
    <w:rsid w:val="00312C1D"/>
    <w:rsid w:val="00313B57"/>
    <w:rsid w:val="0031506A"/>
    <w:rsid w:val="003220C7"/>
    <w:rsid w:val="003224FF"/>
    <w:rsid w:val="00334A8D"/>
    <w:rsid w:val="003356DD"/>
    <w:rsid w:val="003362EF"/>
    <w:rsid w:val="003448CE"/>
    <w:rsid w:val="00345DAD"/>
    <w:rsid w:val="00354292"/>
    <w:rsid w:val="00356E72"/>
    <w:rsid w:val="003613AF"/>
    <w:rsid w:val="003721B7"/>
    <w:rsid w:val="003745A7"/>
    <w:rsid w:val="003838D2"/>
    <w:rsid w:val="00386E16"/>
    <w:rsid w:val="00392276"/>
    <w:rsid w:val="00392BE8"/>
    <w:rsid w:val="003A2AFB"/>
    <w:rsid w:val="003B19C2"/>
    <w:rsid w:val="003B1A2E"/>
    <w:rsid w:val="003B549A"/>
    <w:rsid w:val="003B6EB5"/>
    <w:rsid w:val="003C7F82"/>
    <w:rsid w:val="003D17BA"/>
    <w:rsid w:val="003D4306"/>
    <w:rsid w:val="003D4A02"/>
    <w:rsid w:val="003F55D5"/>
    <w:rsid w:val="0040099E"/>
    <w:rsid w:val="00405F21"/>
    <w:rsid w:val="0041678F"/>
    <w:rsid w:val="004322E9"/>
    <w:rsid w:val="00437F1D"/>
    <w:rsid w:val="00441C11"/>
    <w:rsid w:val="00443C50"/>
    <w:rsid w:val="00445654"/>
    <w:rsid w:val="00457C1F"/>
    <w:rsid w:val="00462298"/>
    <w:rsid w:val="0046576C"/>
    <w:rsid w:val="00476A63"/>
    <w:rsid w:val="00482B3C"/>
    <w:rsid w:val="00483B3A"/>
    <w:rsid w:val="004844C3"/>
    <w:rsid w:val="004862DC"/>
    <w:rsid w:val="00493FBD"/>
    <w:rsid w:val="004950DD"/>
    <w:rsid w:val="004975F1"/>
    <w:rsid w:val="004A56D6"/>
    <w:rsid w:val="004B1924"/>
    <w:rsid w:val="004B2F6D"/>
    <w:rsid w:val="004C5895"/>
    <w:rsid w:val="004C7E58"/>
    <w:rsid w:val="004D3918"/>
    <w:rsid w:val="004D54BE"/>
    <w:rsid w:val="004D605B"/>
    <w:rsid w:val="004D71E1"/>
    <w:rsid w:val="004E316E"/>
    <w:rsid w:val="004E62A4"/>
    <w:rsid w:val="004E69DD"/>
    <w:rsid w:val="004E7F79"/>
    <w:rsid w:val="00501358"/>
    <w:rsid w:val="00502E1C"/>
    <w:rsid w:val="00513EB4"/>
    <w:rsid w:val="00532252"/>
    <w:rsid w:val="0053586A"/>
    <w:rsid w:val="00547381"/>
    <w:rsid w:val="00551537"/>
    <w:rsid w:val="00556DC4"/>
    <w:rsid w:val="00557619"/>
    <w:rsid w:val="00560218"/>
    <w:rsid w:val="005655E5"/>
    <w:rsid w:val="00575ACA"/>
    <w:rsid w:val="005777BC"/>
    <w:rsid w:val="00583C58"/>
    <w:rsid w:val="00586981"/>
    <w:rsid w:val="005A3313"/>
    <w:rsid w:val="005B1986"/>
    <w:rsid w:val="005B3BFC"/>
    <w:rsid w:val="005B673A"/>
    <w:rsid w:val="005C2D77"/>
    <w:rsid w:val="005C45B0"/>
    <w:rsid w:val="005D0245"/>
    <w:rsid w:val="005D75F7"/>
    <w:rsid w:val="005E11A2"/>
    <w:rsid w:val="005E1524"/>
    <w:rsid w:val="005E5D18"/>
    <w:rsid w:val="005F3CB2"/>
    <w:rsid w:val="005F40C1"/>
    <w:rsid w:val="0060644C"/>
    <w:rsid w:val="006073CE"/>
    <w:rsid w:val="00607422"/>
    <w:rsid w:val="00611C63"/>
    <w:rsid w:val="00615935"/>
    <w:rsid w:val="00620770"/>
    <w:rsid w:val="006217A0"/>
    <w:rsid w:val="006222DC"/>
    <w:rsid w:val="00626AFE"/>
    <w:rsid w:val="00626BE7"/>
    <w:rsid w:val="0063118A"/>
    <w:rsid w:val="006437C1"/>
    <w:rsid w:val="0064553F"/>
    <w:rsid w:val="00645C8A"/>
    <w:rsid w:val="00645D70"/>
    <w:rsid w:val="0065056E"/>
    <w:rsid w:val="0065231D"/>
    <w:rsid w:val="0065284A"/>
    <w:rsid w:val="00667B2C"/>
    <w:rsid w:val="00672908"/>
    <w:rsid w:val="00673A46"/>
    <w:rsid w:val="0067623C"/>
    <w:rsid w:val="00676527"/>
    <w:rsid w:val="00681E09"/>
    <w:rsid w:val="00682E9F"/>
    <w:rsid w:val="00685F49"/>
    <w:rsid w:val="00687B2B"/>
    <w:rsid w:val="00690168"/>
    <w:rsid w:val="0069164D"/>
    <w:rsid w:val="006A0913"/>
    <w:rsid w:val="006B2102"/>
    <w:rsid w:val="006B3FED"/>
    <w:rsid w:val="006B7867"/>
    <w:rsid w:val="006C62DA"/>
    <w:rsid w:val="006D157F"/>
    <w:rsid w:val="006D78EE"/>
    <w:rsid w:val="006F098B"/>
    <w:rsid w:val="006F3969"/>
    <w:rsid w:val="006F3A1A"/>
    <w:rsid w:val="006F3F02"/>
    <w:rsid w:val="006F52AB"/>
    <w:rsid w:val="007051E5"/>
    <w:rsid w:val="0071076A"/>
    <w:rsid w:val="00714C59"/>
    <w:rsid w:val="0071635E"/>
    <w:rsid w:val="00723B7F"/>
    <w:rsid w:val="00726CC9"/>
    <w:rsid w:val="00736FF8"/>
    <w:rsid w:val="007470A5"/>
    <w:rsid w:val="00755195"/>
    <w:rsid w:val="00756D01"/>
    <w:rsid w:val="00760C60"/>
    <w:rsid w:val="007620DB"/>
    <w:rsid w:val="00762DB8"/>
    <w:rsid w:val="00774C7C"/>
    <w:rsid w:val="007757D7"/>
    <w:rsid w:val="00777B1C"/>
    <w:rsid w:val="007835E7"/>
    <w:rsid w:val="00790521"/>
    <w:rsid w:val="00790FC4"/>
    <w:rsid w:val="00792E9A"/>
    <w:rsid w:val="007954B6"/>
    <w:rsid w:val="007A1F9B"/>
    <w:rsid w:val="007B65C2"/>
    <w:rsid w:val="007C0729"/>
    <w:rsid w:val="007C0933"/>
    <w:rsid w:val="007C2029"/>
    <w:rsid w:val="007C33B0"/>
    <w:rsid w:val="007C5C48"/>
    <w:rsid w:val="007D0592"/>
    <w:rsid w:val="007D4C6E"/>
    <w:rsid w:val="007D53CB"/>
    <w:rsid w:val="007D6244"/>
    <w:rsid w:val="007E40C7"/>
    <w:rsid w:val="007E5D69"/>
    <w:rsid w:val="007E77AD"/>
    <w:rsid w:val="007F166E"/>
    <w:rsid w:val="007F2444"/>
    <w:rsid w:val="007F4C3A"/>
    <w:rsid w:val="007F52CD"/>
    <w:rsid w:val="008010F6"/>
    <w:rsid w:val="0080721D"/>
    <w:rsid w:val="00812535"/>
    <w:rsid w:val="008168DF"/>
    <w:rsid w:val="00824DB6"/>
    <w:rsid w:val="008260EB"/>
    <w:rsid w:val="00830C97"/>
    <w:rsid w:val="008320A8"/>
    <w:rsid w:val="00843331"/>
    <w:rsid w:val="0085056B"/>
    <w:rsid w:val="00853A52"/>
    <w:rsid w:val="00862F0B"/>
    <w:rsid w:val="0087445A"/>
    <w:rsid w:val="008803D7"/>
    <w:rsid w:val="0088041F"/>
    <w:rsid w:val="00880707"/>
    <w:rsid w:val="008874D5"/>
    <w:rsid w:val="00893F45"/>
    <w:rsid w:val="008B4A6E"/>
    <w:rsid w:val="008B5F31"/>
    <w:rsid w:val="008C1B49"/>
    <w:rsid w:val="008D052F"/>
    <w:rsid w:val="008D6F0C"/>
    <w:rsid w:val="008E4937"/>
    <w:rsid w:val="008E4E09"/>
    <w:rsid w:val="008E56EB"/>
    <w:rsid w:val="008E68F3"/>
    <w:rsid w:val="008F25ED"/>
    <w:rsid w:val="008F5586"/>
    <w:rsid w:val="00902D5C"/>
    <w:rsid w:val="009062E2"/>
    <w:rsid w:val="00907233"/>
    <w:rsid w:val="009311C4"/>
    <w:rsid w:val="009314FF"/>
    <w:rsid w:val="00933433"/>
    <w:rsid w:val="0093524E"/>
    <w:rsid w:val="00936DA2"/>
    <w:rsid w:val="009421C9"/>
    <w:rsid w:val="00947448"/>
    <w:rsid w:val="009518DF"/>
    <w:rsid w:val="0095719E"/>
    <w:rsid w:val="00961F2A"/>
    <w:rsid w:val="00962D32"/>
    <w:rsid w:val="00963493"/>
    <w:rsid w:val="0096765D"/>
    <w:rsid w:val="0098121D"/>
    <w:rsid w:val="009A3A32"/>
    <w:rsid w:val="009A494D"/>
    <w:rsid w:val="009B0EBD"/>
    <w:rsid w:val="009D32C4"/>
    <w:rsid w:val="009D5159"/>
    <w:rsid w:val="009E1F76"/>
    <w:rsid w:val="009E2822"/>
    <w:rsid w:val="009E5CB1"/>
    <w:rsid w:val="009F2869"/>
    <w:rsid w:val="009F344A"/>
    <w:rsid w:val="009F3FF3"/>
    <w:rsid w:val="009F46C0"/>
    <w:rsid w:val="009F58A5"/>
    <w:rsid w:val="00A0235D"/>
    <w:rsid w:val="00A0255D"/>
    <w:rsid w:val="00A11413"/>
    <w:rsid w:val="00A25756"/>
    <w:rsid w:val="00A3344F"/>
    <w:rsid w:val="00A33CDE"/>
    <w:rsid w:val="00A37D88"/>
    <w:rsid w:val="00A40330"/>
    <w:rsid w:val="00A42626"/>
    <w:rsid w:val="00A6242D"/>
    <w:rsid w:val="00A63423"/>
    <w:rsid w:val="00A6435C"/>
    <w:rsid w:val="00A736C8"/>
    <w:rsid w:val="00A7575C"/>
    <w:rsid w:val="00A76D52"/>
    <w:rsid w:val="00A770CB"/>
    <w:rsid w:val="00A8042A"/>
    <w:rsid w:val="00A87093"/>
    <w:rsid w:val="00A905AC"/>
    <w:rsid w:val="00A93BB7"/>
    <w:rsid w:val="00A95148"/>
    <w:rsid w:val="00A97DCE"/>
    <w:rsid w:val="00AA31DC"/>
    <w:rsid w:val="00AA4FC0"/>
    <w:rsid w:val="00AB261B"/>
    <w:rsid w:val="00AD17C1"/>
    <w:rsid w:val="00AD1BF1"/>
    <w:rsid w:val="00AE6AFF"/>
    <w:rsid w:val="00AE7565"/>
    <w:rsid w:val="00AF37DD"/>
    <w:rsid w:val="00AF41B3"/>
    <w:rsid w:val="00AF7243"/>
    <w:rsid w:val="00B10C05"/>
    <w:rsid w:val="00B2016A"/>
    <w:rsid w:val="00B20CAC"/>
    <w:rsid w:val="00B21294"/>
    <w:rsid w:val="00B23957"/>
    <w:rsid w:val="00B23CB5"/>
    <w:rsid w:val="00B24838"/>
    <w:rsid w:val="00B26136"/>
    <w:rsid w:val="00B27187"/>
    <w:rsid w:val="00B320C4"/>
    <w:rsid w:val="00B36429"/>
    <w:rsid w:val="00B37B85"/>
    <w:rsid w:val="00B44E10"/>
    <w:rsid w:val="00B44F0D"/>
    <w:rsid w:val="00B457D8"/>
    <w:rsid w:val="00B45A80"/>
    <w:rsid w:val="00B45BCB"/>
    <w:rsid w:val="00B466A6"/>
    <w:rsid w:val="00B51013"/>
    <w:rsid w:val="00B55BEF"/>
    <w:rsid w:val="00B64B18"/>
    <w:rsid w:val="00B64F91"/>
    <w:rsid w:val="00B65B7D"/>
    <w:rsid w:val="00B7241B"/>
    <w:rsid w:val="00B73F31"/>
    <w:rsid w:val="00B83B99"/>
    <w:rsid w:val="00B83BDC"/>
    <w:rsid w:val="00B851D4"/>
    <w:rsid w:val="00B87B03"/>
    <w:rsid w:val="00B908D7"/>
    <w:rsid w:val="00BA0C51"/>
    <w:rsid w:val="00BB2D59"/>
    <w:rsid w:val="00BB7337"/>
    <w:rsid w:val="00BB78F5"/>
    <w:rsid w:val="00BC01E8"/>
    <w:rsid w:val="00BC2302"/>
    <w:rsid w:val="00BC401C"/>
    <w:rsid w:val="00BD58B6"/>
    <w:rsid w:val="00BD5F27"/>
    <w:rsid w:val="00BF5257"/>
    <w:rsid w:val="00BF6DF4"/>
    <w:rsid w:val="00C057C7"/>
    <w:rsid w:val="00C05E70"/>
    <w:rsid w:val="00C104B6"/>
    <w:rsid w:val="00C14617"/>
    <w:rsid w:val="00C14F3E"/>
    <w:rsid w:val="00C35102"/>
    <w:rsid w:val="00C35C16"/>
    <w:rsid w:val="00C4594C"/>
    <w:rsid w:val="00C50D09"/>
    <w:rsid w:val="00C519E8"/>
    <w:rsid w:val="00C53531"/>
    <w:rsid w:val="00C6288F"/>
    <w:rsid w:val="00C703B0"/>
    <w:rsid w:val="00C72B1F"/>
    <w:rsid w:val="00C73669"/>
    <w:rsid w:val="00C77D8D"/>
    <w:rsid w:val="00C827B0"/>
    <w:rsid w:val="00C87D9C"/>
    <w:rsid w:val="00C93655"/>
    <w:rsid w:val="00CB6173"/>
    <w:rsid w:val="00CC0D1D"/>
    <w:rsid w:val="00CC4676"/>
    <w:rsid w:val="00CE3306"/>
    <w:rsid w:val="00CE332B"/>
    <w:rsid w:val="00CF1B5F"/>
    <w:rsid w:val="00CF3951"/>
    <w:rsid w:val="00CF6E0F"/>
    <w:rsid w:val="00CF74E5"/>
    <w:rsid w:val="00D02E3E"/>
    <w:rsid w:val="00D039DC"/>
    <w:rsid w:val="00D11D89"/>
    <w:rsid w:val="00D12395"/>
    <w:rsid w:val="00D176CE"/>
    <w:rsid w:val="00D23AF4"/>
    <w:rsid w:val="00D2552A"/>
    <w:rsid w:val="00D25DDE"/>
    <w:rsid w:val="00D309DC"/>
    <w:rsid w:val="00D3515A"/>
    <w:rsid w:val="00D45DF4"/>
    <w:rsid w:val="00D51ED0"/>
    <w:rsid w:val="00D56152"/>
    <w:rsid w:val="00D5639F"/>
    <w:rsid w:val="00D65832"/>
    <w:rsid w:val="00D748F2"/>
    <w:rsid w:val="00D85F2F"/>
    <w:rsid w:val="00DC328C"/>
    <w:rsid w:val="00DD1FE6"/>
    <w:rsid w:val="00DE1D54"/>
    <w:rsid w:val="00DE35A6"/>
    <w:rsid w:val="00DF09CC"/>
    <w:rsid w:val="00E020F0"/>
    <w:rsid w:val="00E177C2"/>
    <w:rsid w:val="00E430CF"/>
    <w:rsid w:val="00E50907"/>
    <w:rsid w:val="00E604A9"/>
    <w:rsid w:val="00E65061"/>
    <w:rsid w:val="00E656C5"/>
    <w:rsid w:val="00E8290B"/>
    <w:rsid w:val="00E909E4"/>
    <w:rsid w:val="00E96620"/>
    <w:rsid w:val="00E97E18"/>
    <w:rsid w:val="00EB1DB4"/>
    <w:rsid w:val="00EB6F86"/>
    <w:rsid w:val="00EC321D"/>
    <w:rsid w:val="00EC3700"/>
    <w:rsid w:val="00EC3B64"/>
    <w:rsid w:val="00EC4F9F"/>
    <w:rsid w:val="00ED2448"/>
    <w:rsid w:val="00ED45AC"/>
    <w:rsid w:val="00ED5BF6"/>
    <w:rsid w:val="00EF34E8"/>
    <w:rsid w:val="00F2555D"/>
    <w:rsid w:val="00F3052E"/>
    <w:rsid w:val="00F41557"/>
    <w:rsid w:val="00F456DA"/>
    <w:rsid w:val="00F53739"/>
    <w:rsid w:val="00F60311"/>
    <w:rsid w:val="00F62273"/>
    <w:rsid w:val="00F639F8"/>
    <w:rsid w:val="00F65CF3"/>
    <w:rsid w:val="00F66E65"/>
    <w:rsid w:val="00F673B4"/>
    <w:rsid w:val="00F759F5"/>
    <w:rsid w:val="00F7685E"/>
    <w:rsid w:val="00F77DC9"/>
    <w:rsid w:val="00F80694"/>
    <w:rsid w:val="00F81522"/>
    <w:rsid w:val="00F835EC"/>
    <w:rsid w:val="00F84843"/>
    <w:rsid w:val="00F84919"/>
    <w:rsid w:val="00F932A6"/>
    <w:rsid w:val="00F96D4F"/>
    <w:rsid w:val="00FA0ADA"/>
    <w:rsid w:val="00FA4030"/>
    <w:rsid w:val="00FA5346"/>
    <w:rsid w:val="00FB465C"/>
    <w:rsid w:val="00FB4747"/>
    <w:rsid w:val="00FC030B"/>
    <w:rsid w:val="00FC31CB"/>
    <w:rsid w:val="00FC67CA"/>
    <w:rsid w:val="00FC7633"/>
    <w:rsid w:val="00FD1536"/>
    <w:rsid w:val="00FD4687"/>
    <w:rsid w:val="00FD57C3"/>
    <w:rsid w:val="00FE1E6E"/>
    <w:rsid w:val="00FE4554"/>
    <w:rsid w:val="00FF4CB7"/>
    <w:rsid w:val="00FF4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cf"/>
    </o:shapedefaults>
    <o:shapelayout v:ext="edit">
      <o:idmap v:ext="edit" data="1"/>
      <o:rules v:ext="edit">
        <o:r id="V:Rule1" type="arc" idref="#_x0000_s1567"/>
        <o:r id="V:Rule2" type="connector" idref="#_x0000_s1412"/>
        <o:r id="V:Rule3" type="connector" idref="#_x0000_s1358"/>
        <o:r id="V:Rule4" type="connector" idref="#_x0000_s1359"/>
        <o:r id="V:Rule5" type="connector" idref="#_x0000_s1411"/>
      </o:rules>
    </o:shapelayout>
  </w:shapeDefaults>
  <w:decimalSymbol w:val="."/>
  <w:listSeparator w:val=","/>
  <w14:docId w14:val="361C5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42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291428"/>
    <w:pPr>
      <w:keepNext/>
      <w:numPr>
        <w:numId w:val="1"/>
      </w:numPr>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numPr>
        <w:ilvl w:val="2"/>
        <w:numId w:val="1"/>
      </w:numPr>
      <w:tabs>
        <w:tab w:val="left" w:pos="0"/>
      </w:tabs>
      <w:spacing w:before="240" w:after="1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numPr>
        <w:ilvl w:val="4"/>
        <w:numId w:val="1"/>
      </w:numPr>
      <w:outlineLvl w:val="4"/>
    </w:pPr>
    <w:rPr>
      <w:u w:val="single"/>
    </w:rPr>
  </w:style>
  <w:style w:type="paragraph" w:styleId="Heading6">
    <w:name w:val="heading 6"/>
    <w:basedOn w:val="Normal"/>
    <w:next w:val="Normal"/>
    <w:link w:val="Heading6Char"/>
    <w:qFormat/>
    <w:rsid w:val="00291428"/>
    <w:pPr>
      <w:keepNext/>
      <w:numPr>
        <w:ilvl w:val="5"/>
        <w:numId w:val="1"/>
      </w:numPr>
      <w:ind w:left="0" w:firstLine="720"/>
      <w:outlineLvl w:val="5"/>
    </w:pPr>
    <w:rPr>
      <w:u w:val="single"/>
    </w:rPr>
  </w:style>
  <w:style w:type="paragraph" w:styleId="Heading7">
    <w:name w:val="heading 7"/>
    <w:basedOn w:val="Normal"/>
    <w:next w:val="Normal"/>
    <w:qFormat/>
    <w:rsid w:val="00291428"/>
    <w:pPr>
      <w:keepNext/>
      <w:numPr>
        <w:ilvl w:val="6"/>
        <w:numId w:val="1"/>
      </w:numPr>
      <w:ind w:left="360" w:firstLine="0"/>
      <w:jc w:val="both"/>
      <w:outlineLvl w:val="6"/>
    </w:pPr>
    <w:rPr>
      <w:b/>
      <w:bCs/>
    </w:rPr>
  </w:style>
  <w:style w:type="paragraph" w:styleId="Heading9">
    <w:name w:val="heading 9"/>
    <w:basedOn w:val="Normal"/>
    <w:next w:val="Normal"/>
    <w:qFormat/>
    <w:rsid w:val="00291428"/>
    <w:pPr>
      <w:keepNext/>
      <w:widowControl/>
      <w:numPr>
        <w:ilvl w:val="8"/>
        <w:numId w:val="1"/>
      </w:numPr>
      <w:suppressAutoHyphens w:val="0"/>
      <w:jc w:val="center"/>
      <w:outlineLvl w:val="8"/>
    </w:pPr>
    <w:rPr>
      <w:rFonts w:ascii="Bookman Old Style" w:eastAsia="Times New Roman" w:hAnsi="Bookman Old Styl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rPr>
  </w:style>
  <w:style w:type="paragraph" w:styleId="NormalWeb">
    <w:name w:val="Normal (Web)"/>
    <w:basedOn w:val="Normal"/>
    <w:rsid w:val="00CF3951"/>
    <w:pPr>
      <w:widowControl/>
      <w:suppressAutoHyphens w:val="0"/>
      <w:spacing w:before="100" w:beforeAutospacing="1" w:after="100" w:afterAutospacing="1"/>
    </w:pPr>
    <w:rPr>
      <w:rFonts w:eastAsia="Times New Roman"/>
      <w:kern w:val="0"/>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rPr>
  </w:style>
  <w:style w:type="paragraph" w:styleId="Header">
    <w:name w:val="header"/>
    <w:basedOn w:val="Normal"/>
    <w:link w:val="HeaderChar"/>
    <w:uiPriority w:val="99"/>
    <w:unhideWhenUsed/>
    <w:rsid w:val="009421C9"/>
    <w:pPr>
      <w:tabs>
        <w:tab w:val="center" w:pos="4680"/>
        <w:tab w:val="right" w:pos="9360"/>
      </w:tabs>
    </w:pPr>
  </w:style>
  <w:style w:type="character" w:customStyle="1" w:styleId="HeaderChar">
    <w:name w:val="Header Char"/>
    <w:basedOn w:val="DefaultParagraphFont"/>
    <w:link w:val="Header"/>
    <w:uiPriority w:val="99"/>
    <w:rsid w:val="009421C9"/>
    <w:rPr>
      <w:rFonts w:eastAsia="Lucida Sans Unicode"/>
      <w:kern w:val="1"/>
      <w:sz w:val="24"/>
      <w:szCs w:val="24"/>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rPr>
  </w:style>
  <w:style w:type="character" w:customStyle="1" w:styleId="Heading5Char">
    <w:name w:val="Heading 5 Char"/>
    <w:basedOn w:val="DefaultParagraphFont"/>
    <w:link w:val="Heading5"/>
    <w:uiPriority w:val="9"/>
    <w:rsid w:val="00457C1F"/>
    <w:rPr>
      <w:rFonts w:eastAsia="Lucida Sans Unicode"/>
      <w:kern w:val="1"/>
      <w:sz w:val="24"/>
      <w:szCs w:val="24"/>
      <w:u w:val="single"/>
    </w:rPr>
  </w:style>
  <w:style w:type="character" w:customStyle="1" w:styleId="BodyTextIndent2Char">
    <w:name w:val="Body Text Indent 2 Char"/>
    <w:basedOn w:val="DefaultParagraphFont"/>
    <w:link w:val="BodyTextIndent2"/>
    <w:rsid w:val="00457C1F"/>
    <w:rPr>
      <w:rFonts w:eastAsia="Lucida Sans Unicode"/>
      <w:kern w:val="1"/>
      <w:sz w:val="40"/>
      <w:szCs w:val="24"/>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rPr>
  </w:style>
  <w:style w:type="character" w:customStyle="1" w:styleId="BodyTextChar">
    <w:name w:val="Body Text Char"/>
    <w:basedOn w:val="DefaultParagraphFont"/>
    <w:link w:val="BodyText"/>
    <w:uiPriority w:val="99"/>
    <w:rsid w:val="00457C1F"/>
    <w:rPr>
      <w:rFonts w:eastAsia="Lucida Sans Unicode"/>
      <w:kern w:val="1"/>
      <w:sz w:val="24"/>
      <w:szCs w:val="24"/>
    </w:rPr>
  </w:style>
  <w:style w:type="character" w:customStyle="1" w:styleId="Heading6Char">
    <w:name w:val="Heading 6 Char"/>
    <w:basedOn w:val="DefaultParagraphFont"/>
    <w:link w:val="Heading6"/>
    <w:rsid w:val="00457C1F"/>
    <w:rPr>
      <w:rFonts w:eastAsia="Lucida Sans Unicode"/>
      <w:kern w:val="1"/>
      <w:sz w:val="24"/>
      <w:szCs w:val="24"/>
      <w:u w:val="single"/>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rPr>
  </w:style>
  <w:style w:type="character" w:customStyle="1" w:styleId="TitleChar">
    <w:name w:val="Title Char"/>
    <w:basedOn w:val="DefaultParagraphFont"/>
    <w:link w:val="Title"/>
    <w:rsid w:val="00457C1F"/>
    <w:rPr>
      <w:rFonts w:eastAsia="Lucida Sans Unicode"/>
      <w:b/>
      <w:bCs/>
      <w:kern w:val="1"/>
      <w:sz w:val="48"/>
      <w:szCs w:val="48"/>
      <w:u w:val="single"/>
    </w:rPr>
  </w:style>
  <w:style w:type="character" w:customStyle="1" w:styleId="apple-converted-space">
    <w:name w:val="apple-converted-space"/>
    <w:basedOn w:val="DefaultParagraphFont"/>
    <w:rsid w:val="00B23CB5"/>
  </w:style>
  <w:style w:type="paragraph" w:styleId="NoSpacing">
    <w:name w:val="No Spacing"/>
    <w:link w:val="NoSpacingChar"/>
    <w:uiPriority w:val="1"/>
    <w:qFormat/>
    <w:rsid w:val="00CB617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B6173"/>
    <w:rPr>
      <w:rFonts w:asciiTheme="minorHAnsi" w:eastAsiaTheme="minorEastAsia" w:hAnsiTheme="minorHAnsi" w:cstheme="minorBidi"/>
      <w:sz w:val="22"/>
      <w:szCs w:val="22"/>
      <w:lang w:eastAsia="ja-JP"/>
    </w:rPr>
  </w:style>
  <w:style w:type="character" w:styleId="Strong">
    <w:name w:val="Strong"/>
    <w:basedOn w:val="DefaultParagraphFont"/>
    <w:uiPriority w:val="22"/>
    <w:qFormat/>
    <w:rsid w:val="003224FF"/>
    <w:rPr>
      <w:b/>
      <w:bCs/>
    </w:rPr>
  </w:style>
  <w:style w:type="paragraph" w:customStyle="1" w:styleId="Default">
    <w:name w:val="Default"/>
    <w:rsid w:val="003224FF"/>
    <w:pPr>
      <w:autoSpaceDE w:val="0"/>
      <w:autoSpaceDN w:val="0"/>
      <w:adjustRightInd w:val="0"/>
    </w:pPr>
    <w:rPr>
      <w:rFonts w:eastAsiaTheme="minorHAns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w3schools.com/default.asp" TargetMode="External"/><Relationship Id="rId3" Type="http://schemas.openxmlformats.org/officeDocument/2006/relationships/styles" Target="styles.xml"/><Relationship Id="rId21" Type="http://schemas.openxmlformats.org/officeDocument/2006/relationships/hyperlink" Target="http://www.15seconds.com" TargetMode="External"/><Relationship Id="rId7" Type="http://schemas.openxmlformats.org/officeDocument/2006/relationships/footnotes" Target="footnotes.xml"/><Relationship Id="rId12" Type="http://schemas.openxmlformats.org/officeDocument/2006/relationships/hyperlink" Target="http://en.wikipedia.org/wiki/Information_system" TargetMode="External"/><Relationship Id="rId17" Type="http://schemas.openxmlformats.org/officeDocument/2006/relationships/image" Target="media/image9.png"/><Relationship Id="rId25" Type="http://schemas.openxmlformats.org/officeDocument/2006/relationships/hyperlink" Target="http://www.eclipse.org/pd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developer.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apache.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cssed.sourceforge.net/"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php.net/"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mysql.com/" TargetMode="External"/><Relationship Id="rId27" Type="http://schemas.openxmlformats.org/officeDocument/2006/relationships/hyperlink" Target="http://en.wikipedia.org/"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ED8C2-49A4-46BA-BBDD-57A4831A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66</Pages>
  <Words>7807</Words>
  <Characters>44505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Project Report on “ONLINE HOME SERVICE”</vt:lpstr>
    </vt:vector>
  </TitlesOfParts>
  <Company/>
  <LinksUpToDate>false</LinksUpToDate>
  <CharactersWithSpaces>52208</CharactersWithSpaces>
  <SharedDoc>false</SharedDoc>
  <HLinks>
    <vt:vector size="114" baseType="variant">
      <vt:variant>
        <vt:i4>2031622</vt:i4>
      </vt:variant>
      <vt:variant>
        <vt:i4>60</vt:i4>
      </vt:variant>
      <vt:variant>
        <vt:i4>0</vt:i4>
      </vt:variant>
      <vt:variant>
        <vt:i4>5</vt:i4>
      </vt:variant>
      <vt:variant>
        <vt:lpwstr>http://en.wikipedia.org/</vt:lpwstr>
      </vt:variant>
      <vt:variant>
        <vt:lpwstr/>
      </vt:variant>
      <vt:variant>
        <vt:i4>4653144</vt:i4>
      </vt:variant>
      <vt:variant>
        <vt:i4>57</vt:i4>
      </vt:variant>
      <vt:variant>
        <vt:i4>0</vt:i4>
      </vt:variant>
      <vt:variant>
        <vt:i4>5</vt:i4>
      </vt:variant>
      <vt:variant>
        <vt:lpwstr>http://www.w3schools.com/default.asp</vt:lpwstr>
      </vt:variant>
      <vt:variant>
        <vt:lpwstr/>
      </vt:variant>
      <vt:variant>
        <vt:i4>3866686</vt:i4>
      </vt:variant>
      <vt:variant>
        <vt:i4>54</vt:i4>
      </vt:variant>
      <vt:variant>
        <vt:i4>0</vt:i4>
      </vt:variant>
      <vt:variant>
        <vt:i4>5</vt:i4>
      </vt:variant>
      <vt:variant>
        <vt:lpwstr>http://www.eclipse.org/pdt/</vt:lpwstr>
      </vt:variant>
      <vt:variant>
        <vt:lpwstr/>
      </vt:variant>
      <vt:variant>
        <vt:i4>3145774</vt:i4>
      </vt:variant>
      <vt:variant>
        <vt:i4>51</vt:i4>
      </vt:variant>
      <vt:variant>
        <vt:i4>0</vt:i4>
      </vt:variant>
      <vt:variant>
        <vt:i4>5</vt:i4>
      </vt:variant>
      <vt:variant>
        <vt:lpwstr>http://www.apache.org/</vt:lpwstr>
      </vt:variant>
      <vt:variant>
        <vt:lpwstr/>
      </vt:variant>
      <vt:variant>
        <vt:i4>5308426</vt:i4>
      </vt:variant>
      <vt:variant>
        <vt:i4>48</vt:i4>
      </vt:variant>
      <vt:variant>
        <vt:i4>0</vt:i4>
      </vt:variant>
      <vt:variant>
        <vt:i4>5</vt:i4>
      </vt:variant>
      <vt:variant>
        <vt:lpwstr>http://cssed.sourceforge.net/</vt:lpwstr>
      </vt:variant>
      <vt:variant>
        <vt:lpwstr/>
      </vt:variant>
      <vt:variant>
        <vt:i4>5701657</vt:i4>
      </vt:variant>
      <vt:variant>
        <vt:i4>45</vt:i4>
      </vt:variant>
      <vt:variant>
        <vt:i4>0</vt:i4>
      </vt:variant>
      <vt:variant>
        <vt:i4>5</vt:i4>
      </vt:variant>
      <vt:variant>
        <vt:lpwstr>http://www.mysql.com/</vt:lpwstr>
      </vt:variant>
      <vt:variant>
        <vt:lpwstr/>
      </vt:variant>
      <vt:variant>
        <vt:i4>1638474</vt:i4>
      </vt:variant>
      <vt:variant>
        <vt:i4>42</vt:i4>
      </vt:variant>
      <vt:variant>
        <vt:i4>0</vt:i4>
      </vt:variant>
      <vt:variant>
        <vt:i4>5</vt:i4>
      </vt:variant>
      <vt:variant>
        <vt:lpwstr>http://www.15seconds.com/</vt:lpwstr>
      </vt:variant>
      <vt:variant>
        <vt:lpwstr/>
      </vt:variant>
      <vt:variant>
        <vt:i4>5832731</vt:i4>
      </vt:variant>
      <vt:variant>
        <vt:i4>39</vt:i4>
      </vt:variant>
      <vt:variant>
        <vt:i4>0</vt:i4>
      </vt:variant>
      <vt:variant>
        <vt:i4>5</vt:i4>
      </vt:variant>
      <vt:variant>
        <vt:lpwstr>http://www.developer.com/</vt:lpwstr>
      </vt:variant>
      <vt:variant>
        <vt:lpwstr/>
      </vt:variant>
      <vt:variant>
        <vt:i4>3211379</vt:i4>
      </vt:variant>
      <vt:variant>
        <vt:i4>36</vt:i4>
      </vt:variant>
      <vt:variant>
        <vt:i4>0</vt:i4>
      </vt:variant>
      <vt:variant>
        <vt:i4>5</vt:i4>
      </vt:variant>
      <vt:variant>
        <vt:lpwstr>http://www.php.net/</vt:lpwstr>
      </vt:variant>
      <vt:variant>
        <vt:lpwstr/>
      </vt:variant>
      <vt:variant>
        <vt:i4>6357008</vt:i4>
      </vt:variant>
      <vt:variant>
        <vt:i4>33</vt:i4>
      </vt:variant>
      <vt:variant>
        <vt:i4>0</vt:i4>
      </vt:variant>
      <vt:variant>
        <vt:i4>5</vt:i4>
      </vt:variant>
      <vt:variant>
        <vt:lpwstr>http://en.wikipedia.org/wiki/Information_system</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“ONLINE HOME SERVICE”</dc:title>
  <dc:creator>*</dc:creator>
  <cp:lastModifiedBy>LENOVO</cp:lastModifiedBy>
  <cp:revision>30</cp:revision>
  <dcterms:created xsi:type="dcterms:W3CDTF">2021-10-16T04:28:00Z</dcterms:created>
  <dcterms:modified xsi:type="dcterms:W3CDTF">2022-01-14T07:03:00Z</dcterms:modified>
</cp:coreProperties>
</file>